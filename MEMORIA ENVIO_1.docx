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3B3D00" w:rsidRDefault="003B3D00" w:rsidP="003B3D00"/>
    <w:sdt>
      <w:sdtPr>
        <w:id w:val="634996337"/>
        <w:docPartObj>
          <w:docPartGallery w:val="Table of Contents"/>
          <w:docPartUnique/>
        </w:docPartObj>
      </w:sdtPr>
      <w:sdtEndPr>
        <w:rPr>
          <w:rFonts w:asciiTheme="minorHAnsi" w:eastAsiaTheme="minorEastAsia" w:hAnsiTheme="minorHAnsi" w:cstheme="minorBidi"/>
          <w:smallCaps w:val="0"/>
          <w:color w:val="auto"/>
          <w:sz w:val="24"/>
          <w:szCs w:val="22"/>
        </w:rPr>
      </w:sdtEndPr>
      <w:sdtContent>
        <w:p w:rsidR="003B3D00" w:rsidRDefault="003B3D00">
          <w:pPr>
            <w:pStyle w:val="TtulodeTDC"/>
          </w:pPr>
          <w:r>
            <w:t>Contenido</w:t>
          </w:r>
        </w:p>
        <w:p w:rsidR="003B3D00" w:rsidRDefault="003B3D00">
          <w:pPr>
            <w:pStyle w:val="TDC1"/>
            <w:tabs>
              <w:tab w:val="left" w:pos="480"/>
              <w:tab w:val="right" w:leader="dot" w:pos="9628"/>
            </w:tabs>
            <w:rPr>
              <w:noProof/>
              <w:sz w:val="22"/>
              <w:lang w:eastAsia="es-ES"/>
            </w:rPr>
          </w:pPr>
          <w:r>
            <w:fldChar w:fldCharType="begin"/>
          </w:r>
          <w:r>
            <w:instrText xml:space="preserve"> TOC \o "1-3" \h \z \u </w:instrText>
          </w:r>
          <w:r>
            <w:fldChar w:fldCharType="separate"/>
          </w:r>
          <w:hyperlink w:anchor="_Toc428816570" w:history="1">
            <w:r w:rsidRPr="005A620A">
              <w:rPr>
                <w:rStyle w:val="Hipervnculo"/>
                <w:noProof/>
              </w:rPr>
              <w:t>2</w:t>
            </w:r>
            <w:r>
              <w:rPr>
                <w:noProof/>
                <w:sz w:val="22"/>
                <w:lang w:eastAsia="es-ES"/>
              </w:rPr>
              <w:tab/>
            </w:r>
            <w:r w:rsidRPr="005A620A">
              <w:rPr>
                <w:rStyle w:val="Hipervnculo"/>
                <w:noProof/>
              </w:rPr>
              <w:t>Introducción</w:t>
            </w:r>
            <w:r>
              <w:rPr>
                <w:noProof/>
                <w:webHidden/>
              </w:rPr>
              <w:tab/>
            </w:r>
            <w:r>
              <w:rPr>
                <w:noProof/>
                <w:webHidden/>
              </w:rPr>
              <w:fldChar w:fldCharType="begin"/>
            </w:r>
            <w:r>
              <w:rPr>
                <w:noProof/>
                <w:webHidden/>
              </w:rPr>
              <w:instrText xml:space="preserve"> PAGEREF _Toc428816570 \h </w:instrText>
            </w:r>
            <w:r>
              <w:rPr>
                <w:noProof/>
                <w:webHidden/>
              </w:rPr>
            </w:r>
            <w:r>
              <w:rPr>
                <w:noProof/>
                <w:webHidden/>
              </w:rPr>
              <w:fldChar w:fldCharType="separate"/>
            </w:r>
            <w:r w:rsidR="002018BD">
              <w:rPr>
                <w:noProof/>
                <w:webHidden/>
              </w:rPr>
              <w:t>2</w:t>
            </w:r>
            <w:r>
              <w:rPr>
                <w:noProof/>
                <w:webHidden/>
              </w:rPr>
              <w:fldChar w:fldCharType="end"/>
            </w:r>
          </w:hyperlink>
        </w:p>
        <w:p w:rsidR="003B3D00" w:rsidRDefault="003B3D00">
          <w:pPr>
            <w:pStyle w:val="TDC1"/>
            <w:tabs>
              <w:tab w:val="left" w:pos="480"/>
              <w:tab w:val="right" w:leader="dot" w:pos="9628"/>
            </w:tabs>
            <w:rPr>
              <w:noProof/>
              <w:sz w:val="22"/>
              <w:lang w:eastAsia="es-ES"/>
            </w:rPr>
          </w:pPr>
          <w:hyperlink w:anchor="_Toc428816571" w:history="1">
            <w:r w:rsidRPr="005A620A">
              <w:rPr>
                <w:rStyle w:val="Hipervnculo"/>
                <w:noProof/>
              </w:rPr>
              <w:t>3</w:t>
            </w:r>
            <w:r>
              <w:rPr>
                <w:noProof/>
                <w:sz w:val="22"/>
                <w:lang w:eastAsia="es-ES"/>
              </w:rPr>
              <w:tab/>
            </w:r>
            <w:r w:rsidRPr="005A620A">
              <w:rPr>
                <w:rStyle w:val="Hipervnculo"/>
                <w:noProof/>
              </w:rPr>
              <w:t>Motivación y objetivos</w:t>
            </w:r>
            <w:r>
              <w:rPr>
                <w:noProof/>
                <w:webHidden/>
              </w:rPr>
              <w:tab/>
            </w:r>
            <w:r>
              <w:rPr>
                <w:noProof/>
                <w:webHidden/>
              </w:rPr>
              <w:fldChar w:fldCharType="begin"/>
            </w:r>
            <w:r>
              <w:rPr>
                <w:noProof/>
                <w:webHidden/>
              </w:rPr>
              <w:instrText xml:space="preserve"> PAGEREF _Toc428816571 \h </w:instrText>
            </w:r>
            <w:r>
              <w:rPr>
                <w:noProof/>
                <w:webHidden/>
              </w:rPr>
            </w:r>
            <w:r>
              <w:rPr>
                <w:noProof/>
                <w:webHidden/>
              </w:rPr>
              <w:fldChar w:fldCharType="separate"/>
            </w:r>
            <w:r w:rsidR="002018BD">
              <w:rPr>
                <w:noProof/>
                <w:webHidden/>
              </w:rPr>
              <w:t>3</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2" w:history="1">
            <w:r w:rsidRPr="005A620A">
              <w:rPr>
                <w:rStyle w:val="Hipervnculo"/>
                <w:noProof/>
              </w:rPr>
              <w:t>3.1</w:t>
            </w:r>
            <w:r>
              <w:rPr>
                <w:noProof/>
                <w:sz w:val="22"/>
                <w:lang w:eastAsia="es-ES"/>
              </w:rPr>
              <w:tab/>
            </w:r>
            <w:r w:rsidRPr="005A620A">
              <w:rPr>
                <w:rStyle w:val="Hipervnculo"/>
                <w:noProof/>
              </w:rPr>
              <w:t>Motivación</w:t>
            </w:r>
            <w:r>
              <w:rPr>
                <w:noProof/>
                <w:webHidden/>
              </w:rPr>
              <w:tab/>
            </w:r>
            <w:r>
              <w:rPr>
                <w:noProof/>
                <w:webHidden/>
              </w:rPr>
              <w:fldChar w:fldCharType="begin"/>
            </w:r>
            <w:r>
              <w:rPr>
                <w:noProof/>
                <w:webHidden/>
              </w:rPr>
              <w:instrText xml:space="preserve"> PAGEREF _Toc428816572 \h </w:instrText>
            </w:r>
            <w:r>
              <w:rPr>
                <w:noProof/>
                <w:webHidden/>
              </w:rPr>
            </w:r>
            <w:r>
              <w:rPr>
                <w:noProof/>
                <w:webHidden/>
              </w:rPr>
              <w:fldChar w:fldCharType="separate"/>
            </w:r>
            <w:r w:rsidR="002018BD">
              <w:rPr>
                <w:noProof/>
                <w:webHidden/>
              </w:rPr>
              <w:t>3</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3" w:history="1">
            <w:r w:rsidRPr="005A620A">
              <w:rPr>
                <w:rStyle w:val="Hipervnculo"/>
                <w:noProof/>
              </w:rPr>
              <w:t>3.2</w:t>
            </w:r>
            <w:r>
              <w:rPr>
                <w:noProof/>
                <w:sz w:val="22"/>
                <w:lang w:eastAsia="es-ES"/>
              </w:rPr>
              <w:tab/>
            </w:r>
            <w:r w:rsidRPr="005A620A">
              <w:rPr>
                <w:rStyle w:val="Hipervnculo"/>
                <w:noProof/>
              </w:rPr>
              <w:t>Objetivos</w:t>
            </w:r>
            <w:r>
              <w:rPr>
                <w:noProof/>
                <w:webHidden/>
              </w:rPr>
              <w:tab/>
            </w:r>
            <w:r>
              <w:rPr>
                <w:noProof/>
                <w:webHidden/>
              </w:rPr>
              <w:fldChar w:fldCharType="begin"/>
            </w:r>
            <w:r>
              <w:rPr>
                <w:noProof/>
                <w:webHidden/>
              </w:rPr>
              <w:instrText xml:space="preserve"> PAGEREF _Toc428816573 \h </w:instrText>
            </w:r>
            <w:r>
              <w:rPr>
                <w:noProof/>
                <w:webHidden/>
              </w:rPr>
            </w:r>
            <w:r>
              <w:rPr>
                <w:noProof/>
                <w:webHidden/>
              </w:rPr>
              <w:fldChar w:fldCharType="separate"/>
            </w:r>
            <w:r w:rsidR="002018BD">
              <w:rPr>
                <w:noProof/>
                <w:webHidden/>
              </w:rPr>
              <w:t>4</w:t>
            </w:r>
            <w:r>
              <w:rPr>
                <w:noProof/>
                <w:webHidden/>
              </w:rPr>
              <w:fldChar w:fldCharType="end"/>
            </w:r>
          </w:hyperlink>
        </w:p>
        <w:p w:rsidR="003B3D00" w:rsidRDefault="003B3D00">
          <w:pPr>
            <w:pStyle w:val="TDC1"/>
            <w:tabs>
              <w:tab w:val="left" w:pos="480"/>
              <w:tab w:val="right" w:leader="dot" w:pos="9628"/>
            </w:tabs>
            <w:rPr>
              <w:noProof/>
              <w:sz w:val="22"/>
              <w:lang w:eastAsia="es-ES"/>
            </w:rPr>
          </w:pPr>
          <w:hyperlink w:anchor="_Toc428816574" w:history="1">
            <w:r w:rsidRPr="005A620A">
              <w:rPr>
                <w:rStyle w:val="Hipervnculo"/>
                <w:noProof/>
              </w:rPr>
              <w:t>4</w:t>
            </w:r>
            <w:r>
              <w:rPr>
                <w:noProof/>
                <w:sz w:val="22"/>
                <w:lang w:eastAsia="es-ES"/>
              </w:rPr>
              <w:tab/>
            </w:r>
            <w:r w:rsidRPr="005A620A">
              <w:rPr>
                <w:rStyle w:val="Hipervnculo"/>
                <w:noProof/>
              </w:rPr>
              <w:t>Estado del arte</w:t>
            </w:r>
            <w:r>
              <w:rPr>
                <w:noProof/>
                <w:webHidden/>
              </w:rPr>
              <w:tab/>
            </w:r>
            <w:r>
              <w:rPr>
                <w:noProof/>
                <w:webHidden/>
              </w:rPr>
              <w:fldChar w:fldCharType="begin"/>
            </w:r>
            <w:r>
              <w:rPr>
                <w:noProof/>
                <w:webHidden/>
              </w:rPr>
              <w:instrText xml:space="preserve"> PAGEREF _Toc428816574 \h </w:instrText>
            </w:r>
            <w:r>
              <w:rPr>
                <w:noProof/>
                <w:webHidden/>
              </w:rPr>
            </w:r>
            <w:r>
              <w:rPr>
                <w:noProof/>
                <w:webHidden/>
              </w:rPr>
              <w:fldChar w:fldCharType="separate"/>
            </w:r>
            <w:r w:rsidR="002018BD">
              <w:rPr>
                <w:noProof/>
                <w:webHidden/>
              </w:rPr>
              <w:t>4</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5" w:history="1">
            <w:r w:rsidRPr="005A620A">
              <w:rPr>
                <w:rStyle w:val="Hipervnculo"/>
                <w:noProof/>
              </w:rPr>
              <w:t>4.1</w:t>
            </w:r>
            <w:r>
              <w:rPr>
                <w:noProof/>
                <w:sz w:val="22"/>
                <w:lang w:eastAsia="es-ES"/>
              </w:rPr>
              <w:tab/>
            </w:r>
            <w:r w:rsidRPr="005A620A">
              <w:rPr>
                <w:rStyle w:val="Hipervnculo"/>
                <w:noProof/>
              </w:rPr>
              <w:t>Servicios RESTful</w:t>
            </w:r>
            <w:r>
              <w:rPr>
                <w:noProof/>
                <w:webHidden/>
              </w:rPr>
              <w:tab/>
            </w:r>
            <w:r>
              <w:rPr>
                <w:noProof/>
                <w:webHidden/>
              </w:rPr>
              <w:fldChar w:fldCharType="begin"/>
            </w:r>
            <w:r>
              <w:rPr>
                <w:noProof/>
                <w:webHidden/>
              </w:rPr>
              <w:instrText xml:space="preserve"> PAGEREF _Toc428816575 \h </w:instrText>
            </w:r>
            <w:r>
              <w:rPr>
                <w:noProof/>
                <w:webHidden/>
              </w:rPr>
            </w:r>
            <w:r>
              <w:rPr>
                <w:noProof/>
                <w:webHidden/>
              </w:rPr>
              <w:fldChar w:fldCharType="separate"/>
            </w:r>
            <w:r w:rsidR="002018BD">
              <w:rPr>
                <w:noProof/>
                <w:webHidden/>
              </w:rPr>
              <w:t>4</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6" w:history="1">
            <w:r w:rsidRPr="005A620A">
              <w:rPr>
                <w:rStyle w:val="Hipervnculo"/>
                <w:noProof/>
              </w:rPr>
              <w:t>4.2</w:t>
            </w:r>
            <w:r>
              <w:rPr>
                <w:noProof/>
                <w:sz w:val="22"/>
                <w:lang w:eastAsia="es-ES"/>
              </w:rPr>
              <w:tab/>
            </w:r>
            <w:r w:rsidRPr="005A620A">
              <w:rPr>
                <w:rStyle w:val="Hipervnculo"/>
                <w:noProof/>
              </w:rPr>
              <w:t>REST en Glassfish</w:t>
            </w:r>
            <w:r>
              <w:rPr>
                <w:noProof/>
                <w:webHidden/>
              </w:rPr>
              <w:tab/>
            </w:r>
            <w:r>
              <w:rPr>
                <w:noProof/>
                <w:webHidden/>
              </w:rPr>
              <w:fldChar w:fldCharType="begin"/>
            </w:r>
            <w:r>
              <w:rPr>
                <w:noProof/>
                <w:webHidden/>
              </w:rPr>
              <w:instrText xml:space="preserve"> PAGEREF _Toc428816576 \h </w:instrText>
            </w:r>
            <w:r>
              <w:rPr>
                <w:noProof/>
                <w:webHidden/>
              </w:rPr>
            </w:r>
            <w:r>
              <w:rPr>
                <w:noProof/>
                <w:webHidden/>
              </w:rPr>
              <w:fldChar w:fldCharType="separate"/>
            </w:r>
            <w:r w:rsidR="002018BD">
              <w:rPr>
                <w:noProof/>
                <w:webHidden/>
              </w:rPr>
              <w:t>6</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7" w:history="1">
            <w:r w:rsidRPr="005A620A">
              <w:rPr>
                <w:rStyle w:val="Hipervnculo"/>
                <w:noProof/>
              </w:rPr>
              <w:t>4.3</w:t>
            </w:r>
            <w:r>
              <w:rPr>
                <w:noProof/>
                <w:sz w:val="22"/>
                <w:lang w:eastAsia="es-ES"/>
              </w:rPr>
              <w:tab/>
            </w:r>
            <w:r w:rsidRPr="005A620A">
              <w:rPr>
                <w:rStyle w:val="Hipervnculo"/>
                <w:noProof/>
              </w:rPr>
              <w:t>Seguridad en Glassfish</w:t>
            </w:r>
            <w:r>
              <w:rPr>
                <w:noProof/>
                <w:webHidden/>
              </w:rPr>
              <w:tab/>
            </w:r>
            <w:r>
              <w:rPr>
                <w:noProof/>
                <w:webHidden/>
              </w:rPr>
              <w:fldChar w:fldCharType="begin"/>
            </w:r>
            <w:r>
              <w:rPr>
                <w:noProof/>
                <w:webHidden/>
              </w:rPr>
              <w:instrText xml:space="preserve"> PAGEREF _Toc428816577 \h </w:instrText>
            </w:r>
            <w:r>
              <w:rPr>
                <w:noProof/>
                <w:webHidden/>
              </w:rPr>
            </w:r>
            <w:r>
              <w:rPr>
                <w:noProof/>
                <w:webHidden/>
              </w:rPr>
              <w:fldChar w:fldCharType="separate"/>
            </w:r>
            <w:r w:rsidR="002018BD">
              <w:rPr>
                <w:noProof/>
                <w:webHidden/>
              </w:rPr>
              <w:t>7</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8" w:history="1">
            <w:r w:rsidRPr="005A620A">
              <w:rPr>
                <w:rStyle w:val="Hipervnculo"/>
                <w:noProof/>
              </w:rPr>
              <w:t>4.4</w:t>
            </w:r>
            <w:r>
              <w:rPr>
                <w:noProof/>
                <w:sz w:val="22"/>
                <w:lang w:eastAsia="es-ES"/>
              </w:rPr>
              <w:tab/>
            </w:r>
            <w:r w:rsidRPr="005A620A">
              <w:rPr>
                <w:rStyle w:val="Hipervnculo"/>
                <w:noProof/>
              </w:rPr>
              <w:t>Autenticación</w:t>
            </w:r>
            <w:r>
              <w:rPr>
                <w:noProof/>
                <w:webHidden/>
              </w:rPr>
              <w:tab/>
            </w:r>
            <w:r>
              <w:rPr>
                <w:noProof/>
                <w:webHidden/>
              </w:rPr>
              <w:fldChar w:fldCharType="begin"/>
            </w:r>
            <w:r>
              <w:rPr>
                <w:noProof/>
                <w:webHidden/>
              </w:rPr>
              <w:instrText xml:space="preserve"> PAGEREF _Toc428816578 \h </w:instrText>
            </w:r>
            <w:r>
              <w:rPr>
                <w:noProof/>
                <w:webHidden/>
              </w:rPr>
            </w:r>
            <w:r>
              <w:rPr>
                <w:noProof/>
                <w:webHidden/>
              </w:rPr>
              <w:fldChar w:fldCharType="separate"/>
            </w:r>
            <w:r w:rsidR="002018BD">
              <w:rPr>
                <w:noProof/>
                <w:webHidden/>
              </w:rPr>
              <w:t>8</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79" w:history="1">
            <w:r w:rsidRPr="005A620A">
              <w:rPr>
                <w:rStyle w:val="Hipervnculo"/>
                <w:noProof/>
              </w:rPr>
              <w:t>4.5</w:t>
            </w:r>
            <w:r>
              <w:rPr>
                <w:noProof/>
                <w:sz w:val="22"/>
                <w:lang w:eastAsia="es-ES"/>
              </w:rPr>
              <w:tab/>
            </w:r>
            <w:r w:rsidRPr="005A620A">
              <w:rPr>
                <w:rStyle w:val="Hipervnculo"/>
                <w:noProof/>
              </w:rPr>
              <w:t>CORS</w:t>
            </w:r>
            <w:r>
              <w:rPr>
                <w:noProof/>
                <w:webHidden/>
              </w:rPr>
              <w:tab/>
            </w:r>
            <w:r>
              <w:rPr>
                <w:noProof/>
                <w:webHidden/>
              </w:rPr>
              <w:fldChar w:fldCharType="begin"/>
            </w:r>
            <w:r>
              <w:rPr>
                <w:noProof/>
                <w:webHidden/>
              </w:rPr>
              <w:instrText xml:space="preserve"> PAGEREF _Toc428816579 \h </w:instrText>
            </w:r>
            <w:r>
              <w:rPr>
                <w:noProof/>
                <w:webHidden/>
              </w:rPr>
            </w:r>
            <w:r>
              <w:rPr>
                <w:noProof/>
                <w:webHidden/>
              </w:rPr>
              <w:fldChar w:fldCharType="separate"/>
            </w:r>
            <w:r w:rsidR="002018BD">
              <w:rPr>
                <w:noProof/>
                <w:webHidden/>
              </w:rPr>
              <w:t>9</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0" w:history="1">
            <w:r w:rsidRPr="005A620A">
              <w:rPr>
                <w:rStyle w:val="Hipervnculo"/>
                <w:noProof/>
              </w:rPr>
              <w:t>4.6</w:t>
            </w:r>
            <w:r>
              <w:rPr>
                <w:noProof/>
                <w:sz w:val="22"/>
                <w:lang w:eastAsia="es-ES"/>
              </w:rPr>
              <w:tab/>
            </w:r>
            <w:r w:rsidRPr="005A620A">
              <w:rPr>
                <w:rStyle w:val="Hipervnculo"/>
                <w:noProof/>
              </w:rPr>
              <w:t>Ajax y jQuery</w:t>
            </w:r>
            <w:r>
              <w:rPr>
                <w:noProof/>
                <w:webHidden/>
              </w:rPr>
              <w:tab/>
            </w:r>
            <w:r>
              <w:rPr>
                <w:noProof/>
                <w:webHidden/>
              </w:rPr>
              <w:fldChar w:fldCharType="begin"/>
            </w:r>
            <w:r>
              <w:rPr>
                <w:noProof/>
                <w:webHidden/>
              </w:rPr>
              <w:instrText xml:space="preserve"> PAGEREF _Toc428816580 \h </w:instrText>
            </w:r>
            <w:r>
              <w:rPr>
                <w:noProof/>
                <w:webHidden/>
              </w:rPr>
            </w:r>
            <w:r>
              <w:rPr>
                <w:noProof/>
                <w:webHidden/>
              </w:rPr>
              <w:fldChar w:fldCharType="separate"/>
            </w:r>
            <w:r w:rsidR="002018BD">
              <w:rPr>
                <w:noProof/>
                <w:webHidden/>
              </w:rPr>
              <w:t>11</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1" w:history="1">
            <w:r w:rsidRPr="005A620A">
              <w:rPr>
                <w:rStyle w:val="Hipervnculo"/>
                <w:noProof/>
              </w:rPr>
              <w:t>4.7</w:t>
            </w:r>
            <w:r>
              <w:rPr>
                <w:noProof/>
                <w:sz w:val="22"/>
                <w:lang w:eastAsia="es-ES"/>
              </w:rPr>
              <w:tab/>
            </w:r>
            <w:r w:rsidRPr="005A620A">
              <w:rPr>
                <w:rStyle w:val="Hipervnculo"/>
                <w:noProof/>
              </w:rPr>
              <w:t>Datos de sesión en el cliente javascript</w:t>
            </w:r>
            <w:r>
              <w:rPr>
                <w:noProof/>
                <w:webHidden/>
              </w:rPr>
              <w:tab/>
            </w:r>
            <w:r>
              <w:rPr>
                <w:noProof/>
                <w:webHidden/>
              </w:rPr>
              <w:fldChar w:fldCharType="begin"/>
            </w:r>
            <w:r>
              <w:rPr>
                <w:noProof/>
                <w:webHidden/>
              </w:rPr>
              <w:instrText xml:space="preserve"> PAGEREF _Toc428816581 \h </w:instrText>
            </w:r>
            <w:r>
              <w:rPr>
                <w:noProof/>
                <w:webHidden/>
              </w:rPr>
            </w:r>
            <w:r>
              <w:rPr>
                <w:noProof/>
                <w:webHidden/>
              </w:rPr>
              <w:fldChar w:fldCharType="separate"/>
            </w:r>
            <w:r w:rsidR="002018BD">
              <w:rPr>
                <w:noProof/>
                <w:webHidden/>
              </w:rPr>
              <w:t>11</w:t>
            </w:r>
            <w:r>
              <w:rPr>
                <w:noProof/>
                <w:webHidden/>
              </w:rPr>
              <w:fldChar w:fldCharType="end"/>
            </w:r>
          </w:hyperlink>
        </w:p>
        <w:p w:rsidR="003B3D00" w:rsidRDefault="003B3D00">
          <w:pPr>
            <w:pStyle w:val="TDC1"/>
            <w:tabs>
              <w:tab w:val="left" w:pos="480"/>
              <w:tab w:val="right" w:leader="dot" w:pos="9628"/>
            </w:tabs>
            <w:rPr>
              <w:noProof/>
              <w:sz w:val="22"/>
              <w:lang w:eastAsia="es-ES"/>
            </w:rPr>
          </w:pPr>
          <w:hyperlink w:anchor="_Toc428816582" w:history="1">
            <w:r w:rsidRPr="005A620A">
              <w:rPr>
                <w:rStyle w:val="Hipervnculo"/>
                <w:noProof/>
              </w:rPr>
              <w:t>5</w:t>
            </w:r>
            <w:r>
              <w:rPr>
                <w:noProof/>
                <w:sz w:val="22"/>
                <w:lang w:eastAsia="es-ES"/>
              </w:rPr>
              <w:tab/>
            </w:r>
            <w:r w:rsidRPr="005A620A">
              <w:rPr>
                <w:rStyle w:val="Hipervnculo"/>
                <w:noProof/>
              </w:rPr>
              <w:t>Especificación</w:t>
            </w:r>
            <w:r>
              <w:rPr>
                <w:noProof/>
                <w:webHidden/>
              </w:rPr>
              <w:tab/>
            </w:r>
            <w:r>
              <w:rPr>
                <w:noProof/>
                <w:webHidden/>
              </w:rPr>
              <w:fldChar w:fldCharType="begin"/>
            </w:r>
            <w:r>
              <w:rPr>
                <w:noProof/>
                <w:webHidden/>
              </w:rPr>
              <w:instrText xml:space="preserve"> PAGEREF _Toc428816582 \h </w:instrText>
            </w:r>
            <w:r>
              <w:rPr>
                <w:noProof/>
                <w:webHidden/>
              </w:rPr>
            </w:r>
            <w:r>
              <w:rPr>
                <w:noProof/>
                <w:webHidden/>
              </w:rPr>
              <w:fldChar w:fldCharType="separate"/>
            </w:r>
            <w:r w:rsidR="002018BD">
              <w:rPr>
                <w:noProof/>
                <w:webHidden/>
              </w:rPr>
              <w:t>11</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3" w:history="1">
            <w:r w:rsidRPr="005A620A">
              <w:rPr>
                <w:rStyle w:val="Hipervnculo"/>
                <w:noProof/>
              </w:rPr>
              <w:t>5.1</w:t>
            </w:r>
            <w:r>
              <w:rPr>
                <w:noProof/>
                <w:sz w:val="22"/>
                <w:lang w:eastAsia="es-ES"/>
              </w:rPr>
              <w:tab/>
            </w:r>
            <w:r w:rsidRPr="005A620A">
              <w:rPr>
                <w:rStyle w:val="Hipervnculo"/>
                <w:noProof/>
              </w:rPr>
              <w:t>Análisis de requisitos</w:t>
            </w:r>
            <w:r>
              <w:rPr>
                <w:noProof/>
                <w:webHidden/>
              </w:rPr>
              <w:tab/>
            </w:r>
            <w:r>
              <w:rPr>
                <w:noProof/>
                <w:webHidden/>
              </w:rPr>
              <w:fldChar w:fldCharType="begin"/>
            </w:r>
            <w:r>
              <w:rPr>
                <w:noProof/>
                <w:webHidden/>
              </w:rPr>
              <w:instrText xml:space="preserve"> PAGEREF _Toc428816583 \h </w:instrText>
            </w:r>
            <w:r>
              <w:rPr>
                <w:noProof/>
                <w:webHidden/>
              </w:rPr>
            </w:r>
            <w:r>
              <w:rPr>
                <w:noProof/>
                <w:webHidden/>
              </w:rPr>
              <w:fldChar w:fldCharType="separate"/>
            </w:r>
            <w:r w:rsidR="002018BD">
              <w:rPr>
                <w:noProof/>
                <w:webHidden/>
              </w:rPr>
              <w:t>11</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4" w:history="1">
            <w:r w:rsidRPr="005A620A">
              <w:rPr>
                <w:rStyle w:val="Hipervnculo"/>
                <w:noProof/>
              </w:rPr>
              <w:t>5.2</w:t>
            </w:r>
            <w:r>
              <w:rPr>
                <w:noProof/>
                <w:sz w:val="22"/>
                <w:lang w:eastAsia="es-ES"/>
              </w:rPr>
              <w:tab/>
            </w:r>
            <w:r w:rsidRPr="005A620A">
              <w:rPr>
                <w:rStyle w:val="Hipervnculo"/>
                <w:noProof/>
              </w:rPr>
              <w:t>Especificación del sistema</w:t>
            </w:r>
            <w:r>
              <w:rPr>
                <w:noProof/>
                <w:webHidden/>
              </w:rPr>
              <w:tab/>
            </w:r>
            <w:r>
              <w:rPr>
                <w:noProof/>
                <w:webHidden/>
              </w:rPr>
              <w:fldChar w:fldCharType="begin"/>
            </w:r>
            <w:r>
              <w:rPr>
                <w:noProof/>
                <w:webHidden/>
              </w:rPr>
              <w:instrText xml:space="preserve"> PAGEREF _Toc428816584 \h </w:instrText>
            </w:r>
            <w:r>
              <w:rPr>
                <w:noProof/>
                <w:webHidden/>
              </w:rPr>
            </w:r>
            <w:r>
              <w:rPr>
                <w:noProof/>
                <w:webHidden/>
              </w:rPr>
              <w:fldChar w:fldCharType="separate"/>
            </w:r>
            <w:r w:rsidR="002018BD">
              <w:rPr>
                <w:noProof/>
                <w:webHidden/>
              </w:rPr>
              <w:t>12</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5" w:history="1">
            <w:r w:rsidRPr="005A620A">
              <w:rPr>
                <w:rStyle w:val="Hipervnculo"/>
                <w:noProof/>
              </w:rPr>
              <w:t>5.3</w:t>
            </w:r>
            <w:r>
              <w:rPr>
                <w:noProof/>
                <w:sz w:val="22"/>
                <w:lang w:eastAsia="es-ES"/>
              </w:rPr>
              <w:tab/>
            </w:r>
            <w:r w:rsidRPr="005A620A">
              <w:rPr>
                <w:rStyle w:val="Hipervnculo"/>
                <w:noProof/>
              </w:rPr>
              <w:t>Planificación y estimación de costes</w:t>
            </w:r>
            <w:r>
              <w:rPr>
                <w:noProof/>
                <w:webHidden/>
              </w:rPr>
              <w:tab/>
            </w:r>
            <w:r>
              <w:rPr>
                <w:noProof/>
                <w:webHidden/>
              </w:rPr>
              <w:fldChar w:fldCharType="begin"/>
            </w:r>
            <w:r>
              <w:rPr>
                <w:noProof/>
                <w:webHidden/>
              </w:rPr>
              <w:instrText xml:space="preserve"> PAGEREF _Toc428816585 \h </w:instrText>
            </w:r>
            <w:r>
              <w:rPr>
                <w:noProof/>
                <w:webHidden/>
              </w:rPr>
            </w:r>
            <w:r>
              <w:rPr>
                <w:noProof/>
                <w:webHidden/>
              </w:rPr>
              <w:fldChar w:fldCharType="separate"/>
            </w:r>
            <w:r w:rsidR="002018BD">
              <w:rPr>
                <w:noProof/>
                <w:webHidden/>
              </w:rPr>
              <w:t>12</w:t>
            </w:r>
            <w:r>
              <w:rPr>
                <w:noProof/>
                <w:webHidden/>
              </w:rPr>
              <w:fldChar w:fldCharType="end"/>
            </w:r>
          </w:hyperlink>
        </w:p>
        <w:p w:rsidR="003B3D00" w:rsidRDefault="003B3D00">
          <w:pPr>
            <w:pStyle w:val="TDC1"/>
            <w:tabs>
              <w:tab w:val="left" w:pos="480"/>
              <w:tab w:val="right" w:leader="dot" w:pos="9628"/>
            </w:tabs>
            <w:rPr>
              <w:noProof/>
              <w:sz w:val="22"/>
              <w:lang w:eastAsia="es-ES"/>
            </w:rPr>
          </w:pPr>
          <w:hyperlink w:anchor="_Toc428816586" w:history="1">
            <w:r w:rsidRPr="005A620A">
              <w:rPr>
                <w:rStyle w:val="Hipervnculo"/>
                <w:noProof/>
              </w:rPr>
              <w:t>6</w:t>
            </w:r>
            <w:r>
              <w:rPr>
                <w:noProof/>
                <w:sz w:val="22"/>
                <w:lang w:eastAsia="es-ES"/>
              </w:rPr>
              <w:tab/>
            </w:r>
            <w:r w:rsidRPr="005A620A">
              <w:rPr>
                <w:rStyle w:val="Hipervnculo"/>
                <w:noProof/>
              </w:rPr>
              <w:t>Desarrollo del proyecto</w:t>
            </w:r>
            <w:r>
              <w:rPr>
                <w:noProof/>
                <w:webHidden/>
              </w:rPr>
              <w:tab/>
            </w:r>
            <w:r>
              <w:rPr>
                <w:noProof/>
                <w:webHidden/>
              </w:rPr>
              <w:fldChar w:fldCharType="begin"/>
            </w:r>
            <w:r>
              <w:rPr>
                <w:noProof/>
                <w:webHidden/>
              </w:rPr>
              <w:instrText xml:space="preserve"> PAGEREF _Toc428816586 \h </w:instrText>
            </w:r>
            <w:r>
              <w:rPr>
                <w:noProof/>
                <w:webHidden/>
              </w:rPr>
            </w:r>
            <w:r>
              <w:rPr>
                <w:noProof/>
                <w:webHidden/>
              </w:rPr>
              <w:fldChar w:fldCharType="separate"/>
            </w:r>
            <w:r w:rsidR="002018BD">
              <w:rPr>
                <w:noProof/>
                <w:webHidden/>
              </w:rPr>
              <w:t>12</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87" w:history="1">
            <w:r w:rsidRPr="005A620A">
              <w:rPr>
                <w:rStyle w:val="Hipervnculo"/>
                <w:noProof/>
              </w:rPr>
              <w:t>6.1</w:t>
            </w:r>
            <w:r>
              <w:rPr>
                <w:noProof/>
                <w:sz w:val="22"/>
                <w:lang w:eastAsia="es-ES"/>
              </w:rPr>
              <w:tab/>
            </w:r>
            <w:r w:rsidRPr="005A620A">
              <w:rPr>
                <w:rStyle w:val="Hipervnculo"/>
                <w:noProof/>
              </w:rPr>
              <w:t>Análisis</w:t>
            </w:r>
            <w:r>
              <w:rPr>
                <w:noProof/>
                <w:webHidden/>
              </w:rPr>
              <w:tab/>
            </w:r>
            <w:r>
              <w:rPr>
                <w:noProof/>
                <w:webHidden/>
              </w:rPr>
              <w:fldChar w:fldCharType="begin"/>
            </w:r>
            <w:r>
              <w:rPr>
                <w:noProof/>
                <w:webHidden/>
              </w:rPr>
              <w:instrText xml:space="preserve"> PAGEREF _Toc428816587 \h </w:instrText>
            </w:r>
            <w:r>
              <w:rPr>
                <w:noProof/>
                <w:webHidden/>
              </w:rPr>
            </w:r>
            <w:r>
              <w:rPr>
                <w:noProof/>
                <w:webHidden/>
              </w:rPr>
              <w:fldChar w:fldCharType="separate"/>
            </w:r>
            <w:r w:rsidR="002018BD">
              <w:rPr>
                <w:noProof/>
                <w:webHidden/>
              </w:rPr>
              <w:t>12</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88" w:history="1">
            <w:r w:rsidRPr="005A620A">
              <w:rPr>
                <w:rStyle w:val="Hipervnculo"/>
                <w:noProof/>
              </w:rPr>
              <w:t>6.1.1</w:t>
            </w:r>
            <w:r>
              <w:rPr>
                <w:noProof/>
                <w:sz w:val="22"/>
                <w:lang w:eastAsia="es-ES"/>
              </w:rPr>
              <w:tab/>
            </w:r>
            <w:r w:rsidRPr="005A620A">
              <w:rPr>
                <w:rStyle w:val="Hipervnculo"/>
                <w:noProof/>
              </w:rPr>
              <w:t>Descripción de Sparrow</w:t>
            </w:r>
            <w:r>
              <w:rPr>
                <w:noProof/>
                <w:webHidden/>
              </w:rPr>
              <w:tab/>
            </w:r>
            <w:r>
              <w:rPr>
                <w:noProof/>
                <w:webHidden/>
              </w:rPr>
              <w:fldChar w:fldCharType="begin"/>
            </w:r>
            <w:r>
              <w:rPr>
                <w:noProof/>
                <w:webHidden/>
              </w:rPr>
              <w:instrText xml:space="preserve"> PAGEREF _Toc428816588 \h </w:instrText>
            </w:r>
            <w:r>
              <w:rPr>
                <w:noProof/>
                <w:webHidden/>
              </w:rPr>
            </w:r>
            <w:r>
              <w:rPr>
                <w:noProof/>
                <w:webHidden/>
              </w:rPr>
              <w:fldChar w:fldCharType="separate"/>
            </w:r>
            <w:r w:rsidR="002018BD">
              <w:rPr>
                <w:noProof/>
                <w:webHidden/>
              </w:rPr>
              <w:t>12</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89" w:history="1">
            <w:r w:rsidRPr="005A620A">
              <w:rPr>
                <w:rStyle w:val="Hipervnculo"/>
                <w:noProof/>
              </w:rPr>
              <w:t>6.1.2</w:t>
            </w:r>
            <w:r>
              <w:rPr>
                <w:noProof/>
                <w:sz w:val="22"/>
                <w:lang w:eastAsia="es-ES"/>
              </w:rPr>
              <w:tab/>
            </w:r>
            <w:r w:rsidRPr="005A620A">
              <w:rPr>
                <w:rStyle w:val="Hipervnculo"/>
                <w:noProof/>
              </w:rPr>
              <w:t>Casos de uso</w:t>
            </w:r>
            <w:r>
              <w:rPr>
                <w:noProof/>
                <w:webHidden/>
              </w:rPr>
              <w:tab/>
            </w:r>
            <w:r>
              <w:rPr>
                <w:noProof/>
                <w:webHidden/>
              </w:rPr>
              <w:fldChar w:fldCharType="begin"/>
            </w:r>
            <w:r>
              <w:rPr>
                <w:noProof/>
                <w:webHidden/>
              </w:rPr>
              <w:instrText xml:space="preserve"> PAGEREF _Toc428816589 \h </w:instrText>
            </w:r>
            <w:r>
              <w:rPr>
                <w:noProof/>
                <w:webHidden/>
              </w:rPr>
            </w:r>
            <w:r>
              <w:rPr>
                <w:noProof/>
                <w:webHidden/>
              </w:rPr>
              <w:fldChar w:fldCharType="separate"/>
            </w:r>
            <w:r w:rsidR="002018BD">
              <w:rPr>
                <w:noProof/>
                <w:webHidden/>
              </w:rPr>
              <w:t>15</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0" w:history="1">
            <w:r w:rsidRPr="005A620A">
              <w:rPr>
                <w:rStyle w:val="Hipervnculo"/>
                <w:noProof/>
              </w:rPr>
              <w:t>6.1.3</w:t>
            </w:r>
            <w:r>
              <w:rPr>
                <w:noProof/>
                <w:sz w:val="22"/>
                <w:lang w:eastAsia="es-ES"/>
              </w:rPr>
              <w:tab/>
            </w:r>
            <w:r w:rsidRPr="005A620A">
              <w:rPr>
                <w:rStyle w:val="Hipervnculo"/>
                <w:noProof/>
              </w:rPr>
              <w:t>Diagramas de clases</w:t>
            </w:r>
            <w:r>
              <w:rPr>
                <w:noProof/>
                <w:webHidden/>
              </w:rPr>
              <w:tab/>
            </w:r>
            <w:r>
              <w:rPr>
                <w:noProof/>
                <w:webHidden/>
              </w:rPr>
              <w:fldChar w:fldCharType="begin"/>
            </w:r>
            <w:r>
              <w:rPr>
                <w:noProof/>
                <w:webHidden/>
              </w:rPr>
              <w:instrText xml:space="preserve"> PAGEREF _Toc428816590 \h </w:instrText>
            </w:r>
            <w:r>
              <w:rPr>
                <w:noProof/>
                <w:webHidden/>
              </w:rPr>
            </w:r>
            <w:r>
              <w:rPr>
                <w:noProof/>
                <w:webHidden/>
              </w:rPr>
              <w:fldChar w:fldCharType="separate"/>
            </w:r>
            <w:r w:rsidR="002018BD">
              <w:rPr>
                <w:noProof/>
                <w:webHidden/>
              </w:rPr>
              <w:t>17</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1" w:history="1">
            <w:r w:rsidRPr="005A620A">
              <w:rPr>
                <w:rStyle w:val="Hipervnculo"/>
                <w:noProof/>
              </w:rPr>
              <w:t>6.1.4</w:t>
            </w:r>
            <w:r>
              <w:rPr>
                <w:noProof/>
                <w:sz w:val="22"/>
                <w:lang w:eastAsia="es-ES"/>
              </w:rPr>
              <w:tab/>
            </w:r>
            <w:r w:rsidRPr="005A620A">
              <w:rPr>
                <w:rStyle w:val="Hipervnculo"/>
                <w:noProof/>
              </w:rPr>
              <w:t>Base de datos</w:t>
            </w:r>
            <w:r>
              <w:rPr>
                <w:noProof/>
                <w:webHidden/>
              </w:rPr>
              <w:tab/>
            </w:r>
            <w:r>
              <w:rPr>
                <w:noProof/>
                <w:webHidden/>
              </w:rPr>
              <w:fldChar w:fldCharType="begin"/>
            </w:r>
            <w:r>
              <w:rPr>
                <w:noProof/>
                <w:webHidden/>
              </w:rPr>
              <w:instrText xml:space="preserve"> PAGEREF _Toc428816591 \h </w:instrText>
            </w:r>
            <w:r>
              <w:rPr>
                <w:noProof/>
                <w:webHidden/>
              </w:rPr>
            </w:r>
            <w:r>
              <w:rPr>
                <w:noProof/>
                <w:webHidden/>
              </w:rPr>
              <w:fldChar w:fldCharType="separate"/>
            </w:r>
            <w:r w:rsidR="002018BD">
              <w:rPr>
                <w:noProof/>
                <w:webHidden/>
              </w:rPr>
              <w:t>24</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92" w:history="1">
            <w:r w:rsidRPr="005A620A">
              <w:rPr>
                <w:rStyle w:val="Hipervnculo"/>
                <w:noProof/>
              </w:rPr>
              <w:t>6.2</w:t>
            </w:r>
            <w:r>
              <w:rPr>
                <w:noProof/>
                <w:sz w:val="22"/>
                <w:lang w:eastAsia="es-ES"/>
              </w:rPr>
              <w:tab/>
            </w:r>
            <w:r w:rsidRPr="005A620A">
              <w:rPr>
                <w:rStyle w:val="Hipervnculo"/>
                <w:noProof/>
              </w:rPr>
              <w:t>Diseño</w:t>
            </w:r>
            <w:r>
              <w:rPr>
                <w:noProof/>
                <w:webHidden/>
              </w:rPr>
              <w:tab/>
            </w:r>
            <w:r>
              <w:rPr>
                <w:noProof/>
                <w:webHidden/>
              </w:rPr>
              <w:fldChar w:fldCharType="begin"/>
            </w:r>
            <w:r>
              <w:rPr>
                <w:noProof/>
                <w:webHidden/>
              </w:rPr>
              <w:instrText xml:space="preserve"> PAGEREF _Toc428816592 \h </w:instrText>
            </w:r>
            <w:r>
              <w:rPr>
                <w:noProof/>
                <w:webHidden/>
              </w:rPr>
            </w:r>
            <w:r>
              <w:rPr>
                <w:noProof/>
                <w:webHidden/>
              </w:rPr>
              <w:fldChar w:fldCharType="separate"/>
            </w:r>
            <w:r w:rsidR="002018BD">
              <w:rPr>
                <w:noProof/>
                <w:webHidden/>
              </w:rPr>
              <w:t>25</w:t>
            </w:r>
            <w:r>
              <w:rPr>
                <w:noProof/>
                <w:webHidden/>
              </w:rPr>
              <w:fldChar w:fldCharType="end"/>
            </w:r>
          </w:hyperlink>
        </w:p>
        <w:p w:rsidR="003B3D00" w:rsidRDefault="003B3D00">
          <w:pPr>
            <w:pStyle w:val="TDC2"/>
            <w:tabs>
              <w:tab w:val="left" w:pos="880"/>
              <w:tab w:val="right" w:leader="dot" w:pos="9628"/>
            </w:tabs>
            <w:rPr>
              <w:noProof/>
              <w:sz w:val="22"/>
              <w:lang w:eastAsia="es-ES"/>
            </w:rPr>
          </w:pPr>
          <w:hyperlink w:anchor="_Toc428816593" w:history="1">
            <w:r w:rsidRPr="005A620A">
              <w:rPr>
                <w:rStyle w:val="Hipervnculo"/>
                <w:noProof/>
              </w:rPr>
              <w:t>6.3</w:t>
            </w:r>
            <w:r>
              <w:rPr>
                <w:noProof/>
                <w:sz w:val="22"/>
                <w:lang w:eastAsia="es-ES"/>
              </w:rPr>
              <w:tab/>
            </w:r>
            <w:r w:rsidRPr="005A620A">
              <w:rPr>
                <w:rStyle w:val="Hipervnculo"/>
                <w:noProof/>
              </w:rPr>
              <w:t>Implementación</w:t>
            </w:r>
            <w:r>
              <w:rPr>
                <w:noProof/>
                <w:webHidden/>
              </w:rPr>
              <w:tab/>
            </w:r>
            <w:r>
              <w:rPr>
                <w:noProof/>
                <w:webHidden/>
              </w:rPr>
              <w:fldChar w:fldCharType="begin"/>
            </w:r>
            <w:r>
              <w:rPr>
                <w:noProof/>
                <w:webHidden/>
              </w:rPr>
              <w:instrText xml:space="preserve"> PAGEREF _Toc428816593 \h </w:instrText>
            </w:r>
            <w:r>
              <w:rPr>
                <w:noProof/>
                <w:webHidden/>
              </w:rPr>
            </w:r>
            <w:r>
              <w:rPr>
                <w:noProof/>
                <w:webHidden/>
              </w:rPr>
              <w:fldChar w:fldCharType="separate"/>
            </w:r>
            <w:r w:rsidR="002018BD">
              <w:rPr>
                <w:noProof/>
                <w:webHidden/>
              </w:rPr>
              <w:t>26</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4" w:history="1">
            <w:r w:rsidRPr="005A620A">
              <w:rPr>
                <w:rStyle w:val="Hipervnculo"/>
                <w:noProof/>
              </w:rPr>
              <w:t>6.3.1</w:t>
            </w:r>
            <w:r>
              <w:rPr>
                <w:noProof/>
                <w:sz w:val="22"/>
                <w:lang w:eastAsia="es-ES"/>
              </w:rPr>
              <w:tab/>
            </w:r>
            <w:r w:rsidRPr="005A620A">
              <w:rPr>
                <w:rStyle w:val="Hipervnculo"/>
                <w:noProof/>
              </w:rPr>
              <w:t>Acceso a la base de datos</w:t>
            </w:r>
            <w:r>
              <w:rPr>
                <w:noProof/>
                <w:webHidden/>
              </w:rPr>
              <w:tab/>
            </w:r>
            <w:r>
              <w:rPr>
                <w:noProof/>
                <w:webHidden/>
              </w:rPr>
              <w:fldChar w:fldCharType="begin"/>
            </w:r>
            <w:r>
              <w:rPr>
                <w:noProof/>
                <w:webHidden/>
              </w:rPr>
              <w:instrText xml:space="preserve"> PAGEREF _Toc428816594 \h </w:instrText>
            </w:r>
            <w:r>
              <w:rPr>
                <w:noProof/>
                <w:webHidden/>
              </w:rPr>
            </w:r>
            <w:r>
              <w:rPr>
                <w:noProof/>
                <w:webHidden/>
              </w:rPr>
              <w:fldChar w:fldCharType="separate"/>
            </w:r>
            <w:r w:rsidR="002018BD">
              <w:rPr>
                <w:noProof/>
                <w:webHidden/>
              </w:rPr>
              <w:t>26</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5" w:history="1">
            <w:r w:rsidRPr="005A620A">
              <w:rPr>
                <w:rStyle w:val="Hipervnculo"/>
                <w:noProof/>
              </w:rPr>
              <w:t>6.3.2</w:t>
            </w:r>
            <w:r>
              <w:rPr>
                <w:noProof/>
                <w:sz w:val="22"/>
                <w:lang w:eastAsia="es-ES"/>
              </w:rPr>
              <w:tab/>
            </w:r>
            <w:r w:rsidRPr="005A620A">
              <w:rPr>
                <w:rStyle w:val="Hipervnculo"/>
                <w:noProof/>
              </w:rPr>
              <w:t>Entidades</w:t>
            </w:r>
            <w:r>
              <w:rPr>
                <w:noProof/>
                <w:webHidden/>
              </w:rPr>
              <w:tab/>
            </w:r>
            <w:r>
              <w:rPr>
                <w:noProof/>
                <w:webHidden/>
              </w:rPr>
              <w:fldChar w:fldCharType="begin"/>
            </w:r>
            <w:r>
              <w:rPr>
                <w:noProof/>
                <w:webHidden/>
              </w:rPr>
              <w:instrText xml:space="preserve"> PAGEREF _Toc428816595 \h </w:instrText>
            </w:r>
            <w:r>
              <w:rPr>
                <w:noProof/>
                <w:webHidden/>
              </w:rPr>
            </w:r>
            <w:r>
              <w:rPr>
                <w:noProof/>
                <w:webHidden/>
              </w:rPr>
              <w:fldChar w:fldCharType="separate"/>
            </w:r>
            <w:r w:rsidR="002018BD">
              <w:rPr>
                <w:noProof/>
                <w:webHidden/>
              </w:rPr>
              <w:t>26</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6" w:history="1">
            <w:r w:rsidRPr="005A620A">
              <w:rPr>
                <w:rStyle w:val="Hipervnculo"/>
                <w:noProof/>
              </w:rPr>
              <w:t>6.3.3</w:t>
            </w:r>
            <w:r>
              <w:rPr>
                <w:noProof/>
                <w:sz w:val="22"/>
                <w:lang w:eastAsia="es-ES"/>
              </w:rPr>
              <w:tab/>
            </w:r>
            <w:r w:rsidRPr="005A620A">
              <w:rPr>
                <w:rStyle w:val="Hipervnculo"/>
                <w:noProof/>
              </w:rPr>
              <w:t>Data Acces Object (DAO)</w:t>
            </w:r>
            <w:r>
              <w:rPr>
                <w:noProof/>
                <w:webHidden/>
              </w:rPr>
              <w:tab/>
            </w:r>
            <w:r>
              <w:rPr>
                <w:noProof/>
                <w:webHidden/>
              </w:rPr>
              <w:fldChar w:fldCharType="begin"/>
            </w:r>
            <w:r>
              <w:rPr>
                <w:noProof/>
                <w:webHidden/>
              </w:rPr>
              <w:instrText xml:space="preserve"> PAGEREF _Toc428816596 \h </w:instrText>
            </w:r>
            <w:r>
              <w:rPr>
                <w:noProof/>
                <w:webHidden/>
              </w:rPr>
            </w:r>
            <w:r>
              <w:rPr>
                <w:noProof/>
                <w:webHidden/>
              </w:rPr>
              <w:fldChar w:fldCharType="separate"/>
            </w:r>
            <w:r w:rsidR="002018BD">
              <w:rPr>
                <w:noProof/>
                <w:webHidden/>
              </w:rPr>
              <w:t>29</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7" w:history="1">
            <w:r w:rsidRPr="005A620A">
              <w:rPr>
                <w:rStyle w:val="Hipervnculo"/>
                <w:noProof/>
              </w:rPr>
              <w:t>6.3.4</w:t>
            </w:r>
            <w:r>
              <w:rPr>
                <w:noProof/>
                <w:sz w:val="22"/>
                <w:lang w:eastAsia="es-ES"/>
              </w:rPr>
              <w:tab/>
            </w:r>
            <w:r w:rsidRPr="005A620A">
              <w:rPr>
                <w:rStyle w:val="Hipervnculo"/>
                <w:noProof/>
              </w:rPr>
              <w:t>Business Objects (BO)</w:t>
            </w:r>
            <w:r>
              <w:rPr>
                <w:noProof/>
                <w:webHidden/>
              </w:rPr>
              <w:tab/>
            </w:r>
            <w:r>
              <w:rPr>
                <w:noProof/>
                <w:webHidden/>
              </w:rPr>
              <w:fldChar w:fldCharType="begin"/>
            </w:r>
            <w:r>
              <w:rPr>
                <w:noProof/>
                <w:webHidden/>
              </w:rPr>
              <w:instrText xml:space="preserve"> PAGEREF _Toc428816597 \h </w:instrText>
            </w:r>
            <w:r>
              <w:rPr>
                <w:noProof/>
                <w:webHidden/>
              </w:rPr>
            </w:r>
            <w:r>
              <w:rPr>
                <w:noProof/>
                <w:webHidden/>
              </w:rPr>
              <w:fldChar w:fldCharType="separate"/>
            </w:r>
            <w:r w:rsidR="002018BD">
              <w:rPr>
                <w:noProof/>
                <w:webHidden/>
              </w:rPr>
              <w:t>31</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8" w:history="1">
            <w:r w:rsidRPr="005A620A">
              <w:rPr>
                <w:rStyle w:val="Hipervnculo"/>
                <w:noProof/>
              </w:rPr>
              <w:t>6.3.5</w:t>
            </w:r>
            <w:r>
              <w:rPr>
                <w:noProof/>
                <w:sz w:val="22"/>
                <w:lang w:eastAsia="es-ES"/>
              </w:rPr>
              <w:tab/>
            </w:r>
            <w:r w:rsidRPr="005A620A">
              <w:rPr>
                <w:rStyle w:val="Hipervnculo"/>
                <w:noProof/>
              </w:rPr>
              <w:t>Seguridad</w:t>
            </w:r>
            <w:r>
              <w:rPr>
                <w:noProof/>
                <w:webHidden/>
              </w:rPr>
              <w:tab/>
            </w:r>
            <w:r>
              <w:rPr>
                <w:noProof/>
                <w:webHidden/>
              </w:rPr>
              <w:fldChar w:fldCharType="begin"/>
            </w:r>
            <w:r>
              <w:rPr>
                <w:noProof/>
                <w:webHidden/>
              </w:rPr>
              <w:instrText xml:space="preserve"> PAGEREF _Toc428816598 \h </w:instrText>
            </w:r>
            <w:r>
              <w:rPr>
                <w:noProof/>
                <w:webHidden/>
              </w:rPr>
            </w:r>
            <w:r>
              <w:rPr>
                <w:noProof/>
                <w:webHidden/>
              </w:rPr>
              <w:fldChar w:fldCharType="separate"/>
            </w:r>
            <w:r w:rsidR="002018BD">
              <w:rPr>
                <w:noProof/>
                <w:webHidden/>
              </w:rPr>
              <w:t>31</w:t>
            </w:r>
            <w:r>
              <w:rPr>
                <w:noProof/>
                <w:webHidden/>
              </w:rPr>
              <w:fldChar w:fldCharType="end"/>
            </w:r>
          </w:hyperlink>
        </w:p>
        <w:p w:rsidR="003B3D00" w:rsidRDefault="003B3D00">
          <w:pPr>
            <w:pStyle w:val="TDC3"/>
            <w:tabs>
              <w:tab w:val="left" w:pos="1320"/>
              <w:tab w:val="right" w:leader="dot" w:pos="9628"/>
            </w:tabs>
            <w:rPr>
              <w:noProof/>
              <w:sz w:val="22"/>
              <w:lang w:eastAsia="es-ES"/>
            </w:rPr>
          </w:pPr>
          <w:hyperlink w:anchor="_Toc428816599" w:history="1">
            <w:r w:rsidRPr="005A620A">
              <w:rPr>
                <w:rStyle w:val="Hipervnculo"/>
                <w:noProof/>
              </w:rPr>
              <w:t>6.3.6</w:t>
            </w:r>
            <w:r>
              <w:rPr>
                <w:noProof/>
                <w:sz w:val="22"/>
                <w:lang w:eastAsia="es-ES"/>
              </w:rPr>
              <w:tab/>
            </w:r>
            <w:r w:rsidRPr="005A620A">
              <w:rPr>
                <w:rStyle w:val="Hipervnculo"/>
                <w:noProof/>
              </w:rPr>
              <w:t>Servicios</w:t>
            </w:r>
            <w:r>
              <w:rPr>
                <w:noProof/>
                <w:webHidden/>
              </w:rPr>
              <w:tab/>
            </w:r>
            <w:r>
              <w:rPr>
                <w:noProof/>
                <w:webHidden/>
              </w:rPr>
              <w:fldChar w:fldCharType="begin"/>
            </w:r>
            <w:r>
              <w:rPr>
                <w:noProof/>
                <w:webHidden/>
              </w:rPr>
              <w:instrText xml:space="preserve"> PAGEREF _Toc428816599 \h </w:instrText>
            </w:r>
            <w:r>
              <w:rPr>
                <w:noProof/>
                <w:webHidden/>
              </w:rPr>
            </w:r>
            <w:r>
              <w:rPr>
                <w:noProof/>
                <w:webHidden/>
              </w:rPr>
              <w:fldChar w:fldCharType="separate"/>
            </w:r>
            <w:r w:rsidR="002018BD">
              <w:rPr>
                <w:noProof/>
                <w:webHidden/>
              </w:rPr>
              <w:t>33</w:t>
            </w:r>
            <w:r>
              <w:rPr>
                <w:noProof/>
                <w:webHidden/>
              </w:rPr>
              <w:fldChar w:fldCharType="end"/>
            </w:r>
          </w:hyperlink>
        </w:p>
        <w:p w:rsidR="003B3D00" w:rsidRDefault="003B3D00">
          <w:r>
            <w:rPr>
              <w:b/>
              <w:bCs/>
            </w:rPr>
            <w:lastRenderedPageBreak/>
            <w:fldChar w:fldCharType="end"/>
          </w:r>
        </w:p>
      </w:sdtContent>
    </w:sdt>
    <w:p w:rsidR="003B3D00" w:rsidRPr="003B3D00" w:rsidRDefault="003B3D00" w:rsidP="003B3D00">
      <w:bookmarkStart w:id="0" w:name="_GoBack"/>
      <w:bookmarkEnd w:id="0"/>
    </w:p>
    <w:p w:rsidR="00DA146E" w:rsidRDefault="00DA146E" w:rsidP="00DA146E">
      <w:pPr>
        <w:pStyle w:val="Ttulo1"/>
      </w:pPr>
      <w:r>
        <w:t xml:space="preserve"> </w:t>
      </w:r>
      <w:bookmarkStart w:id="1" w:name="_Toc428816570"/>
      <w:r>
        <w:t>Introducción</w:t>
      </w:r>
      <w:bookmarkEnd w:id="1"/>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558726"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2018BD">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558727"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2018BD">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bookmarkStart w:id="2" w:name="_Toc428816571"/>
      <w:r>
        <w:t xml:space="preserve">Motivación y </w:t>
      </w:r>
      <w:r w:rsidR="009834DE" w:rsidRPr="009834DE">
        <w:t>objetivos</w:t>
      </w:r>
      <w:bookmarkEnd w:id="2"/>
    </w:p>
    <w:p w:rsidR="00DA146E" w:rsidRPr="00DA146E" w:rsidRDefault="00DA146E" w:rsidP="00DA146E">
      <w:pPr>
        <w:pStyle w:val="Ttulo2"/>
      </w:pPr>
      <w:bookmarkStart w:id="3" w:name="_Toc428816572"/>
      <w:r w:rsidRPr="00DA146E">
        <w:t>Motivación</w:t>
      </w:r>
      <w:bookmarkEnd w:id="3"/>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bookmarkStart w:id="4" w:name="_Toc428816573"/>
      <w:r>
        <w:lastRenderedPageBreak/>
        <w:t>Objetivos</w:t>
      </w:r>
      <w:bookmarkEnd w:id="4"/>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 y javascript.</w:t>
      </w:r>
    </w:p>
    <w:p w:rsidR="00DA146E" w:rsidRDefault="00DA146E" w:rsidP="00DA146E">
      <w:pPr>
        <w:pStyle w:val="Ttulo1"/>
      </w:pPr>
      <w:bookmarkStart w:id="5" w:name="_Toc428816574"/>
      <w:r>
        <w:t>Estado del arte</w:t>
      </w:r>
      <w:bookmarkEnd w:id="5"/>
    </w:p>
    <w:p w:rsidR="00DA146E" w:rsidRDefault="00DA146E" w:rsidP="00DA146E">
      <w:pPr>
        <w:pStyle w:val="Ttulo2"/>
      </w:pPr>
      <w:bookmarkStart w:id="6" w:name="_Toc428816575"/>
      <w:r>
        <w:t>Servicios RESTful</w:t>
      </w:r>
      <w:bookmarkEnd w:id="6"/>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731DA2"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lastRenderedPageBreak/>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731DA2" w:rsidRDefault="00731DA2" w:rsidP="0064176D">
                            <w:pPr>
                              <w:pStyle w:val="Sinespaciado"/>
                            </w:pPr>
                            <w:r>
                              <w:t>[</w:t>
                            </w:r>
                          </w:p>
                          <w:p w:rsidR="00731DA2" w:rsidRDefault="00731DA2" w:rsidP="0064176D">
                            <w:pPr>
                              <w:pStyle w:val="Sinespaciado"/>
                            </w:pPr>
                            <w:r>
                              <w:t xml:space="preserve">  {</w:t>
                            </w:r>
                          </w:p>
                          <w:p w:rsidR="00731DA2" w:rsidRDefault="00731DA2" w:rsidP="0064176D">
                            <w:pPr>
                              <w:pStyle w:val="Sinespaciado"/>
                            </w:pPr>
                            <w:r>
                              <w:t xml:space="preserve">    "id": 1,</w:t>
                            </w:r>
                          </w:p>
                          <w:p w:rsidR="00731DA2" w:rsidRDefault="00731DA2" w:rsidP="0064176D">
                            <w:pPr>
                              <w:pStyle w:val="Sinespaciado"/>
                            </w:pPr>
                            <w:r>
                              <w:t xml:space="preserve">    "name": "Leanne Graham",</w:t>
                            </w:r>
                          </w:p>
                          <w:p w:rsidR="00731DA2" w:rsidRDefault="00731DA2" w:rsidP="0064176D">
                            <w:pPr>
                              <w:pStyle w:val="Sinespaciado"/>
                            </w:pPr>
                            <w:r>
                              <w:t xml:space="preserve">    "username": "Bret",</w:t>
                            </w:r>
                          </w:p>
                          <w:p w:rsidR="00731DA2" w:rsidRDefault="00731DA2" w:rsidP="0064176D">
                            <w:pPr>
                              <w:pStyle w:val="Sinespaciado"/>
                            </w:pPr>
                            <w:r>
                              <w:t xml:space="preserve">    "email": "Sincere@april.biz",</w:t>
                            </w:r>
                          </w:p>
                          <w:p w:rsidR="00731DA2" w:rsidRDefault="00731DA2" w:rsidP="0064176D">
                            <w:pPr>
                              <w:pStyle w:val="Sinespaciado"/>
                            </w:pPr>
                            <w:r>
                              <w:t xml:space="preserve">    "address": {</w:t>
                            </w:r>
                          </w:p>
                          <w:p w:rsidR="00731DA2" w:rsidRDefault="00731DA2" w:rsidP="0064176D">
                            <w:pPr>
                              <w:pStyle w:val="Sinespaciado"/>
                            </w:pPr>
                            <w:r>
                              <w:t xml:space="preserve">      "street": "Kulas Light",</w:t>
                            </w:r>
                          </w:p>
                          <w:p w:rsidR="00731DA2" w:rsidRDefault="00731DA2" w:rsidP="0064176D">
                            <w:pPr>
                              <w:pStyle w:val="Sinespaciado"/>
                            </w:pPr>
                            <w:r>
                              <w:t xml:space="preserve">      "suite": "Apt. 556",</w:t>
                            </w:r>
                          </w:p>
                          <w:p w:rsidR="00731DA2" w:rsidRDefault="00731DA2" w:rsidP="0064176D">
                            <w:pPr>
                              <w:pStyle w:val="Sinespaciado"/>
                            </w:pPr>
                            <w:r>
                              <w:t xml:space="preserve">      "city": "Gwenborough",</w:t>
                            </w:r>
                          </w:p>
                          <w:p w:rsidR="00731DA2" w:rsidRDefault="00731DA2" w:rsidP="0064176D">
                            <w:pPr>
                              <w:pStyle w:val="Sinespaciado"/>
                            </w:pPr>
                            <w:r>
                              <w:t xml:space="preserve">      "zipcode": "92998-3874",</w:t>
                            </w:r>
                          </w:p>
                          <w:p w:rsidR="00731DA2" w:rsidRDefault="00731DA2" w:rsidP="0064176D">
                            <w:pPr>
                              <w:pStyle w:val="Sinespaciado"/>
                            </w:pPr>
                            <w:r>
                              <w:t xml:space="preserve">      "geo": {</w:t>
                            </w:r>
                          </w:p>
                          <w:p w:rsidR="00731DA2" w:rsidRDefault="00731DA2" w:rsidP="0064176D">
                            <w:pPr>
                              <w:pStyle w:val="Sinespaciado"/>
                            </w:pPr>
                            <w:r>
                              <w:t xml:space="preserve">        "lat": "-37.3159",</w:t>
                            </w:r>
                          </w:p>
                          <w:p w:rsidR="00731DA2" w:rsidRDefault="00731DA2" w:rsidP="0064176D">
                            <w:pPr>
                              <w:pStyle w:val="Sinespaciado"/>
                            </w:pPr>
                            <w:r>
                              <w:t xml:space="preserve">        "lng": "81.1496"</w:t>
                            </w:r>
                          </w:p>
                          <w:p w:rsidR="00731DA2" w:rsidRDefault="00731DA2" w:rsidP="0064176D">
                            <w:pPr>
                              <w:pStyle w:val="Sinespaciado"/>
                            </w:pPr>
                            <w:r>
                              <w:t xml:space="preserve">      }</w:t>
                            </w:r>
                          </w:p>
                          <w:p w:rsidR="00731DA2" w:rsidRDefault="00731DA2" w:rsidP="0064176D">
                            <w:pPr>
                              <w:pStyle w:val="Sinespaciado"/>
                            </w:pPr>
                            <w:r>
                              <w:t xml:space="preserve">    },</w:t>
                            </w:r>
                          </w:p>
                          <w:p w:rsidR="00731DA2" w:rsidRDefault="00731DA2" w:rsidP="0064176D">
                            <w:pPr>
                              <w:pStyle w:val="Sinespaciado"/>
                            </w:pPr>
                            <w:r>
                              <w:t xml:space="preserve">    "phone": "1-770-736-8031 x56442",</w:t>
                            </w:r>
                          </w:p>
                          <w:p w:rsidR="00731DA2" w:rsidRDefault="00731DA2" w:rsidP="0064176D">
                            <w:pPr>
                              <w:pStyle w:val="Sinespaciado"/>
                            </w:pPr>
                            <w:r>
                              <w:t xml:space="preserve">    "website": "hildegard.org",</w:t>
                            </w:r>
                          </w:p>
                          <w:p w:rsidR="00731DA2" w:rsidRDefault="00731DA2" w:rsidP="0064176D">
                            <w:pPr>
                              <w:pStyle w:val="Sinespaciado"/>
                            </w:pPr>
                            <w:r>
                              <w:t xml:space="preserve">    "company": {</w:t>
                            </w:r>
                          </w:p>
                          <w:p w:rsidR="00731DA2" w:rsidRDefault="00731DA2" w:rsidP="0064176D">
                            <w:pPr>
                              <w:pStyle w:val="Sinespaciado"/>
                            </w:pPr>
                            <w:r>
                              <w:t>...</w:t>
                            </w:r>
                          </w:p>
                          <w:p w:rsidR="00731DA2" w:rsidRDefault="00731DA2"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731DA2" w:rsidRDefault="00731DA2" w:rsidP="0064176D">
                      <w:pPr>
                        <w:pStyle w:val="Sinespaciado"/>
                      </w:pPr>
                      <w:r>
                        <w:t>[</w:t>
                      </w:r>
                    </w:p>
                    <w:p w:rsidR="00731DA2" w:rsidRDefault="00731DA2" w:rsidP="0064176D">
                      <w:pPr>
                        <w:pStyle w:val="Sinespaciado"/>
                      </w:pPr>
                      <w:r>
                        <w:t xml:space="preserve">  {</w:t>
                      </w:r>
                    </w:p>
                    <w:p w:rsidR="00731DA2" w:rsidRDefault="00731DA2" w:rsidP="0064176D">
                      <w:pPr>
                        <w:pStyle w:val="Sinespaciado"/>
                      </w:pPr>
                      <w:r>
                        <w:t xml:space="preserve">    "id": 1,</w:t>
                      </w:r>
                    </w:p>
                    <w:p w:rsidR="00731DA2" w:rsidRDefault="00731DA2" w:rsidP="0064176D">
                      <w:pPr>
                        <w:pStyle w:val="Sinespaciado"/>
                      </w:pPr>
                      <w:r>
                        <w:t xml:space="preserve">    "name": "Leanne Graham",</w:t>
                      </w:r>
                    </w:p>
                    <w:p w:rsidR="00731DA2" w:rsidRDefault="00731DA2" w:rsidP="0064176D">
                      <w:pPr>
                        <w:pStyle w:val="Sinespaciado"/>
                      </w:pPr>
                      <w:r>
                        <w:t xml:space="preserve">    "username": "Bret",</w:t>
                      </w:r>
                    </w:p>
                    <w:p w:rsidR="00731DA2" w:rsidRDefault="00731DA2" w:rsidP="0064176D">
                      <w:pPr>
                        <w:pStyle w:val="Sinespaciado"/>
                      </w:pPr>
                      <w:r>
                        <w:t xml:space="preserve">    "email": "Sincere@april.biz",</w:t>
                      </w:r>
                    </w:p>
                    <w:p w:rsidR="00731DA2" w:rsidRDefault="00731DA2" w:rsidP="0064176D">
                      <w:pPr>
                        <w:pStyle w:val="Sinespaciado"/>
                      </w:pPr>
                      <w:r>
                        <w:t xml:space="preserve">    "address": {</w:t>
                      </w:r>
                    </w:p>
                    <w:p w:rsidR="00731DA2" w:rsidRDefault="00731DA2" w:rsidP="0064176D">
                      <w:pPr>
                        <w:pStyle w:val="Sinespaciado"/>
                      </w:pPr>
                      <w:r>
                        <w:t xml:space="preserve">      "street": "Kulas Light",</w:t>
                      </w:r>
                    </w:p>
                    <w:p w:rsidR="00731DA2" w:rsidRDefault="00731DA2" w:rsidP="0064176D">
                      <w:pPr>
                        <w:pStyle w:val="Sinespaciado"/>
                      </w:pPr>
                      <w:r>
                        <w:t xml:space="preserve">      "suite": "Apt. 556",</w:t>
                      </w:r>
                    </w:p>
                    <w:p w:rsidR="00731DA2" w:rsidRDefault="00731DA2" w:rsidP="0064176D">
                      <w:pPr>
                        <w:pStyle w:val="Sinespaciado"/>
                      </w:pPr>
                      <w:r>
                        <w:t xml:space="preserve">      "city": "Gwenborough",</w:t>
                      </w:r>
                    </w:p>
                    <w:p w:rsidR="00731DA2" w:rsidRDefault="00731DA2" w:rsidP="0064176D">
                      <w:pPr>
                        <w:pStyle w:val="Sinespaciado"/>
                      </w:pPr>
                      <w:r>
                        <w:t xml:space="preserve">      "zipcode": "92998-3874",</w:t>
                      </w:r>
                    </w:p>
                    <w:p w:rsidR="00731DA2" w:rsidRDefault="00731DA2" w:rsidP="0064176D">
                      <w:pPr>
                        <w:pStyle w:val="Sinespaciado"/>
                      </w:pPr>
                      <w:r>
                        <w:t xml:space="preserve">      "geo": {</w:t>
                      </w:r>
                    </w:p>
                    <w:p w:rsidR="00731DA2" w:rsidRDefault="00731DA2" w:rsidP="0064176D">
                      <w:pPr>
                        <w:pStyle w:val="Sinespaciado"/>
                      </w:pPr>
                      <w:r>
                        <w:t xml:space="preserve">        "lat": "-37.3159",</w:t>
                      </w:r>
                    </w:p>
                    <w:p w:rsidR="00731DA2" w:rsidRDefault="00731DA2" w:rsidP="0064176D">
                      <w:pPr>
                        <w:pStyle w:val="Sinespaciado"/>
                      </w:pPr>
                      <w:r>
                        <w:t xml:space="preserve">        "lng": "81.1496"</w:t>
                      </w:r>
                    </w:p>
                    <w:p w:rsidR="00731DA2" w:rsidRDefault="00731DA2" w:rsidP="0064176D">
                      <w:pPr>
                        <w:pStyle w:val="Sinespaciado"/>
                      </w:pPr>
                      <w:r>
                        <w:t xml:space="preserve">      }</w:t>
                      </w:r>
                    </w:p>
                    <w:p w:rsidR="00731DA2" w:rsidRDefault="00731DA2" w:rsidP="0064176D">
                      <w:pPr>
                        <w:pStyle w:val="Sinespaciado"/>
                      </w:pPr>
                      <w:r>
                        <w:t xml:space="preserve">    },</w:t>
                      </w:r>
                    </w:p>
                    <w:p w:rsidR="00731DA2" w:rsidRDefault="00731DA2" w:rsidP="0064176D">
                      <w:pPr>
                        <w:pStyle w:val="Sinespaciado"/>
                      </w:pPr>
                      <w:r>
                        <w:t xml:space="preserve">    "phone": "1-770-736-8031 x56442",</w:t>
                      </w:r>
                    </w:p>
                    <w:p w:rsidR="00731DA2" w:rsidRDefault="00731DA2" w:rsidP="0064176D">
                      <w:pPr>
                        <w:pStyle w:val="Sinespaciado"/>
                      </w:pPr>
                      <w:r>
                        <w:t xml:space="preserve">    "website": "hildegard.org",</w:t>
                      </w:r>
                    </w:p>
                    <w:p w:rsidR="00731DA2" w:rsidRDefault="00731DA2" w:rsidP="0064176D">
                      <w:pPr>
                        <w:pStyle w:val="Sinespaciado"/>
                      </w:pPr>
                      <w:r>
                        <w:t xml:space="preserve">    "company": {</w:t>
                      </w:r>
                    </w:p>
                    <w:p w:rsidR="00731DA2" w:rsidRDefault="00731DA2" w:rsidP="0064176D">
                      <w:pPr>
                        <w:pStyle w:val="Sinespaciado"/>
                      </w:pPr>
                      <w:r>
                        <w:t>...</w:t>
                      </w:r>
                    </w:p>
                    <w:p w:rsidR="00731DA2" w:rsidRDefault="00731DA2"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731DA2"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731DA2" w:rsidRDefault="00731DA2" w:rsidP="0064176D">
                            <w:pPr>
                              <w:pStyle w:val="Sinespaciado"/>
                            </w:pPr>
                            <w:r>
                              <w:t>{</w:t>
                            </w:r>
                          </w:p>
                          <w:p w:rsidR="00731DA2" w:rsidRDefault="00731DA2" w:rsidP="0064176D">
                            <w:pPr>
                              <w:pStyle w:val="Sinespaciado"/>
                            </w:pPr>
                            <w:r>
                              <w:t xml:space="preserve">  "id": 10,</w:t>
                            </w:r>
                          </w:p>
                          <w:p w:rsidR="00731DA2" w:rsidRDefault="00731DA2" w:rsidP="0064176D">
                            <w:pPr>
                              <w:pStyle w:val="Sinespaciado"/>
                            </w:pPr>
                            <w:r>
                              <w:t xml:space="preserve">  "name": "Clementina DuBuque",</w:t>
                            </w:r>
                          </w:p>
                          <w:p w:rsidR="00731DA2" w:rsidRDefault="00731DA2" w:rsidP="0064176D">
                            <w:pPr>
                              <w:pStyle w:val="Sinespaciado"/>
                            </w:pPr>
                            <w:r>
                              <w:t xml:space="preserve">  "username": "Moriah.Stanton",</w:t>
                            </w:r>
                          </w:p>
                          <w:p w:rsidR="00731DA2" w:rsidRDefault="00731DA2" w:rsidP="0064176D">
                            <w:pPr>
                              <w:pStyle w:val="Sinespaciado"/>
                            </w:pPr>
                            <w:r>
                              <w:t xml:space="preserve">  "email": "Rey.Padberg@karina.biz",</w:t>
                            </w:r>
                          </w:p>
                          <w:p w:rsidR="00731DA2" w:rsidRDefault="00731DA2" w:rsidP="0064176D">
                            <w:pPr>
                              <w:pStyle w:val="Sinespaciado"/>
                            </w:pPr>
                            <w:r>
                              <w:t xml:space="preserve">  "address": {</w:t>
                            </w:r>
                          </w:p>
                          <w:p w:rsidR="00731DA2" w:rsidRDefault="00731DA2" w:rsidP="0064176D">
                            <w:pPr>
                              <w:pStyle w:val="Sinespaciado"/>
                            </w:pPr>
                            <w:r>
                              <w:t xml:space="preserve">    "street": "Kattie Turnpike",</w:t>
                            </w:r>
                          </w:p>
                          <w:p w:rsidR="00731DA2" w:rsidRDefault="00731DA2" w:rsidP="0064176D">
                            <w:pPr>
                              <w:pStyle w:val="Sinespaciado"/>
                            </w:pPr>
                            <w:r>
                              <w:t xml:space="preserve">    "suite": "Suite 198",</w:t>
                            </w:r>
                          </w:p>
                          <w:p w:rsidR="00731DA2" w:rsidRDefault="00731DA2" w:rsidP="0064176D">
                            <w:pPr>
                              <w:pStyle w:val="Sinespaciado"/>
                            </w:pPr>
                            <w:r>
                              <w:t xml:space="preserve">    "city": "Lebsackbury",</w:t>
                            </w:r>
                          </w:p>
                          <w:p w:rsidR="00731DA2" w:rsidRDefault="00731DA2" w:rsidP="0064176D">
                            <w:pPr>
                              <w:pStyle w:val="Sinespaciado"/>
                            </w:pPr>
                            <w:r>
                              <w:t xml:space="preserve">    "zipcode": "31428-2261",</w:t>
                            </w:r>
                          </w:p>
                          <w:p w:rsidR="00731DA2" w:rsidRDefault="00731DA2" w:rsidP="0064176D">
                            <w:pPr>
                              <w:pStyle w:val="Sinespaciado"/>
                            </w:pPr>
                            <w:r>
                              <w:t xml:space="preserve">    "geo": {</w:t>
                            </w:r>
                          </w:p>
                          <w:p w:rsidR="00731DA2" w:rsidRDefault="00731DA2" w:rsidP="0064176D">
                            <w:pPr>
                              <w:pStyle w:val="Sinespaciado"/>
                            </w:pPr>
                            <w:r>
                              <w:t xml:space="preserve">      "lat": "-38.23</w:t>
                            </w:r>
                          </w:p>
                          <w:p w:rsidR="00731DA2" w:rsidRDefault="00731DA2" w:rsidP="0064176D">
                            <w:pPr>
                              <w:pStyle w:val="Sinespaciado"/>
                            </w:pPr>
                            <w:r>
                              <w:t>…</w:t>
                            </w:r>
                          </w:p>
                          <w:p w:rsidR="00731DA2" w:rsidRDefault="00731DA2"/>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731DA2" w:rsidRDefault="00731DA2" w:rsidP="0064176D">
                      <w:pPr>
                        <w:pStyle w:val="Sinespaciado"/>
                      </w:pPr>
                      <w:r>
                        <w:t>{</w:t>
                      </w:r>
                    </w:p>
                    <w:p w:rsidR="00731DA2" w:rsidRDefault="00731DA2" w:rsidP="0064176D">
                      <w:pPr>
                        <w:pStyle w:val="Sinespaciado"/>
                      </w:pPr>
                      <w:r>
                        <w:t xml:space="preserve">  "id": 10,</w:t>
                      </w:r>
                    </w:p>
                    <w:p w:rsidR="00731DA2" w:rsidRDefault="00731DA2" w:rsidP="0064176D">
                      <w:pPr>
                        <w:pStyle w:val="Sinespaciado"/>
                      </w:pPr>
                      <w:r>
                        <w:t xml:space="preserve">  "name": "Clementina DuBuque",</w:t>
                      </w:r>
                    </w:p>
                    <w:p w:rsidR="00731DA2" w:rsidRDefault="00731DA2" w:rsidP="0064176D">
                      <w:pPr>
                        <w:pStyle w:val="Sinespaciado"/>
                      </w:pPr>
                      <w:r>
                        <w:t xml:space="preserve">  "username": "Moriah.Stanton",</w:t>
                      </w:r>
                    </w:p>
                    <w:p w:rsidR="00731DA2" w:rsidRDefault="00731DA2" w:rsidP="0064176D">
                      <w:pPr>
                        <w:pStyle w:val="Sinespaciado"/>
                      </w:pPr>
                      <w:r>
                        <w:t xml:space="preserve">  "email": "Rey.Padberg@karina.biz",</w:t>
                      </w:r>
                    </w:p>
                    <w:p w:rsidR="00731DA2" w:rsidRDefault="00731DA2" w:rsidP="0064176D">
                      <w:pPr>
                        <w:pStyle w:val="Sinespaciado"/>
                      </w:pPr>
                      <w:r>
                        <w:t xml:space="preserve">  "address": {</w:t>
                      </w:r>
                    </w:p>
                    <w:p w:rsidR="00731DA2" w:rsidRDefault="00731DA2" w:rsidP="0064176D">
                      <w:pPr>
                        <w:pStyle w:val="Sinespaciado"/>
                      </w:pPr>
                      <w:r>
                        <w:t xml:space="preserve">    "street": "Kattie Turnpike",</w:t>
                      </w:r>
                    </w:p>
                    <w:p w:rsidR="00731DA2" w:rsidRDefault="00731DA2" w:rsidP="0064176D">
                      <w:pPr>
                        <w:pStyle w:val="Sinespaciado"/>
                      </w:pPr>
                      <w:r>
                        <w:t xml:space="preserve">    "suite": "Suite 198",</w:t>
                      </w:r>
                    </w:p>
                    <w:p w:rsidR="00731DA2" w:rsidRDefault="00731DA2" w:rsidP="0064176D">
                      <w:pPr>
                        <w:pStyle w:val="Sinespaciado"/>
                      </w:pPr>
                      <w:r>
                        <w:t xml:space="preserve">    "city": "Lebsackbury",</w:t>
                      </w:r>
                    </w:p>
                    <w:p w:rsidR="00731DA2" w:rsidRDefault="00731DA2" w:rsidP="0064176D">
                      <w:pPr>
                        <w:pStyle w:val="Sinespaciado"/>
                      </w:pPr>
                      <w:r>
                        <w:t xml:space="preserve">    "zipcode": "31428-2261",</w:t>
                      </w:r>
                    </w:p>
                    <w:p w:rsidR="00731DA2" w:rsidRDefault="00731DA2" w:rsidP="0064176D">
                      <w:pPr>
                        <w:pStyle w:val="Sinespaciado"/>
                      </w:pPr>
                      <w:r>
                        <w:t xml:space="preserve">    "geo": {</w:t>
                      </w:r>
                    </w:p>
                    <w:p w:rsidR="00731DA2" w:rsidRDefault="00731DA2" w:rsidP="0064176D">
                      <w:pPr>
                        <w:pStyle w:val="Sinespaciado"/>
                      </w:pPr>
                      <w:r>
                        <w:t xml:space="preserve">      "lat": "-38.23</w:t>
                      </w:r>
                    </w:p>
                    <w:p w:rsidR="00731DA2" w:rsidRDefault="00731DA2" w:rsidP="0064176D">
                      <w:pPr>
                        <w:pStyle w:val="Sinespaciado"/>
                      </w:pPr>
                      <w:r>
                        <w:t>…</w:t>
                      </w:r>
                    </w:p>
                    <w:p w:rsidR="00731DA2" w:rsidRDefault="00731DA2"/>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t>Para hacer llamadas al servicio previamente se deben conocer las URI que se pueden utilizar y sus parámetros de entrada y salida.</w:t>
      </w:r>
    </w:p>
    <w:p w:rsidR="00DA146E" w:rsidRDefault="00DA146E" w:rsidP="00DA146E">
      <w:pPr>
        <w:pStyle w:val="Ttulo2"/>
      </w:pPr>
      <w:bookmarkStart w:id="7" w:name="_Toc428816576"/>
      <w:r>
        <w:lastRenderedPageBreak/>
        <w:t>REST en Glassfish</w:t>
      </w:r>
      <w:bookmarkEnd w:id="7"/>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bookmarkStart w:id="8" w:name="_Toc428816577"/>
      <w:r>
        <w:lastRenderedPageBreak/>
        <w:t>Seguridad en Glassfish</w:t>
      </w:r>
      <w:bookmarkEnd w:id="8"/>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bookmarkStart w:id="9" w:name="_Toc428816578"/>
      <w:r>
        <w:t>Autenticación</w:t>
      </w:r>
      <w:bookmarkEnd w:id="9"/>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2018BD">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731DA2" w:rsidRDefault="00731DA2"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731DA2" w:rsidRDefault="00731DA2"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731DA2" w:rsidRDefault="00731DA2"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bookmarkStart w:id="10" w:name="_Toc428816579"/>
      <w:r>
        <w:t>CORS</w:t>
      </w:r>
      <w:bookmarkEnd w:id="10"/>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2018BD">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558728"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2018BD">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bookmarkStart w:id="11" w:name="_Toc428816580"/>
      <w:r>
        <w:t>Ajax y jQuery</w:t>
      </w:r>
      <w:bookmarkEnd w:id="11"/>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bookmarkStart w:id="12" w:name="_Toc428816581"/>
      <w:r>
        <w:t>Datos de sesión en el cliente javascript</w:t>
      </w:r>
      <w:bookmarkEnd w:id="12"/>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2018BD">
        <w:rPr>
          <w:noProof/>
        </w:rPr>
        <w:t>6</w:t>
      </w:r>
      <w:r>
        <w:fldChar w:fldCharType="end"/>
      </w:r>
    </w:p>
    <w:p w:rsidR="00F20136" w:rsidRDefault="00F20136" w:rsidP="00F20136">
      <w:pPr>
        <w:pStyle w:val="Ttulo1"/>
      </w:pPr>
      <w:bookmarkStart w:id="13" w:name="_Toc428816582"/>
      <w:r>
        <w:t>Especificación</w:t>
      </w:r>
      <w:bookmarkEnd w:id="13"/>
    </w:p>
    <w:p w:rsidR="00F20136" w:rsidRDefault="00F20136" w:rsidP="00F20136">
      <w:pPr>
        <w:pStyle w:val="Ttulo2"/>
      </w:pPr>
      <w:bookmarkStart w:id="14" w:name="_Toc428816583"/>
      <w:r>
        <w:t>Análisis de requisitos</w:t>
      </w:r>
      <w:bookmarkEnd w:id="14"/>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bookmarkStart w:id="15" w:name="_Toc428816584"/>
      <w:r>
        <w:t>Especificación del sistema</w:t>
      </w:r>
      <w:bookmarkEnd w:id="15"/>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bookmarkStart w:id="16" w:name="_Toc428816585"/>
      <w:r>
        <w:t>Planificación y estimación de costes</w:t>
      </w:r>
      <w:bookmarkEnd w:id="16"/>
    </w:p>
    <w:p w:rsidR="007B2277" w:rsidRDefault="007B2277" w:rsidP="007B2277">
      <w:r>
        <w:t>//TODO pues todo</w:t>
      </w:r>
    </w:p>
    <w:p w:rsidR="007B2277" w:rsidRDefault="007B2277" w:rsidP="007B2277">
      <w:pPr>
        <w:pStyle w:val="Ttulo1"/>
      </w:pPr>
      <w:bookmarkStart w:id="17" w:name="_Toc428816586"/>
      <w:r>
        <w:t>Desarrollo del proyecto</w:t>
      </w:r>
      <w:bookmarkEnd w:id="17"/>
    </w:p>
    <w:p w:rsidR="007B2277" w:rsidRDefault="007B2277" w:rsidP="007B2277">
      <w:pPr>
        <w:pStyle w:val="Ttulo2"/>
      </w:pPr>
      <w:bookmarkStart w:id="18" w:name="_Toc428816587"/>
      <w:r>
        <w:t>Análisis</w:t>
      </w:r>
      <w:bookmarkEnd w:id="18"/>
    </w:p>
    <w:p w:rsidR="007B2277" w:rsidRDefault="007B2277" w:rsidP="007B2277">
      <w:pPr>
        <w:pStyle w:val="Ttulo3"/>
      </w:pPr>
      <w:bookmarkStart w:id="19" w:name="_Toc428816588"/>
      <w:r>
        <w:t>Descripción de Sparrow</w:t>
      </w:r>
      <w:bookmarkEnd w:id="19"/>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2018BD">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2018BD">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2018BD">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2018BD">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2018BD">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2018BD">
        <w:rPr>
          <w:noProof/>
        </w:rPr>
        <w:t>12</w:t>
      </w:r>
      <w:r>
        <w:fldChar w:fldCharType="end"/>
      </w:r>
    </w:p>
    <w:p w:rsidR="006705CC" w:rsidRDefault="006705CC" w:rsidP="006705CC">
      <w:pPr>
        <w:pStyle w:val="Ttulo3"/>
      </w:pPr>
      <w:bookmarkStart w:id="20" w:name="_Toc428816589"/>
      <w:r>
        <w:t>Casos de uso</w:t>
      </w:r>
      <w:bookmarkEnd w:id="20"/>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bookmarkStart w:id="21" w:name="_Toc428816590"/>
      <w:r>
        <w:t>Diagramas de clases</w:t>
      </w:r>
      <w:bookmarkEnd w:id="21"/>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558729"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558730"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558731"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558732"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558733"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558734"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558735"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558736"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558737"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558738"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558739"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558740"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558741"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558742"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558743"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558744"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558745"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558746"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558747"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558748"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558749"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558750"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558751"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558752"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558753"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558754"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558755"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558756"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558757"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558758"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558759"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558760"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bookmarkStart w:id="22" w:name="_Toc428816591"/>
      <w:r>
        <w:t>Base de datos</w:t>
      </w:r>
      <w:bookmarkEnd w:id="22"/>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2018BD">
        <w:rPr>
          <w:noProof/>
        </w:rPr>
        <w:t>13</w:t>
      </w:r>
      <w:r>
        <w:fldChar w:fldCharType="end"/>
      </w:r>
    </w:p>
    <w:p w:rsidR="009A74E7" w:rsidRDefault="00666510" w:rsidP="004B2AAB">
      <w:pPr>
        <w:pStyle w:val="Ttulo2"/>
      </w:pPr>
      <w:bookmarkStart w:id="23" w:name="_Toc428816592"/>
      <w:r>
        <w:lastRenderedPageBreak/>
        <w:t>Diseño</w:t>
      </w:r>
      <w:bookmarkEnd w:id="23"/>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558761"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2018BD">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bookmarkStart w:id="24" w:name="_Toc428816593"/>
      <w:r>
        <w:lastRenderedPageBreak/>
        <w:t>Implementación</w:t>
      </w:r>
      <w:bookmarkEnd w:id="24"/>
    </w:p>
    <w:p w:rsidR="00427EE3" w:rsidRDefault="00427EE3" w:rsidP="00427EE3">
      <w:pPr>
        <w:pStyle w:val="Ttulo3"/>
      </w:pPr>
      <w:bookmarkStart w:id="25" w:name="_Toc428816594"/>
      <w:r>
        <w:t>Acceso a la base de datos</w:t>
      </w:r>
      <w:bookmarkEnd w:id="25"/>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558762"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2018BD">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bookmarkStart w:id="26" w:name="_Toc428816595"/>
      <w:r>
        <w:t>Entidades</w:t>
      </w:r>
      <w:bookmarkEnd w:id="26"/>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2018BD">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8pt" o:ole="">
            <v:imagedata r:id="rId96" o:title=""/>
          </v:shape>
          <o:OLEObject Type="Embed" ProgID="Visio.Drawing.15" ShapeID="_x0000_i1062" DrawAspect="Content" ObjectID="_1502558763" r:id="rId97"/>
        </w:object>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2018BD">
        <w:rPr>
          <w:noProof/>
        </w:rPr>
        <w:t>17</w:t>
      </w:r>
      <w:r>
        <w:fldChar w:fldCharType="end"/>
      </w:r>
    </w:p>
    <w:p w:rsidR="00876DBA" w:rsidRDefault="00876DBA" w:rsidP="00876DBA">
      <w:r>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lastRenderedPageBreak/>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2018BD">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2018BD">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2018BD">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bookmarkStart w:id="27" w:name="_Toc428816596"/>
      <w:r>
        <w:t>Data Acces Object (DAO)</w:t>
      </w:r>
      <w:bookmarkEnd w:id="27"/>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8pt" o:ole="">
            <v:imagedata r:id="rId101" o:title=""/>
          </v:shape>
          <o:OLEObject Type="Embed" ProgID="Visio.Drawing.15" ShapeID="_x0000_i1063" DrawAspect="Content" ObjectID="_1502558764"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2018BD">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731DA2" w:rsidRDefault="00731DA2" w:rsidP="000A015B">
                            <w:pPr>
                              <w:pStyle w:val="Sinespaciado"/>
                            </w:pPr>
                            <w:r>
                              <w:t>@NamedQueries({</w:t>
                            </w:r>
                          </w:p>
                          <w:p w:rsidR="00731DA2" w:rsidRDefault="00731DA2" w:rsidP="000A015B">
                            <w:pPr>
                              <w:pStyle w:val="Sinespaciado"/>
                            </w:pPr>
                            <w:r>
                              <w:tab/>
                              <w:t>@NamedQuery(name="User.findAll", query="SELECT u FROM User u"),</w:t>
                            </w:r>
                          </w:p>
                          <w:p w:rsidR="00731DA2" w:rsidRDefault="00731DA2" w:rsidP="000A015B">
                            <w:pPr>
                              <w:pStyle w:val="Sinespaciado"/>
                            </w:pPr>
                            <w:r>
                              <w:tab/>
                              <w:t>@NamedQuery(name="User.findByUsername",query="SELECT e FROM User e WHERE e.username LIKE :username"),</w:t>
                            </w:r>
                          </w:p>
                          <w:p w:rsidR="00731DA2" w:rsidRDefault="00731DA2" w:rsidP="000A015B">
                            <w:pPr>
                              <w:pStyle w:val="Sinespaciado"/>
                            </w:pPr>
                            <w:r>
                              <w:tab/>
                              <w:t>@NamedQuery(name="User.findByApellidos",query="SELECT e FROM User e WHERE e.apellidos LIKE :apellidos")</w:t>
                            </w:r>
                          </w:p>
                          <w:p w:rsidR="00731DA2" w:rsidRDefault="00731DA2"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731DA2" w:rsidRDefault="00731DA2" w:rsidP="000A015B">
                      <w:pPr>
                        <w:pStyle w:val="Sinespaciado"/>
                      </w:pPr>
                      <w:r>
                        <w:t>@NamedQueries({</w:t>
                      </w:r>
                    </w:p>
                    <w:p w:rsidR="00731DA2" w:rsidRDefault="00731DA2" w:rsidP="000A015B">
                      <w:pPr>
                        <w:pStyle w:val="Sinespaciado"/>
                      </w:pPr>
                      <w:r>
                        <w:tab/>
                        <w:t>@NamedQuery(name="User.findAll", query="SELECT u FROM User u"),</w:t>
                      </w:r>
                    </w:p>
                    <w:p w:rsidR="00731DA2" w:rsidRDefault="00731DA2" w:rsidP="000A015B">
                      <w:pPr>
                        <w:pStyle w:val="Sinespaciado"/>
                      </w:pPr>
                      <w:r>
                        <w:tab/>
                        <w:t>@NamedQuery(name="User.findByUsername",query="SELECT e FROM User e WHERE e.username LIKE :username"),</w:t>
                      </w:r>
                    </w:p>
                    <w:p w:rsidR="00731DA2" w:rsidRDefault="00731DA2" w:rsidP="000A015B">
                      <w:pPr>
                        <w:pStyle w:val="Sinespaciado"/>
                      </w:pPr>
                      <w:r>
                        <w:tab/>
                        <w:t>@NamedQuery(name="User.findByApellidos",query="SELECT e FROM User e WHERE e.apellidos LIKE :apellidos")</w:t>
                      </w:r>
                    </w:p>
                    <w:p w:rsidR="00731DA2" w:rsidRDefault="00731DA2"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731DA2" w:rsidRDefault="00731DA2" w:rsidP="000A015B">
                            <w:pPr>
                              <w:pStyle w:val="Sinespaciado"/>
                            </w:pPr>
                            <w:r>
                              <w:t>@NamedQueries({</w:t>
                            </w:r>
                          </w:p>
                          <w:p w:rsidR="00731DA2" w:rsidRDefault="00731DA2" w:rsidP="000A015B">
                            <w:pPr>
                              <w:pStyle w:val="Sinespaciado"/>
                            </w:pPr>
                            <w:r>
                              <w:tab/>
                              <w:t>@NamedQuery(name="Following.findAll", query="SELECT f FROM Following f"),</w:t>
                            </w:r>
                          </w:p>
                          <w:p w:rsidR="00731DA2" w:rsidRDefault="00731DA2" w:rsidP="000A015B">
                            <w:pPr>
                              <w:pStyle w:val="Sinespaciado"/>
                            </w:pPr>
                            <w:r>
                              <w:tab/>
                              <w:t>@NamedQuery(name="Following.noFollow", query="SELECT f FROM Following f WHERE f.followed.id LIKE :seguido AND f.follower.id LIKE :seguidor")</w:t>
                            </w:r>
                          </w:p>
                          <w:p w:rsidR="00731DA2" w:rsidRDefault="00731DA2"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731DA2" w:rsidRDefault="00731DA2" w:rsidP="000A015B">
                      <w:pPr>
                        <w:pStyle w:val="Sinespaciado"/>
                      </w:pPr>
                      <w:r>
                        <w:t>@NamedQueries({</w:t>
                      </w:r>
                    </w:p>
                    <w:p w:rsidR="00731DA2" w:rsidRDefault="00731DA2" w:rsidP="000A015B">
                      <w:pPr>
                        <w:pStyle w:val="Sinespaciado"/>
                      </w:pPr>
                      <w:r>
                        <w:tab/>
                        <w:t>@NamedQuery(name="Following.findAll", query="SELECT f FROM Following f"),</w:t>
                      </w:r>
                    </w:p>
                    <w:p w:rsidR="00731DA2" w:rsidRDefault="00731DA2" w:rsidP="000A015B">
                      <w:pPr>
                        <w:pStyle w:val="Sinespaciado"/>
                      </w:pPr>
                      <w:r>
                        <w:tab/>
                        <w:t>@NamedQuery(name="Following.noFollow", query="SELECT f FROM Following f WHERE f.followed.id LIKE :seguido AND f.follower.id LIKE :seguidor")</w:t>
                      </w:r>
                    </w:p>
                    <w:p w:rsidR="00731DA2" w:rsidRDefault="00731DA2"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731DA2" w:rsidRDefault="00731DA2" w:rsidP="000A015B">
                            <w:pPr>
                              <w:pStyle w:val="Sinespaciado"/>
                            </w:pPr>
                            <w:r>
                              <w:t>@NamedQueries({</w:t>
                            </w:r>
                          </w:p>
                          <w:p w:rsidR="00731DA2" w:rsidRDefault="00731DA2" w:rsidP="000A015B">
                            <w:pPr>
                              <w:pStyle w:val="Sinespaciado"/>
                            </w:pPr>
                            <w:r>
                              <w:tab/>
                              <w:t>@NamedQuery(name="Chip.findAll", query="SELECT c FROM Chip c"),</w:t>
                            </w:r>
                          </w:p>
                          <w:p w:rsidR="00731DA2" w:rsidRDefault="00731DA2" w:rsidP="000A015B">
                            <w:pPr>
                              <w:pStyle w:val="Sinespaciado"/>
                            </w:pPr>
                            <w:r>
                              <w:tab/>
                              <w:t>@NamedQuery(name="Chip.findThemes",query="SELECT c FROM Chip c WHERE c.chip=NULL"),</w:t>
                            </w:r>
                          </w:p>
                          <w:p w:rsidR="00731DA2" w:rsidRDefault="00731DA2" w:rsidP="000A015B">
                            <w:pPr>
                              <w:pStyle w:val="Sinespaciado"/>
                            </w:pPr>
                            <w:r>
                              <w:tab/>
                              <w:t>@NamedQuery(name="Chip.findByTag",query="SELECT c FROM Chip c WHERE c.tag LIKE :nombreTag")</w:t>
                            </w:r>
                            <w:r>
                              <w:tab/>
                            </w:r>
                          </w:p>
                          <w:p w:rsidR="00731DA2" w:rsidRDefault="00731DA2"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731DA2" w:rsidRDefault="00731DA2" w:rsidP="000A015B">
                      <w:pPr>
                        <w:pStyle w:val="Sinespaciado"/>
                      </w:pPr>
                      <w:r>
                        <w:t>@NamedQueries({</w:t>
                      </w:r>
                    </w:p>
                    <w:p w:rsidR="00731DA2" w:rsidRDefault="00731DA2" w:rsidP="000A015B">
                      <w:pPr>
                        <w:pStyle w:val="Sinespaciado"/>
                      </w:pPr>
                      <w:r>
                        <w:tab/>
                        <w:t>@NamedQuery(name="Chip.findAll", query="SELECT c FROM Chip c"),</w:t>
                      </w:r>
                    </w:p>
                    <w:p w:rsidR="00731DA2" w:rsidRDefault="00731DA2" w:rsidP="000A015B">
                      <w:pPr>
                        <w:pStyle w:val="Sinespaciado"/>
                      </w:pPr>
                      <w:r>
                        <w:tab/>
                        <w:t>@NamedQuery(name="Chip.findThemes",query="SELECT c FROM Chip c WHERE c.chip=NULL"),</w:t>
                      </w:r>
                    </w:p>
                    <w:p w:rsidR="00731DA2" w:rsidRDefault="00731DA2" w:rsidP="000A015B">
                      <w:pPr>
                        <w:pStyle w:val="Sinespaciado"/>
                      </w:pPr>
                      <w:r>
                        <w:tab/>
                        <w:t>@NamedQuery(name="Chip.findByTag",query="SELECT c FROM Chip c WHERE c.tag LIKE :nombreTag")</w:t>
                      </w:r>
                      <w:r>
                        <w:tab/>
                      </w:r>
                    </w:p>
                    <w:p w:rsidR="00731DA2" w:rsidRDefault="00731DA2"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bookmarkStart w:id="28" w:name="_Toc428816597"/>
      <w:r>
        <w:t>Business Objects (BO)</w:t>
      </w:r>
      <w:bookmarkEnd w:id="28"/>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bookmarkStart w:id="29" w:name="_Toc428816598"/>
      <w:r>
        <w:t>Seguridad</w:t>
      </w:r>
      <w:bookmarkEnd w:id="29"/>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B7087A" w:rsidRDefault="00B7087A" w:rsidP="00B7087A">
                            <w:pPr>
                              <w:pStyle w:val="Sinespaciado"/>
                            </w:pPr>
                            <w:r>
                              <w:t>&lt;login-config&gt;</w:t>
                            </w:r>
                          </w:p>
                          <w:p w:rsidR="00B7087A" w:rsidRDefault="00B7087A" w:rsidP="00B7087A">
                            <w:pPr>
                              <w:pStyle w:val="Sinespaciado"/>
                              <w:ind w:firstLine="708"/>
                            </w:pPr>
                            <w:r>
                              <w:t>&lt;auth-method&gt;BASIC&lt;/auth-method&gt;</w:t>
                            </w:r>
                          </w:p>
                          <w:p w:rsidR="00B7087A" w:rsidRDefault="00B7087A" w:rsidP="00B7087A">
                            <w:pPr>
                              <w:pStyle w:val="Sinespaciado"/>
                              <w:ind w:firstLine="708"/>
                            </w:pPr>
                            <w:r>
                              <w:t>&lt;realm-name&gt;sparrowRealm&lt;/realm-name&gt;</w:t>
                            </w:r>
                          </w:p>
                          <w:p w:rsidR="00B7087A" w:rsidRDefault="00B7087A"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B7087A" w:rsidRDefault="00B7087A" w:rsidP="00B7087A">
                      <w:pPr>
                        <w:pStyle w:val="Sinespaciado"/>
                      </w:pPr>
                      <w:r>
                        <w:t>&lt;login-config&gt;</w:t>
                      </w:r>
                    </w:p>
                    <w:p w:rsidR="00B7087A" w:rsidRDefault="00B7087A" w:rsidP="00B7087A">
                      <w:pPr>
                        <w:pStyle w:val="Sinespaciado"/>
                        <w:ind w:firstLine="708"/>
                      </w:pPr>
                      <w:r>
                        <w:t>&lt;auth-method&gt;BASIC&lt;/auth-method&gt;</w:t>
                      </w:r>
                    </w:p>
                    <w:p w:rsidR="00B7087A" w:rsidRDefault="00B7087A" w:rsidP="00B7087A">
                      <w:pPr>
                        <w:pStyle w:val="Sinespaciado"/>
                        <w:ind w:firstLine="708"/>
                      </w:pPr>
                      <w:r>
                        <w:t>&lt;realm-name&gt;sparrowRealm&lt;/realm-name&gt;</w:t>
                      </w:r>
                    </w:p>
                    <w:p w:rsidR="00B7087A" w:rsidRDefault="00B7087A"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B7087A" w:rsidRDefault="00B7087A" w:rsidP="00B7087A">
                            <w:pPr>
                              <w:pStyle w:val="Sinespaciado"/>
                            </w:pPr>
                            <w:r>
                              <w:t>&lt;security-role&gt;</w:t>
                            </w:r>
                          </w:p>
                          <w:p w:rsidR="00B7087A" w:rsidRDefault="00B7087A" w:rsidP="00B7087A">
                            <w:pPr>
                              <w:pStyle w:val="Sinespaciado"/>
                            </w:pPr>
                            <w:r>
                              <w:t xml:space="preserve">    &lt;role-name&gt;USERS&lt;/role-name&gt;</w:t>
                            </w:r>
                          </w:p>
                          <w:p w:rsidR="00B7087A" w:rsidRDefault="00B7087A"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B7087A" w:rsidRDefault="00B7087A" w:rsidP="00B7087A">
                      <w:pPr>
                        <w:pStyle w:val="Sinespaciado"/>
                      </w:pPr>
                      <w:r>
                        <w:t>&lt;security-role&gt;</w:t>
                      </w:r>
                    </w:p>
                    <w:p w:rsidR="00B7087A" w:rsidRDefault="00B7087A" w:rsidP="00B7087A">
                      <w:pPr>
                        <w:pStyle w:val="Sinespaciado"/>
                      </w:pPr>
                      <w:r>
                        <w:t xml:space="preserve">    &lt;role-name&gt;USERS&lt;/role-name&gt;</w:t>
                      </w:r>
                    </w:p>
                    <w:p w:rsidR="00B7087A" w:rsidRDefault="00B7087A"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B7087A" w:rsidRDefault="00B7087A" w:rsidP="00B7087A">
                            <w:pPr>
                              <w:pStyle w:val="Sinespaciado"/>
                            </w:pPr>
                            <w:r>
                              <w:t>&lt;security-role-mapping&gt;</w:t>
                            </w:r>
                          </w:p>
                          <w:p w:rsidR="00B7087A" w:rsidRDefault="00B7087A" w:rsidP="00B7087A">
                            <w:pPr>
                              <w:pStyle w:val="Sinespaciado"/>
                            </w:pPr>
                            <w:r>
                              <w:t xml:space="preserve">    &lt;role-name&gt;USERS&lt;/role-name&gt;</w:t>
                            </w:r>
                          </w:p>
                          <w:p w:rsidR="00B7087A" w:rsidRDefault="00B7087A" w:rsidP="00B7087A">
                            <w:pPr>
                              <w:pStyle w:val="Sinespaciado"/>
                            </w:pPr>
                            <w:r>
                              <w:t xml:space="preserve">    &lt;group-name&gt;USERS&lt;/group-name&gt;</w:t>
                            </w:r>
                          </w:p>
                          <w:p w:rsidR="00B7087A" w:rsidRDefault="00B7087A"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B7087A" w:rsidRDefault="00B7087A" w:rsidP="00B7087A">
                      <w:pPr>
                        <w:pStyle w:val="Sinespaciado"/>
                      </w:pPr>
                      <w:r>
                        <w:t>&lt;security-role-mapping&gt;</w:t>
                      </w:r>
                    </w:p>
                    <w:p w:rsidR="00B7087A" w:rsidRDefault="00B7087A" w:rsidP="00B7087A">
                      <w:pPr>
                        <w:pStyle w:val="Sinespaciado"/>
                      </w:pPr>
                      <w:r>
                        <w:t xml:space="preserve">    &lt;role-name&gt;USERS&lt;/role-name&gt;</w:t>
                      </w:r>
                    </w:p>
                    <w:p w:rsidR="00B7087A" w:rsidRDefault="00B7087A" w:rsidP="00B7087A">
                      <w:pPr>
                        <w:pStyle w:val="Sinespaciado"/>
                      </w:pPr>
                      <w:r>
                        <w:t xml:space="preserve">    &lt;group-name&gt;USERS&lt;/group-name&gt;</w:t>
                      </w:r>
                    </w:p>
                    <w:p w:rsidR="00B7087A" w:rsidRDefault="00B7087A"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B13A3C" w:rsidRDefault="00B13A3C" w:rsidP="00B13A3C">
                            <w:pPr>
                              <w:pStyle w:val="Sinespaciado"/>
                            </w:pPr>
                            <w:r>
                              <w:t>&lt;security-constraint&gt;</w:t>
                            </w:r>
                          </w:p>
                          <w:p w:rsidR="00B13A3C" w:rsidRDefault="00B13A3C" w:rsidP="00B13A3C">
                            <w:pPr>
                              <w:pStyle w:val="Sinespaciado"/>
                            </w:pPr>
                            <w:r>
                              <w:t xml:space="preserve">    &lt;web-resource-collection&gt;</w:t>
                            </w:r>
                          </w:p>
                          <w:p w:rsidR="00B13A3C" w:rsidRDefault="00B13A3C" w:rsidP="00B13A3C">
                            <w:pPr>
                              <w:pStyle w:val="Sinespaciado"/>
                            </w:pPr>
                            <w:r>
                              <w:t xml:space="preserve">      &lt;web-resource-name&gt;</w:t>
                            </w:r>
                            <w:r w:rsidRPr="00B13A3C">
                              <w:rPr>
                                <w:b/>
                              </w:rPr>
                              <w:t>NOMBRE</w:t>
                            </w:r>
                            <w:r>
                              <w:t>&lt;/web-resource-name&gt;</w:t>
                            </w:r>
                          </w:p>
                          <w:p w:rsidR="00B13A3C" w:rsidRDefault="00B13A3C" w:rsidP="00B13A3C">
                            <w:pPr>
                              <w:pStyle w:val="Sinespaciado"/>
                            </w:pPr>
                            <w:r>
                              <w:t xml:space="preserve">      &lt;url-pattern&gt;</w:t>
                            </w:r>
                            <w:r w:rsidRPr="00B13A3C">
                              <w:rPr>
                                <w:b/>
                              </w:rPr>
                              <w:t>URL</w:t>
                            </w:r>
                            <w:r>
                              <w:t xml:space="preserve"> </w:t>
                            </w:r>
                            <w:r>
                              <w:t>&lt;/url-pattern&gt;</w:t>
                            </w:r>
                          </w:p>
                          <w:p w:rsidR="00B13A3C" w:rsidRDefault="00B13A3C" w:rsidP="00B13A3C">
                            <w:pPr>
                              <w:pStyle w:val="Sinespaciado"/>
                            </w:pPr>
                            <w:r>
                              <w:t xml:space="preserve">      &lt;http-method&gt;</w:t>
                            </w:r>
                            <w:r w:rsidRPr="00B13A3C">
                              <w:rPr>
                                <w:b/>
                              </w:rPr>
                              <w:t>MÉTODO HTTP</w:t>
                            </w:r>
                            <w:r>
                              <w:t>&lt;/http-method&gt;</w:t>
                            </w:r>
                          </w:p>
                          <w:p w:rsidR="00B13A3C" w:rsidRDefault="00B13A3C" w:rsidP="00B13A3C">
                            <w:pPr>
                              <w:pStyle w:val="Sinespaciado"/>
                            </w:pPr>
                            <w:r>
                              <w:t xml:space="preserve">    &lt;/web-resource-collection&gt;</w:t>
                            </w:r>
                          </w:p>
                          <w:p w:rsidR="00B13A3C" w:rsidRDefault="00B13A3C" w:rsidP="00B13A3C">
                            <w:pPr>
                              <w:pStyle w:val="Sinespaciado"/>
                            </w:pPr>
                            <w:r>
                              <w:t xml:space="preserve">    &lt;auth-constraint&gt;</w:t>
                            </w:r>
                          </w:p>
                          <w:p w:rsidR="00B13A3C" w:rsidRDefault="00B13A3C" w:rsidP="00B13A3C">
                            <w:pPr>
                              <w:pStyle w:val="Sinespaciado"/>
                            </w:pPr>
                            <w:r>
                              <w:t xml:space="preserve">      &lt;description&gt;</w:t>
                            </w:r>
                            <w:r w:rsidRPr="00B13A3C">
                              <w:rPr>
                                <w:b/>
                              </w:rPr>
                              <w:t>DESCRIPCIÓN</w:t>
                            </w:r>
                            <w:r>
                              <w:t xml:space="preserve"> &lt;/description&gt;</w:t>
                            </w:r>
                          </w:p>
                          <w:p w:rsidR="00B13A3C" w:rsidRDefault="00B13A3C" w:rsidP="00B13A3C">
                            <w:pPr>
                              <w:pStyle w:val="Sinespaciado"/>
                            </w:pPr>
                            <w:r>
                              <w:t xml:space="preserve">      &lt;role-name&gt;</w:t>
                            </w:r>
                            <w:r w:rsidRPr="00B13A3C">
                              <w:rPr>
                                <w:b/>
                              </w:rPr>
                              <w:t>ROL</w:t>
                            </w:r>
                            <w:r>
                              <w:t>&lt;/role-name&gt;</w:t>
                            </w:r>
                          </w:p>
                          <w:p w:rsidR="00B13A3C" w:rsidRDefault="00B13A3C" w:rsidP="00B13A3C">
                            <w:pPr>
                              <w:pStyle w:val="Sinespaciado"/>
                            </w:pPr>
                            <w:r>
                              <w:t xml:space="preserve">    &lt;/auth-constraint&gt;</w:t>
                            </w:r>
                          </w:p>
                          <w:p w:rsidR="00B13A3C" w:rsidRDefault="00B13A3C"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B13A3C" w:rsidRDefault="00B13A3C" w:rsidP="00B13A3C">
                      <w:pPr>
                        <w:pStyle w:val="Sinespaciado"/>
                      </w:pPr>
                      <w:r>
                        <w:t>&lt;security-constraint&gt;</w:t>
                      </w:r>
                    </w:p>
                    <w:p w:rsidR="00B13A3C" w:rsidRDefault="00B13A3C" w:rsidP="00B13A3C">
                      <w:pPr>
                        <w:pStyle w:val="Sinespaciado"/>
                      </w:pPr>
                      <w:r>
                        <w:t xml:space="preserve">    &lt;web-resource-collection&gt;</w:t>
                      </w:r>
                    </w:p>
                    <w:p w:rsidR="00B13A3C" w:rsidRDefault="00B13A3C" w:rsidP="00B13A3C">
                      <w:pPr>
                        <w:pStyle w:val="Sinespaciado"/>
                      </w:pPr>
                      <w:r>
                        <w:t xml:space="preserve">      &lt;web-resource-name&gt;</w:t>
                      </w:r>
                      <w:r w:rsidRPr="00B13A3C">
                        <w:rPr>
                          <w:b/>
                        </w:rPr>
                        <w:t>NOMBRE</w:t>
                      </w:r>
                      <w:r>
                        <w:t>&lt;/web-resource-name&gt;</w:t>
                      </w:r>
                    </w:p>
                    <w:p w:rsidR="00B13A3C" w:rsidRDefault="00B13A3C" w:rsidP="00B13A3C">
                      <w:pPr>
                        <w:pStyle w:val="Sinespaciado"/>
                      </w:pPr>
                      <w:r>
                        <w:t xml:space="preserve">      &lt;url-pattern&gt;</w:t>
                      </w:r>
                      <w:r w:rsidRPr="00B13A3C">
                        <w:rPr>
                          <w:b/>
                        </w:rPr>
                        <w:t>URL</w:t>
                      </w:r>
                      <w:r>
                        <w:t xml:space="preserve"> </w:t>
                      </w:r>
                      <w:r>
                        <w:t>&lt;/url-pattern&gt;</w:t>
                      </w:r>
                    </w:p>
                    <w:p w:rsidR="00B13A3C" w:rsidRDefault="00B13A3C" w:rsidP="00B13A3C">
                      <w:pPr>
                        <w:pStyle w:val="Sinespaciado"/>
                      </w:pPr>
                      <w:r>
                        <w:t xml:space="preserve">      &lt;http-method&gt;</w:t>
                      </w:r>
                      <w:r w:rsidRPr="00B13A3C">
                        <w:rPr>
                          <w:b/>
                        </w:rPr>
                        <w:t>MÉTODO HTTP</w:t>
                      </w:r>
                      <w:r>
                        <w:t>&lt;/http-method&gt;</w:t>
                      </w:r>
                    </w:p>
                    <w:p w:rsidR="00B13A3C" w:rsidRDefault="00B13A3C" w:rsidP="00B13A3C">
                      <w:pPr>
                        <w:pStyle w:val="Sinespaciado"/>
                      </w:pPr>
                      <w:r>
                        <w:t xml:space="preserve">    &lt;/web-resource-collection&gt;</w:t>
                      </w:r>
                    </w:p>
                    <w:p w:rsidR="00B13A3C" w:rsidRDefault="00B13A3C" w:rsidP="00B13A3C">
                      <w:pPr>
                        <w:pStyle w:val="Sinespaciado"/>
                      </w:pPr>
                      <w:r>
                        <w:t xml:space="preserve">    &lt;auth-constraint&gt;</w:t>
                      </w:r>
                    </w:p>
                    <w:p w:rsidR="00B13A3C" w:rsidRDefault="00B13A3C" w:rsidP="00B13A3C">
                      <w:pPr>
                        <w:pStyle w:val="Sinespaciado"/>
                      </w:pPr>
                      <w:r>
                        <w:t xml:space="preserve">      &lt;description&gt;</w:t>
                      </w:r>
                      <w:r w:rsidRPr="00B13A3C">
                        <w:rPr>
                          <w:b/>
                        </w:rPr>
                        <w:t>DESCRIPCIÓN</w:t>
                      </w:r>
                      <w:r>
                        <w:t xml:space="preserve"> &lt;/description&gt;</w:t>
                      </w:r>
                    </w:p>
                    <w:p w:rsidR="00B13A3C" w:rsidRDefault="00B13A3C" w:rsidP="00B13A3C">
                      <w:pPr>
                        <w:pStyle w:val="Sinespaciado"/>
                      </w:pPr>
                      <w:r>
                        <w:t xml:space="preserve">      &lt;role-name&gt;</w:t>
                      </w:r>
                      <w:r w:rsidRPr="00B13A3C">
                        <w:rPr>
                          <w:b/>
                        </w:rPr>
                        <w:t>ROL</w:t>
                      </w:r>
                      <w:r>
                        <w:t>&lt;/role-name&gt;</w:t>
                      </w:r>
                    </w:p>
                    <w:p w:rsidR="00B13A3C" w:rsidRDefault="00B13A3C" w:rsidP="00B13A3C">
                      <w:pPr>
                        <w:pStyle w:val="Sinespaciado"/>
                      </w:pPr>
                      <w:r>
                        <w:t xml:space="preserve">    &lt;/auth-constraint&gt;</w:t>
                      </w:r>
                    </w:p>
                    <w:p w:rsidR="00B13A3C" w:rsidRDefault="00B13A3C"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bookmarkStart w:id="30" w:name="_Toc428816599"/>
      <w:r>
        <w:t>Servicios</w:t>
      </w:r>
      <w:bookmarkEnd w:id="30"/>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395369" w:rsidRDefault="00395369" w:rsidP="00395369">
                            <w:pPr>
                              <w:pStyle w:val="Sinespaciado"/>
                            </w:pPr>
                            <w:r>
                              <w:t>&lt;servlet-mapping&gt;</w:t>
                            </w:r>
                          </w:p>
                          <w:p w:rsidR="00395369" w:rsidRDefault="00395369" w:rsidP="00395369">
                            <w:pPr>
                              <w:pStyle w:val="Sinespaciado"/>
                            </w:pPr>
                            <w:r>
                              <w:t xml:space="preserve">    &lt;servlet-name&gt;JAX-RS Servlet&lt;/servlet-name&gt;</w:t>
                            </w:r>
                          </w:p>
                          <w:p w:rsidR="00395369" w:rsidRDefault="00395369" w:rsidP="00395369">
                            <w:pPr>
                              <w:pStyle w:val="Sinespaciado"/>
                            </w:pPr>
                            <w:r>
                              <w:t xml:space="preserve">    &lt;url-pattern&gt;/rest/*&lt;/url-pattern&gt;</w:t>
                            </w:r>
                          </w:p>
                          <w:p w:rsidR="00395369" w:rsidRDefault="00395369"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395369" w:rsidRDefault="00395369" w:rsidP="00395369">
                      <w:pPr>
                        <w:pStyle w:val="Sinespaciado"/>
                      </w:pPr>
                      <w:r>
                        <w:t>&lt;servlet-mapping&gt;</w:t>
                      </w:r>
                    </w:p>
                    <w:p w:rsidR="00395369" w:rsidRDefault="00395369" w:rsidP="00395369">
                      <w:pPr>
                        <w:pStyle w:val="Sinespaciado"/>
                      </w:pPr>
                      <w:r>
                        <w:t xml:space="preserve">    &lt;servlet-name&gt;JAX-RS Servlet&lt;/servlet-name&gt;</w:t>
                      </w:r>
                    </w:p>
                    <w:p w:rsidR="00395369" w:rsidRDefault="00395369" w:rsidP="00395369">
                      <w:pPr>
                        <w:pStyle w:val="Sinespaciado"/>
                      </w:pPr>
                      <w:r>
                        <w:t xml:space="preserve">    &lt;url-pattern&gt;/rest/*&lt;/url-pattern&gt;</w:t>
                      </w:r>
                    </w:p>
                    <w:p w:rsidR="00395369" w:rsidRDefault="00395369"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2018BD">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E358F8" w:rsidRDefault="00E358F8" w:rsidP="00FD30BD">
      <w:pPr>
        <w:rPr>
          <w:b/>
        </w:rPr>
      </w:pPr>
      <w:r>
        <w:rPr>
          <w:b/>
        </w:rPr>
        <w:t>A2. 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Default="007138A7" w:rsidP="00FD30BD">
      <w:pPr>
        <w:rPr>
          <w:b/>
        </w:rPr>
      </w:pPr>
      <w:r w:rsidRPr="007138A7">
        <w:rPr>
          <w:b/>
        </w:rPr>
        <w:t>A3. 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Default="006F1B71" w:rsidP="006F1B71">
      <w:pPr>
        <w:rPr>
          <w:b/>
        </w:rPr>
      </w:pPr>
      <w:r w:rsidRPr="006F1B71">
        <w:rPr>
          <w:b/>
        </w:rPr>
        <w:t>A4. 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Default="002435D9" w:rsidP="006F1B71">
      <w:pPr>
        <w:rPr>
          <w:b/>
        </w:rPr>
      </w:pPr>
      <w:r w:rsidRPr="002435D9">
        <w:rPr>
          <w:b/>
        </w:rPr>
        <w:t>A5. Buscar usuario</w:t>
      </w:r>
    </w:p>
    <w:p w:rsidR="002435D9" w:rsidRDefault="002435D9" w:rsidP="006F1B71">
      <w:r>
        <w:t>En este caso se llamará a la dirección find pasándole por URL el apellido del usuario que se quiere encontrar. Por medio de UserBo se recuperará una lista de objetos tipo User y se devolverá en JSON.</w:t>
      </w:r>
    </w:p>
    <w:p w:rsidR="002435D9" w:rsidRDefault="002435D9" w:rsidP="006F1B71"/>
    <w:p w:rsidR="002435D9" w:rsidRDefault="002435D9" w:rsidP="006F1B71">
      <w:pPr>
        <w:rPr>
          <w:b/>
        </w:rPr>
      </w:pPr>
      <w:r w:rsidRPr="002435D9">
        <w:rPr>
          <w:b/>
        </w:rPr>
        <w:lastRenderedPageBreak/>
        <w:t>C1. 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Default="009C1119" w:rsidP="006F1B71">
      <w:pPr>
        <w:rPr>
          <w:b/>
        </w:rPr>
      </w:pPr>
      <w:r w:rsidRPr="009C1119">
        <w:rPr>
          <w:b/>
        </w:rPr>
        <w:t>C2. No seguir a usuario</w:t>
      </w:r>
    </w:p>
    <w:p w:rsidR="009C1119" w:rsidRDefault="009C1119" w:rsidP="006F1B71">
      <w:r>
        <w:t>Esta es la operación inversa a la anterior y se realiza mediante una llamada a noFollow. Igual que en el caso anterior se va a recibir un objeto del tipo Follows con el que se buscarán a los usuarios para montar un objeto Following que se pasará a FollowBo.</w:t>
      </w:r>
    </w:p>
    <w:p w:rsidR="009C1119" w:rsidRDefault="009C1119" w:rsidP="006F1B71">
      <w:pPr>
        <w:rPr>
          <w:b/>
        </w:rPr>
      </w:pPr>
      <w:r w:rsidRPr="009C1119">
        <w:rPr>
          <w:b/>
        </w:rPr>
        <w:t>C3. Usuarios seguidos</w:t>
      </w:r>
    </w:p>
    <w:p w:rsidR="009C1119" w:rsidRDefault="009C1119" w:rsidP="006F1B71">
      <w:r>
        <w:t>En la página principal de la aplicación hay una lista con los usuarios seguidos, para obtenerla se llamará a getFolloweds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Default="00CA4B76" w:rsidP="006F1B71">
      <w:pPr>
        <w:rPr>
          <w:b/>
        </w:rPr>
      </w:pPr>
      <w:r w:rsidRPr="00CA4B76">
        <w:rPr>
          <w:b/>
        </w:rPr>
        <w:t>C4. Seguidores</w:t>
      </w:r>
    </w:p>
    <w:p w:rsidR="00CA4B76" w:rsidRPr="00CA4B76" w:rsidRDefault="00CA4B76" w:rsidP="006F1B71">
      <w:r>
        <w:t>Este caso funciona exactamente igual que el anterior con la excepción de que ahora se preguntará al usuario los seguidores. Para recuperar esta lista el cliente debe utilizar el path getFollowers con el nombre de usuario actual como parámetro en la URL.</w:t>
      </w:r>
    </w:p>
    <w:sectPr w:rsidR="00CA4B76" w:rsidRPr="00CA4B7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570" w:rsidRDefault="00BE7570" w:rsidP="00662D81">
      <w:pPr>
        <w:spacing w:after="0" w:line="240" w:lineRule="auto"/>
      </w:pPr>
      <w:r>
        <w:separator/>
      </w:r>
    </w:p>
  </w:endnote>
  <w:endnote w:type="continuationSeparator" w:id="0">
    <w:p w:rsidR="00BE7570" w:rsidRDefault="00BE7570"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570" w:rsidRDefault="00BE7570" w:rsidP="00662D81">
      <w:pPr>
        <w:spacing w:after="0" w:line="240" w:lineRule="auto"/>
      </w:pPr>
      <w:r>
        <w:separator/>
      </w:r>
    </w:p>
  </w:footnote>
  <w:footnote w:type="continuationSeparator" w:id="0">
    <w:p w:rsidR="00BE7570" w:rsidRDefault="00BE7570"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528BF"/>
    <w:rsid w:val="00062A04"/>
    <w:rsid w:val="000719B8"/>
    <w:rsid w:val="00084BCA"/>
    <w:rsid w:val="000A015B"/>
    <w:rsid w:val="000A5A19"/>
    <w:rsid w:val="000E55D5"/>
    <w:rsid w:val="000E72EE"/>
    <w:rsid w:val="000F183E"/>
    <w:rsid w:val="00107C0C"/>
    <w:rsid w:val="00112F8D"/>
    <w:rsid w:val="001419FB"/>
    <w:rsid w:val="00142B3C"/>
    <w:rsid w:val="001A331B"/>
    <w:rsid w:val="001B4889"/>
    <w:rsid w:val="001C3EE5"/>
    <w:rsid w:val="001D784F"/>
    <w:rsid w:val="001F0FF0"/>
    <w:rsid w:val="002018BD"/>
    <w:rsid w:val="002252F9"/>
    <w:rsid w:val="0022546F"/>
    <w:rsid w:val="002435D9"/>
    <w:rsid w:val="002677F2"/>
    <w:rsid w:val="0029471A"/>
    <w:rsid w:val="002C3004"/>
    <w:rsid w:val="002C5674"/>
    <w:rsid w:val="002C7CFA"/>
    <w:rsid w:val="002D1C10"/>
    <w:rsid w:val="003079EB"/>
    <w:rsid w:val="00360BBD"/>
    <w:rsid w:val="00395369"/>
    <w:rsid w:val="003B3D00"/>
    <w:rsid w:val="003C69EC"/>
    <w:rsid w:val="003E3F86"/>
    <w:rsid w:val="003E55A6"/>
    <w:rsid w:val="00417F15"/>
    <w:rsid w:val="00427EE3"/>
    <w:rsid w:val="0044022A"/>
    <w:rsid w:val="004704CD"/>
    <w:rsid w:val="00487885"/>
    <w:rsid w:val="004930E2"/>
    <w:rsid w:val="004A7BF9"/>
    <w:rsid w:val="004B2AAB"/>
    <w:rsid w:val="004F4A87"/>
    <w:rsid w:val="005152BD"/>
    <w:rsid w:val="00536A6D"/>
    <w:rsid w:val="00590B5A"/>
    <w:rsid w:val="005A2F13"/>
    <w:rsid w:val="005A747F"/>
    <w:rsid w:val="005B54FB"/>
    <w:rsid w:val="00601232"/>
    <w:rsid w:val="00631216"/>
    <w:rsid w:val="0064176D"/>
    <w:rsid w:val="006546A2"/>
    <w:rsid w:val="00662D81"/>
    <w:rsid w:val="00666510"/>
    <w:rsid w:val="006705CC"/>
    <w:rsid w:val="00672578"/>
    <w:rsid w:val="00672DDB"/>
    <w:rsid w:val="006B7D12"/>
    <w:rsid w:val="006F1B71"/>
    <w:rsid w:val="006F3F93"/>
    <w:rsid w:val="007138A7"/>
    <w:rsid w:val="00731DA2"/>
    <w:rsid w:val="00747A1C"/>
    <w:rsid w:val="00761151"/>
    <w:rsid w:val="007720DE"/>
    <w:rsid w:val="007A7673"/>
    <w:rsid w:val="007B2277"/>
    <w:rsid w:val="007D638A"/>
    <w:rsid w:val="007E40E5"/>
    <w:rsid w:val="007F4221"/>
    <w:rsid w:val="008545FA"/>
    <w:rsid w:val="00876DBA"/>
    <w:rsid w:val="008852F2"/>
    <w:rsid w:val="00897423"/>
    <w:rsid w:val="008978CB"/>
    <w:rsid w:val="008E6B5B"/>
    <w:rsid w:val="008F12CF"/>
    <w:rsid w:val="00927B4A"/>
    <w:rsid w:val="00934F27"/>
    <w:rsid w:val="00936EBD"/>
    <w:rsid w:val="0094532F"/>
    <w:rsid w:val="00946042"/>
    <w:rsid w:val="009834DE"/>
    <w:rsid w:val="009A74E7"/>
    <w:rsid w:val="009B4EAF"/>
    <w:rsid w:val="009C1119"/>
    <w:rsid w:val="009D2487"/>
    <w:rsid w:val="009F006B"/>
    <w:rsid w:val="00A070FB"/>
    <w:rsid w:val="00A10983"/>
    <w:rsid w:val="00A160CB"/>
    <w:rsid w:val="00A27C3C"/>
    <w:rsid w:val="00A75251"/>
    <w:rsid w:val="00A8103D"/>
    <w:rsid w:val="00A83439"/>
    <w:rsid w:val="00AA1F2F"/>
    <w:rsid w:val="00AB2EF4"/>
    <w:rsid w:val="00AD6C81"/>
    <w:rsid w:val="00B13A3C"/>
    <w:rsid w:val="00B7087A"/>
    <w:rsid w:val="00BE22F0"/>
    <w:rsid w:val="00BE7570"/>
    <w:rsid w:val="00BF55F9"/>
    <w:rsid w:val="00BF6183"/>
    <w:rsid w:val="00C23ED6"/>
    <w:rsid w:val="00C616F2"/>
    <w:rsid w:val="00C66BAA"/>
    <w:rsid w:val="00CA4B76"/>
    <w:rsid w:val="00D10C7C"/>
    <w:rsid w:val="00D10DE6"/>
    <w:rsid w:val="00D35D0D"/>
    <w:rsid w:val="00DA146E"/>
    <w:rsid w:val="00DB2F14"/>
    <w:rsid w:val="00DC0202"/>
    <w:rsid w:val="00DD4A32"/>
    <w:rsid w:val="00E358F8"/>
    <w:rsid w:val="00F20136"/>
    <w:rsid w:val="00F465AD"/>
    <w:rsid w:val="00F534BC"/>
    <w:rsid w:val="00F713D8"/>
    <w:rsid w:val="00FA6922"/>
    <w:rsid w:val="00FD30BD"/>
    <w:rsid w:val="00FD696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uiPriority w:val="99"/>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TDC1">
    <w:name w:val="toc 1"/>
    <w:basedOn w:val="Normal"/>
    <w:next w:val="Normal"/>
    <w:autoRedefine/>
    <w:uiPriority w:val="39"/>
    <w:unhideWhenUsed/>
    <w:rsid w:val="003B3D00"/>
    <w:pPr>
      <w:spacing w:after="100"/>
    </w:pPr>
  </w:style>
  <w:style w:type="paragraph" w:styleId="TDC2">
    <w:name w:val="toc 2"/>
    <w:basedOn w:val="Normal"/>
    <w:next w:val="Normal"/>
    <w:autoRedefine/>
    <w:uiPriority w:val="39"/>
    <w:unhideWhenUsed/>
    <w:rsid w:val="003B3D00"/>
    <w:pPr>
      <w:spacing w:after="100"/>
      <w:ind w:left="240"/>
    </w:pPr>
  </w:style>
  <w:style w:type="paragraph" w:styleId="TDC3">
    <w:name w:val="toc 3"/>
    <w:basedOn w:val="Normal"/>
    <w:next w:val="Normal"/>
    <w:autoRedefine/>
    <w:uiPriority w:val="39"/>
    <w:unhideWhenUsed/>
    <w:rsid w:val="003B3D0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Dibujo_de_Microsoft_Visio14.vsdx"/><Relationship Id="rId63" Type="http://schemas.openxmlformats.org/officeDocument/2006/relationships/package" Target="embeddings/Dibujo_de_Microsoft_Visio22.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Dibujo_de_Microsoft_Visio35.vsdx"/><Relationship Id="rId16" Type="http://schemas.openxmlformats.org/officeDocument/2006/relationships/image" Target="media/image4.png"/><Relationship Id="rId11" Type="http://schemas.openxmlformats.org/officeDocument/2006/relationships/image" Target="media/image2.emf"/><Relationship Id="rId32" Type="http://schemas.openxmlformats.org/officeDocument/2006/relationships/image" Target="media/image16.emf"/><Relationship Id="rId37" Type="http://schemas.openxmlformats.org/officeDocument/2006/relationships/package" Target="embeddings/Dibujo_de_Microsoft_Visio9.vsdx"/><Relationship Id="rId53" Type="http://schemas.openxmlformats.org/officeDocument/2006/relationships/package" Target="embeddings/Dibujo_de_Microsoft_Visio17.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package" Target="embeddings/Dibujo_de_Microsoft_Visio4.vsdx"/><Relationship Id="rId43" Type="http://schemas.openxmlformats.org/officeDocument/2006/relationships/package" Target="embeddings/Dibujo_de_Microsoft_Visio12.vsdx"/><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package" Target="embeddings/Dibujo_de_Microsoft_Visio25.vsdx"/><Relationship Id="rId80" Type="http://schemas.openxmlformats.org/officeDocument/2006/relationships/image" Target="media/image40.emf"/><Relationship Id="rId85" Type="http://schemas.openxmlformats.org/officeDocument/2006/relationships/package" Target="embeddings/Dibujo_de_Microsoft_Visio33.vsdx"/><Relationship Id="rId12" Type="http://schemas.openxmlformats.org/officeDocument/2006/relationships/package" Target="embeddings/Dibujo_de_Microsoft_Visio2.vsdx"/><Relationship Id="rId17" Type="http://schemas.openxmlformats.org/officeDocument/2006/relationships/image" Target="media/image5.emf"/><Relationship Id="rId33" Type="http://schemas.openxmlformats.org/officeDocument/2006/relationships/package" Target="embeddings/Dibujo_de_Microsoft_Visio7.vsdx"/><Relationship Id="rId38" Type="http://schemas.openxmlformats.org/officeDocument/2006/relationships/image" Target="media/image19.emf"/><Relationship Id="rId59" Type="http://schemas.openxmlformats.org/officeDocument/2006/relationships/package" Target="embeddings/Dibujo_de_Microsoft_Visio20.vsdx"/><Relationship Id="rId103"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package" Target="embeddings/Dibujo_de_Microsoft_Visio11.vsd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Dibujo_de_Microsoft_Visio28.vsdx"/><Relationship Id="rId83" Type="http://schemas.openxmlformats.org/officeDocument/2006/relationships/package" Target="embeddings/Dibujo_de_Microsoft_Visio32.vsdx"/><Relationship Id="rId88" Type="http://schemas.openxmlformats.org/officeDocument/2006/relationships/image" Target="media/image44.emf"/><Relationship Id="rId91" Type="http://schemas.openxmlformats.org/officeDocument/2006/relationships/image" Target="media/image46.emf"/><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Dibujo_de_Microsoft_Visio15.vsdx"/><Relationship Id="rId57" Type="http://schemas.openxmlformats.org/officeDocument/2006/relationships/package" Target="embeddings/Dibujo_de_Microsoft_Visio19.vsdx"/><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Dibujo_de_Microsoft_Visio23.vsdx"/><Relationship Id="rId73" Type="http://schemas.openxmlformats.org/officeDocument/2006/relationships/package" Target="embeddings/Dibujo_de_Microsoft_Visio27.vsdx"/><Relationship Id="rId78" Type="http://schemas.openxmlformats.org/officeDocument/2006/relationships/image" Target="media/image39.emf"/><Relationship Id="rId81" Type="http://schemas.openxmlformats.org/officeDocument/2006/relationships/package" Target="embeddings/Dibujo_de_Microsoft_Visio31.vsdx"/><Relationship Id="rId86" Type="http://schemas.openxmlformats.org/officeDocument/2006/relationships/image" Target="media/image43.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61" Type="http://schemas.openxmlformats.org/officeDocument/2006/relationships/package" Target="embeddings/Dibujo_de_Microsoft_Visio21.vsdx"/><Relationship Id="rId82" Type="http://schemas.openxmlformats.org/officeDocument/2006/relationships/image" Target="media/image41.emf"/><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image" Target="media/image15.emf"/><Relationship Id="rId35" Type="http://schemas.openxmlformats.org/officeDocument/2006/relationships/package" Target="embeddings/Dibujo_de_Microsoft_Visio8.vsdx"/><Relationship Id="rId56" Type="http://schemas.openxmlformats.org/officeDocument/2006/relationships/image" Target="media/image28.emf"/><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package" Target="embeddings/Dibujo_de_Microsoft_Visio24.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5B3DD281-B1D4-40AF-B3CF-D4F1AA714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TotalTime>
  <Pages>1</Pages>
  <Words>8279</Words>
  <Characters>45535</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5</cp:revision>
  <cp:lastPrinted>2015-08-31T18:34:00Z</cp:lastPrinted>
  <dcterms:created xsi:type="dcterms:W3CDTF">2015-08-31T18:33:00Z</dcterms:created>
  <dcterms:modified xsi:type="dcterms:W3CDTF">2015-08-31T18:34:00Z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