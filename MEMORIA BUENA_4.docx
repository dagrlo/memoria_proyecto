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73E" w:rsidRPr="0015173E" w:rsidRDefault="0015173E" w:rsidP="0015173E">
      <w:pPr>
        <w:spacing w:after="0" w:line="240" w:lineRule="auto"/>
        <w:jc w:val="center"/>
        <w:rPr>
          <w:rFonts w:ascii="Tahoma" w:eastAsia="Times New Roman" w:hAnsi="Tahoma" w:cs="Tahoma"/>
          <w:b/>
          <w:smallCaps/>
          <w:sz w:val="32"/>
          <w:szCs w:val="32"/>
          <w:lang w:eastAsia="es-ES"/>
        </w:rPr>
      </w:pPr>
      <w:bookmarkStart w:id="0" w:name="_GoBack"/>
      <w:bookmarkEnd w:id="0"/>
      <w:r w:rsidRPr="0015173E">
        <w:rPr>
          <w:rFonts w:ascii="Tahoma" w:eastAsia="Times New Roman" w:hAnsi="Tahoma" w:cs="Tahoma"/>
          <w:b/>
          <w:smallCaps/>
          <w:noProof/>
          <w:sz w:val="32"/>
          <w:szCs w:val="32"/>
          <w:lang w:eastAsia="es-ES"/>
        </w:rPr>
        <w:drawing>
          <wp:inline distT="0" distB="0" distL="0" distR="0" wp14:anchorId="510E9705" wp14:editId="37C47C99">
            <wp:extent cx="3552825" cy="609600"/>
            <wp:effectExtent l="0" t="0" r="0" b="0"/>
            <wp:docPr id="2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2825" cy="609600"/>
                    </a:xfrm>
                    <a:prstGeom prst="rect">
                      <a:avLst/>
                    </a:prstGeom>
                    <a:noFill/>
                    <a:ln>
                      <a:noFill/>
                    </a:ln>
                  </pic:spPr>
                </pic:pic>
              </a:graphicData>
            </a:graphic>
          </wp:inline>
        </w:drawing>
      </w: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r w:rsidRPr="0015173E">
        <w:rPr>
          <w:rFonts w:ascii="Tahoma" w:eastAsia="Times New Roman" w:hAnsi="Tahoma" w:cs="Tahoma"/>
          <w:b/>
          <w:smallCaps/>
          <w:sz w:val="32"/>
          <w:szCs w:val="32"/>
          <w:lang w:eastAsia="es-ES"/>
        </w:rPr>
        <w:t xml:space="preserve">Máster Universitario en </w:t>
      </w:r>
      <w:r>
        <w:rPr>
          <w:rFonts w:ascii="Tahoma" w:eastAsia="Times New Roman" w:hAnsi="Tahoma" w:cs="Tahoma"/>
          <w:b/>
          <w:smallCaps/>
          <w:sz w:val="32"/>
          <w:szCs w:val="32"/>
          <w:lang w:eastAsia="es-ES"/>
        </w:rPr>
        <w:t>Ingeniería de Servicios y Aplicaciones web</w:t>
      </w: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r w:rsidRPr="0015173E">
        <w:rPr>
          <w:rFonts w:ascii="Tahoma" w:eastAsia="Times New Roman" w:hAnsi="Tahoma" w:cs="Tahoma"/>
          <w:b/>
          <w:smallCaps/>
          <w:noProof/>
          <w:sz w:val="32"/>
          <w:szCs w:val="32"/>
          <w:lang w:eastAsia="es-ES"/>
        </w:rPr>
        <w:drawing>
          <wp:inline distT="0" distB="0" distL="0" distR="0" wp14:anchorId="07ECD500" wp14:editId="23B40531">
            <wp:extent cx="1885950" cy="2381250"/>
            <wp:effectExtent l="0" t="0" r="0" b="0"/>
            <wp:docPr id="2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5950" cy="2381250"/>
                    </a:xfrm>
                    <a:prstGeom prst="rect">
                      <a:avLst/>
                    </a:prstGeom>
                    <a:noFill/>
                    <a:ln>
                      <a:noFill/>
                    </a:ln>
                  </pic:spPr>
                </pic:pic>
              </a:graphicData>
            </a:graphic>
          </wp:inline>
        </w:drawing>
      </w: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r w:rsidRPr="0015173E">
        <w:rPr>
          <w:rFonts w:ascii="Tahoma" w:eastAsia="Times New Roman" w:hAnsi="Tahoma" w:cs="Tahoma"/>
          <w:b/>
          <w:smallCaps/>
          <w:sz w:val="32"/>
          <w:szCs w:val="32"/>
          <w:lang w:eastAsia="es-ES"/>
        </w:rPr>
        <w:t>Trabajo de Fin de Máster</w:t>
      </w: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40"/>
          <w:szCs w:val="32"/>
          <w:lang w:eastAsia="es-ES"/>
        </w:rPr>
      </w:pPr>
      <w:r>
        <w:rPr>
          <w:rFonts w:ascii="Tahoma" w:eastAsia="Times New Roman" w:hAnsi="Tahoma" w:cs="Tahoma"/>
          <w:b/>
          <w:smallCaps/>
          <w:sz w:val="40"/>
          <w:szCs w:val="32"/>
          <w:lang w:eastAsia="es-ES"/>
        </w:rPr>
        <w:t>Servicios RESTFUL en J2ee</w:t>
      </w: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jc w:val="center"/>
        <w:rPr>
          <w:rFonts w:ascii="Tahoma" w:eastAsia="Times New Roman" w:hAnsi="Tahoma" w:cs="Tahoma"/>
          <w:b/>
          <w:smallCaps/>
          <w:sz w:val="32"/>
          <w:szCs w:val="32"/>
          <w:lang w:eastAsia="es-ES"/>
        </w:rPr>
      </w:pPr>
    </w:p>
    <w:p w:rsidR="0015173E" w:rsidRPr="0015173E" w:rsidRDefault="0015173E" w:rsidP="0015173E">
      <w:pPr>
        <w:spacing w:after="0" w:line="240" w:lineRule="auto"/>
        <w:ind w:left="4820"/>
        <w:jc w:val="left"/>
        <w:rPr>
          <w:rFonts w:ascii="Tahoma" w:eastAsia="Times New Roman" w:hAnsi="Tahoma" w:cs="Tahoma"/>
          <w:b/>
          <w:smallCaps/>
          <w:sz w:val="32"/>
          <w:szCs w:val="32"/>
          <w:lang w:eastAsia="es-ES"/>
        </w:rPr>
      </w:pPr>
      <w:r>
        <w:rPr>
          <w:rFonts w:ascii="Tahoma" w:eastAsia="Times New Roman" w:hAnsi="Tahoma" w:cs="Tahoma"/>
          <w:b/>
          <w:smallCaps/>
          <w:sz w:val="32"/>
          <w:szCs w:val="32"/>
          <w:lang w:eastAsia="es-ES"/>
        </w:rPr>
        <w:t>autor</w:t>
      </w:r>
      <w:r w:rsidRPr="0015173E">
        <w:rPr>
          <w:rFonts w:ascii="Tahoma" w:eastAsia="Times New Roman" w:hAnsi="Tahoma" w:cs="Tahoma"/>
          <w:b/>
          <w:smallCaps/>
          <w:sz w:val="32"/>
          <w:szCs w:val="32"/>
          <w:lang w:eastAsia="es-ES"/>
        </w:rPr>
        <w:t>:</w:t>
      </w:r>
    </w:p>
    <w:p w:rsidR="0015173E" w:rsidRPr="0015173E" w:rsidRDefault="0015173E" w:rsidP="0015173E">
      <w:pPr>
        <w:spacing w:after="0" w:line="240" w:lineRule="auto"/>
        <w:ind w:left="4820"/>
        <w:jc w:val="left"/>
        <w:rPr>
          <w:rFonts w:ascii="Tahoma" w:eastAsia="Times New Roman" w:hAnsi="Tahoma" w:cs="Tahoma"/>
          <w:b/>
          <w:smallCaps/>
          <w:sz w:val="32"/>
          <w:szCs w:val="32"/>
          <w:lang w:eastAsia="es-ES"/>
        </w:rPr>
      </w:pPr>
      <w:r>
        <w:rPr>
          <w:rFonts w:ascii="Tahoma" w:eastAsia="Times New Roman" w:hAnsi="Tahoma" w:cs="Tahoma"/>
          <w:b/>
          <w:smallCaps/>
          <w:sz w:val="32"/>
          <w:szCs w:val="32"/>
          <w:lang w:eastAsia="es-ES"/>
        </w:rPr>
        <w:t>David Grau López</w:t>
      </w:r>
    </w:p>
    <w:p w:rsidR="0015173E" w:rsidRPr="0015173E" w:rsidRDefault="0015173E" w:rsidP="0015173E">
      <w:pPr>
        <w:spacing w:after="0" w:line="240" w:lineRule="auto"/>
        <w:ind w:left="4820"/>
        <w:jc w:val="left"/>
        <w:rPr>
          <w:rFonts w:ascii="Tahoma" w:eastAsia="Times New Roman" w:hAnsi="Tahoma" w:cs="Tahoma"/>
          <w:b/>
          <w:smallCaps/>
          <w:sz w:val="32"/>
          <w:szCs w:val="32"/>
          <w:lang w:eastAsia="es-ES"/>
        </w:rPr>
      </w:pPr>
    </w:p>
    <w:p w:rsidR="0015173E" w:rsidRPr="0015173E" w:rsidRDefault="0015173E" w:rsidP="0015173E">
      <w:pPr>
        <w:spacing w:after="0" w:line="240" w:lineRule="auto"/>
        <w:ind w:left="4820"/>
        <w:jc w:val="left"/>
        <w:rPr>
          <w:rFonts w:ascii="Tahoma" w:eastAsia="Times New Roman" w:hAnsi="Tahoma" w:cs="Tahoma"/>
          <w:b/>
          <w:smallCaps/>
          <w:sz w:val="32"/>
          <w:szCs w:val="32"/>
          <w:lang w:eastAsia="es-ES"/>
        </w:rPr>
      </w:pPr>
      <w:r w:rsidRPr="0015173E">
        <w:rPr>
          <w:rFonts w:ascii="Tahoma" w:eastAsia="Times New Roman" w:hAnsi="Tahoma" w:cs="Tahoma"/>
          <w:b/>
          <w:smallCaps/>
          <w:sz w:val="32"/>
          <w:szCs w:val="32"/>
          <w:lang w:eastAsia="es-ES"/>
        </w:rPr>
        <w:t>tutor:</w:t>
      </w:r>
    </w:p>
    <w:p w:rsidR="0015173E" w:rsidRPr="0015173E" w:rsidRDefault="0015173E" w:rsidP="0015173E">
      <w:pPr>
        <w:spacing w:after="0" w:line="240" w:lineRule="auto"/>
        <w:ind w:left="4820"/>
        <w:jc w:val="left"/>
        <w:rPr>
          <w:rFonts w:ascii="Tahoma" w:eastAsia="Times New Roman" w:hAnsi="Tahoma" w:cs="Tahoma"/>
          <w:b/>
          <w:smallCaps/>
          <w:sz w:val="32"/>
          <w:szCs w:val="32"/>
          <w:lang w:eastAsia="es-ES"/>
        </w:rPr>
      </w:pPr>
      <w:proofErr w:type="spellStart"/>
      <w:r>
        <w:rPr>
          <w:rFonts w:ascii="Tahoma" w:eastAsia="Times New Roman" w:hAnsi="Tahoma" w:cs="Tahoma"/>
          <w:b/>
          <w:smallCaps/>
          <w:sz w:val="32"/>
          <w:szCs w:val="32"/>
          <w:lang w:eastAsia="es-ES"/>
        </w:rPr>
        <w:t>Wladimiro</w:t>
      </w:r>
      <w:proofErr w:type="spellEnd"/>
      <w:r>
        <w:rPr>
          <w:rFonts w:ascii="Tahoma" w:eastAsia="Times New Roman" w:hAnsi="Tahoma" w:cs="Tahoma"/>
          <w:b/>
          <w:smallCaps/>
          <w:sz w:val="32"/>
          <w:szCs w:val="32"/>
          <w:lang w:eastAsia="es-ES"/>
        </w:rPr>
        <w:t xml:space="preserve"> D</w:t>
      </w:r>
      <w:r w:rsidR="00FA43EA">
        <w:rPr>
          <w:rFonts w:ascii="Tahoma" w:eastAsia="Times New Roman" w:hAnsi="Tahoma" w:cs="Tahoma"/>
          <w:b/>
          <w:smallCaps/>
          <w:sz w:val="32"/>
          <w:szCs w:val="32"/>
          <w:lang w:eastAsia="es-ES"/>
        </w:rPr>
        <w:t>í</w:t>
      </w:r>
      <w:r>
        <w:rPr>
          <w:rFonts w:ascii="Tahoma" w:eastAsia="Times New Roman" w:hAnsi="Tahoma" w:cs="Tahoma"/>
          <w:b/>
          <w:smallCaps/>
          <w:sz w:val="32"/>
          <w:szCs w:val="32"/>
          <w:lang w:eastAsia="es-ES"/>
        </w:rPr>
        <w:t>az Villanueva</w:t>
      </w:r>
    </w:p>
    <w:p w:rsidR="0015173E" w:rsidRPr="0015173E" w:rsidRDefault="0015173E" w:rsidP="0015173E">
      <w:pPr>
        <w:spacing w:after="0" w:line="240" w:lineRule="auto"/>
        <w:ind w:left="4820"/>
        <w:jc w:val="left"/>
        <w:rPr>
          <w:rFonts w:ascii="Cambria" w:eastAsia="Times New Roman" w:hAnsi="Cambria" w:cs="Times New Roman"/>
          <w:b/>
          <w:sz w:val="28"/>
          <w:szCs w:val="24"/>
          <w:lang w:eastAsia="es-ES"/>
        </w:rPr>
      </w:pPr>
    </w:p>
    <w:p w:rsidR="0015173E" w:rsidRPr="0015173E" w:rsidRDefault="006A0FEC" w:rsidP="0015173E">
      <w:pPr>
        <w:spacing w:after="0" w:line="240" w:lineRule="auto"/>
        <w:ind w:left="4820"/>
        <w:jc w:val="left"/>
        <w:rPr>
          <w:rFonts w:ascii="Tahoma" w:eastAsia="Times New Roman" w:hAnsi="Tahoma" w:cs="Tahoma"/>
          <w:b/>
          <w:smallCaps/>
          <w:sz w:val="32"/>
          <w:szCs w:val="32"/>
          <w:lang w:eastAsia="es-ES"/>
        </w:rPr>
      </w:pPr>
      <w:r>
        <w:rPr>
          <w:rFonts w:ascii="Tahoma" w:eastAsia="Times New Roman" w:hAnsi="Tahoma" w:cs="Tahoma"/>
          <w:b/>
          <w:smallCaps/>
          <w:sz w:val="32"/>
          <w:szCs w:val="32"/>
          <w:lang w:eastAsia="es-ES"/>
        </w:rPr>
        <w:t>09, 2015</w:t>
      </w:r>
    </w:p>
    <w:p w:rsidR="00FA43EA" w:rsidRDefault="00FA43EA" w:rsidP="0015173E">
      <w:pPr>
        <w:jc w:val="center"/>
        <w:rPr>
          <w:rFonts w:ascii="Tahoma" w:eastAsia="Times New Roman" w:hAnsi="Tahoma" w:cs="Tahoma"/>
          <w:b/>
          <w:smallCaps/>
          <w:sz w:val="32"/>
          <w:szCs w:val="32"/>
          <w:lang w:eastAsia="es-ES"/>
        </w:rPr>
        <w:sectPr w:rsidR="00FA43EA" w:rsidSect="00FA43EA">
          <w:footerReference w:type="default" r:id="rId11"/>
          <w:pgSz w:w="11906" w:h="16838" w:code="9"/>
          <w:pgMar w:top="1134" w:right="1134" w:bottom="1134" w:left="1134" w:header="720" w:footer="720" w:gutter="0"/>
          <w:cols w:space="720"/>
          <w:titlePg/>
        </w:sectPr>
      </w:pPr>
    </w:p>
    <w:p w:rsidR="00FA43EA" w:rsidRPr="0015173E" w:rsidRDefault="00FA43EA" w:rsidP="00FA43EA">
      <w:pPr>
        <w:jc w:val="center"/>
        <w:rPr>
          <w:rFonts w:ascii="Tahoma" w:eastAsia="Times New Roman" w:hAnsi="Tahoma" w:cs="Tahoma"/>
          <w:b/>
          <w:smallCaps/>
          <w:sz w:val="32"/>
          <w:szCs w:val="32"/>
          <w:lang w:eastAsia="es-ES"/>
        </w:rPr>
      </w:pPr>
      <w:r>
        <w:rPr>
          <w:rFonts w:ascii="Tahoma" w:eastAsia="Times New Roman" w:hAnsi="Tahoma" w:cs="Tahoma"/>
          <w:b/>
          <w:smallCaps/>
          <w:sz w:val="32"/>
          <w:szCs w:val="32"/>
          <w:lang w:eastAsia="es-ES"/>
        </w:rPr>
        <w:lastRenderedPageBreak/>
        <w:tab/>
      </w:r>
      <w:r w:rsidRPr="0015173E">
        <w:rPr>
          <w:rFonts w:ascii="Tahoma" w:eastAsia="Times New Roman" w:hAnsi="Tahoma" w:cs="Tahoma"/>
          <w:b/>
          <w:smallCaps/>
          <w:noProof/>
          <w:sz w:val="32"/>
          <w:szCs w:val="32"/>
          <w:lang w:eastAsia="es-ES"/>
        </w:rPr>
        <w:drawing>
          <wp:inline distT="0" distB="0" distL="0" distR="0" wp14:anchorId="09C28703" wp14:editId="06C23863">
            <wp:extent cx="5353050" cy="742950"/>
            <wp:effectExtent l="0" t="0" r="0" b="0"/>
            <wp:docPr id="23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742950"/>
                    </a:xfrm>
                    <a:prstGeom prst="rect">
                      <a:avLst/>
                    </a:prstGeom>
                    <a:noFill/>
                    <a:ln>
                      <a:noFill/>
                    </a:ln>
                  </pic:spPr>
                </pic:pic>
              </a:graphicData>
            </a:graphic>
          </wp:inline>
        </w:drawing>
      </w: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r w:rsidRPr="0015173E">
        <w:rPr>
          <w:rFonts w:ascii="Tahoma" w:eastAsia="Times New Roman" w:hAnsi="Tahoma" w:cs="Tahoma"/>
          <w:b/>
          <w:smallCaps/>
          <w:sz w:val="32"/>
          <w:szCs w:val="32"/>
          <w:lang w:eastAsia="es-ES"/>
        </w:rPr>
        <w:t xml:space="preserve">Máster Universitario en </w:t>
      </w:r>
      <w:r>
        <w:rPr>
          <w:rFonts w:ascii="Tahoma" w:eastAsia="Times New Roman" w:hAnsi="Tahoma" w:cs="Tahoma"/>
          <w:b/>
          <w:smallCaps/>
          <w:sz w:val="32"/>
          <w:szCs w:val="32"/>
          <w:lang w:eastAsia="es-ES"/>
        </w:rPr>
        <w:t>Ingeniería de Servicios y Aplicaciones web</w:t>
      </w: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r w:rsidRPr="0015173E">
        <w:rPr>
          <w:rFonts w:ascii="Tahoma" w:eastAsia="Times New Roman" w:hAnsi="Tahoma" w:cs="Tahoma"/>
          <w:b/>
          <w:smallCaps/>
          <w:sz w:val="32"/>
          <w:szCs w:val="32"/>
          <w:lang w:eastAsia="es-ES"/>
        </w:rPr>
        <w:t>Trabajo de Fin de Máster</w:t>
      </w: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40"/>
          <w:szCs w:val="32"/>
          <w:lang w:eastAsia="es-ES"/>
        </w:rPr>
      </w:pPr>
      <w:r>
        <w:rPr>
          <w:rFonts w:ascii="Tahoma" w:eastAsia="Times New Roman" w:hAnsi="Tahoma" w:cs="Tahoma"/>
          <w:b/>
          <w:smallCaps/>
          <w:sz w:val="40"/>
          <w:szCs w:val="32"/>
          <w:lang w:eastAsia="es-ES"/>
        </w:rPr>
        <w:t>Servicios RESTFUL en J2ee</w:t>
      </w: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jc w:val="center"/>
        <w:rPr>
          <w:rFonts w:ascii="Tahoma" w:eastAsia="Times New Roman" w:hAnsi="Tahoma" w:cs="Tahoma"/>
          <w:b/>
          <w:smallCaps/>
          <w:sz w:val="32"/>
          <w:szCs w:val="32"/>
          <w:lang w:eastAsia="es-ES"/>
        </w:rPr>
      </w:pPr>
    </w:p>
    <w:p w:rsidR="00FA43EA" w:rsidRPr="0015173E" w:rsidRDefault="00FA43EA" w:rsidP="00FA43EA">
      <w:pPr>
        <w:spacing w:after="0" w:line="240" w:lineRule="auto"/>
        <w:ind w:left="4820"/>
        <w:jc w:val="left"/>
        <w:rPr>
          <w:rFonts w:ascii="Tahoma" w:eastAsia="Times New Roman" w:hAnsi="Tahoma" w:cs="Tahoma"/>
          <w:b/>
          <w:smallCaps/>
          <w:sz w:val="32"/>
          <w:szCs w:val="32"/>
          <w:lang w:eastAsia="es-ES"/>
        </w:rPr>
      </w:pPr>
      <w:r>
        <w:rPr>
          <w:rFonts w:ascii="Tahoma" w:eastAsia="Times New Roman" w:hAnsi="Tahoma" w:cs="Tahoma"/>
          <w:b/>
          <w:smallCaps/>
          <w:sz w:val="32"/>
          <w:szCs w:val="32"/>
          <w:lang w:eastAsia="es-ES"/>
        </w:rPr>
        <w:t>autor</w:t>
      </w:r>
      <w:r w:rsidRPr="0015173E">
        <w:rPr>
          <w:rFonts w:ascii="Tahoma" w:eastAsia="Times New Roman" w:hAnsi="Tahoma" w:cs="Tahoma"/>
          <w:b/>
          <w:smallCaps/>
          <w:sz w:val="32"/>
          <w:szCs w:val="32"/>
          <w:lang w:eastAsia="es-ES"/>
        </w:rPr>
        <w:t>:</w:t>
      </w:r>
    </w:p>
    <w:p w:rsidR="00FA43EA" w:rsidRPr="0015173E" w:rsidRDefault="00FA43EA" w:rsidP="00FA43EA">
      <w:pPr>
        <w:spacing w:after="0" w:line="240" w:lineRule="auto"/>
        <w:ind w:left="4820"/>
        <w:jc w:val="left"/>
        <w:rPr>
          <w:rFonts w:ascii="Tahoma" w:eastAsia="Times New Roman" w:hAnsi="Tahoma" w:cs="Tahoma"/>
          <w:b/>
          <w:smallCaps/>
          <w:sz w:val="32"/>
          <w:szCs w:val="32"/>
          <w:lang w:eastAsia="es-ES"/>
        </w:rPr>
      </w:pPr>
      <w:r>
        <w:rPr>
          <w:rFonts w:ascii="Tahoma" w:eastAsia="Times New Roman" w:hAnsi="Tahoma" w:cs="Tahoma"/>
          <w:b/>
          <w:smallCaps/>
          <w:sz w:val="32"/>
          <w:szCs w:val="32"/>
          <w:lang w:eastAsia="es-ES"/>
        </w:rPr>
        <w:t>David Grau López</w:t>
      </w:r>
    </w:p>
    <w:p w:rsidR="00FA43EA" w:rsidRPr="0015173E" w:rsidRDefault="00FA43EA" w:rsidP="00FA43EA">
      <w:pPr>
        <w:spacing w:after="0" w:line="240" w:lineRule="auto"/>
        <w:ind w:left="4820"/>
        <w:jc w:val="left"/>
        <w:rPr>
          <w:rFonts w:ascii="Tahoma" w:eastAsia="Times New Roman" w:hAnsi="Tahoma" w:cs="Tahoma"/>
          <w:b/>
          <w:smallCaps/>
          <w:sz w:val="32"/>
          <w:szCs w:val="32"/>
          <w:lang w:eastAsia="es-ES"/>
        </w:rPr>
      </w:pPr>
    </w:p>
    <w:p w:rsidR="00FA43EA" w:rsidRDefault="00FA43EA" w:rsidP="00FA43EA">
      <w:pPr>
        <w:spacing w:after="0" w:line="240" w:lineRule="auto"/>
        <w:ind w:left="4820"/>
        <w:jc w:val="left"/>
        <w:rPr>
          <w:rFonts w:ascii="Tahoma" w:eastAsia="Times New Roman" w:hAnsi="Tahoma" w:cs="Tahoma"/>
          <w:b/>
          <w:smallCaps/>
          <w:sz w:val="32"/>
          <w:szCs w:val="32"/>
          <w:lang w:eastAsia="es-ES"/>
        </w:rPr>
      </w:pPr>
      <w:r w:rsidRPr="0015173E">
        <w:rPr>
          <w:rFonts w:ascii="Tahoma" w:eastAsia="Times New Roman" w:hAnsi="Tahoma" w:cs="Tahoma"/>
          <w:b/>
          <w:smallCaps/>
          <w:sz w:val="32"/>
          <w:szCs w:val="32"/>
          <w:lang w:eastAsia="es-ES"/>
        </w:rPr>
        <w:t>tutor:</w:t>
      </w:r>
    </w:p>
    <w:p w:rsidR="00FA43EA" w:rsidRPr="0015173E" w:rsidRDefault="00FA43EA" w:rsidP="00FA43EA">
      <w:pPr>
        <w:spacing w:after="0" w:line="240" w:lineRule="auto"/>
        <w:ind w:left="4820"/>
        <w:jc w:val="left"/>
        <w:rPr>
          <w:rFonts w:ascii="Tahoma" w:eastAsia="Times New Roman" w:hAnsi="Tahoma" w:cs="Tahoma"/>
          <w:b/>
          <w:smallCaps/>
          <w:sz w:val="32"/>
          <w:szCs w:val="32"/>
          <w:lang w:eastAsia="es-ES"/>
        </w:rPr>
      </w:pPr>
      <w:proofErr w:type="spellStart"/>
      <w:r>
        <w:rPr>
          <w:rFonts w:ascii="Tahoma" w:eastAsia="Times New Roman" w:hAnsi="Tahoma" w:cs="Tahoma"/>
          <w:b/>
          <w:smallCaps/>
          <w:sz w:val="32"/>
          <w:szCs w:val="32"/>
          <w:lang w:eastAsia="es-ES"/>
        </w:rPr>
        <w:t>W</w:t>
      </w:r>
      <w:r>
        <w:rPr>
          <w:rFonts w:ascii="Tahoma" w:eastAsia="Times New Roman" w:hAnsi="Tahoma" w:cs="Tahoma"/>
          <w:b/>
          <w:smallCaps/>
          <w:sz w:val="32"/>
          <w:szCs w:val="32"/>
          <w:lang w:eastAsia="es-ES"/>
        </w:rPr>
        <w:t>ladimiro</w:t>
      </w:r>
      <w:proofErr w:type="spellEnd"/>
      <w:r>
        <w:rPr>
          <w:rFonts w:ascii="Tahoma" w:eastAsia="Times New Roman" w:hAnsi="Tahoma" w:cs="Tahoma"/>
          <w:b/>
          <w:smallCaps/>
          <w:sz w:val="32"/>
          <w:szCs w:val="32"/>
          <w:lang w:eastAsia="es-ES"/>
        </w:rPr>
        <w:t xml:space="preserve"> Dí</w:t>
      </w:r>
      <w:r>
        <w:rPr>
          <w:rFonts w:ascii="Tahoma" w:eastAsia="Times New Roman" w:hAnsi="Tahoma" w:cs="Tahoma"/>
          <w:b/>
          <w:smallCaps/>
          <w:sz w:val="32"/>
          <w:szCs w:val="32"/>
          <w:lang w:eastAsia="es-ES"/>
        </w:rPr>
        <w:t>az Villanueva</w:t>
      </w:r>
    </w:p>
    <w:p w:rsidR="00FA43EA" w:rsidRPr="0015173E" w:rsidRDefault="00FA43EA" w:rsidP="00FA43EA">
      <w:pPr>
        <w:spacing w:after="0" w:line="240" w:lineRule="auto"/>
        <w:ind w:left="4820"/>
        <w:jc w:val="left"/>
        <w:rPr>
          <w:rFonts w:ascii="Tahoma" w:eastAsia="Times New Roman" w:hAnsi="Tahoma" w:cs="Tahoma"/>
          <w:b/>
          <w:smallCaps/>
          <w:sz w:val="32"/>
          <w:szCs w:val="32"/>
          <w:lang w:eastAsia="es-ES"/>
        </w:rPr>
      </w:pPr>
    </w:p>
    <w:p w:rsidR="00FA43EA" w:rsidRPr="0015173E" w:rsidRDefault="00FA43EA" w:rsidP="00FA43EA">
      <w:pPr>
        <w:spacing w:after="0" w:line="240" w:lineRule="auto"/>
        <w:jc w:val="left"/>
        <w:rPr>
          <w:rFonts w:ascii="Cambria" w:eastAsia="Times New Roman" w:hAnsi="Cambria" w:cs="Times New Roman"/>
          <w:sz w:val="28"/>
          <w:szCs w:val="24"/>
          <w:lang w:eastAsia="es-ES"/>
        </w:rPr>
      </w:pPr>
    </w:p>
    <w:p w:rsidR="00FA43EA" w:rsidRPr="0015173E" w:rsidRDefault="00FA43EA" w:rsidP="00FA43EA">
      <w:pPr>
        <w:pBdr>
          <w:top w:val="single" w:sz="4" w:space="1" w:color="auto"/>
        </w:pBdr>
        <w:spacing w:after="0" w:line="240" w:lineRule="auto"/>
        <w:jc w:val="left"/>
        <w:rPr>
          <w:rFonts w:ascii="Cambria" w:eastAsia="Times New Roman" w:hAnsi="Cambria" w:cs="Times New Roman"/>
          <w:sz w:val="28"/>
          <w:szCs w:val="24"/>
          <w:lang w:eastAsia="es-ES"/>
        </w:rPr>
      </w:pPr>
    </w:p>
    <w:p w:rsidR="00FA43EA" w:rsidRPr="0015173E" w:rsidRDefault="00FA43EA" w:rsidP="00FA43EA">
      <w:pPr>
        <w:spacing w:after="0" w:line="240" w:lineRule="auto"/>
        <w:ind w:right="-85"/>
        <w:jc w:val="left"/>
        <w:rPr>
          <w:rFonts w:ascii="Tahoma" w:eastAsia="Times New Roman" w:hAnsi="Tahoma" w:cs="Tahoma"/>
          <w:b/>
          <w:smallCaps/>
          <w:sz w:val="28"/>
          <w:szCs w:val="24"/>
          <w:lang w:eastAsia="es-ES"/>
        </w:rPr>
      </w:pPr>
      <w:r w:rsidRPr="0015173E">
        <w:rPr>
          <w:rFonts w:ascii="Tahoma" w:eastAsia="Times New Roman" w:hAnsi="Tahoma" w:cs="Tahoma"/>
          <w:b/>
          <w:smallCaps/>
          <w:sz w:val="28"/>
          <w:szCs w:val="24"/>
          <w:lang w:eastAsia="es-ES"/>
        </w:rPr>
        <w:t>Tribunal:</w:t>
      </w:r>
    </w:p>
    <w:p w:rsidR="00FA43EA" w:rsidRPr="0015173E" w:rsidRDefault="00FA43EA" w:rsidP="00FA43EA">
      <w:pPr>
        <w:spacing w:after="0" w:line="240" w:lineRule="auto"/>
        <w:ind w:right="-85"/>
        <w:jc w:val="left"/>
        <w:rPr>
          <w:rFonts w:ascii="Tahoma" w:eastAsia="Times New Roman" w:hAnsi="Tahoma" w:cs="Tahoma"/>
          <w:smallCaps/>
          <w:szCs w:val="24"/>
          <w:lang w:eastAsia="es-ES"/>
        </w:rPr>
      </w:pPr>
    </w:p>
    <w:tbl>
      <w:tblPr>
        <w:tblW w:w="8712" w:type="dxa"/>
        <w:tblInd w:w="720" w:type="dxa"/>
        <w:tblLook w:val="01E0" w:firstRow="1" w:lastRow="1" w:firstColumn="1" w:lastColumn="1" w:noHBand="0" w:noVBand="0"/>
      </w:tblPr>
      <w:tblGrid>
        <w:gridCol w:w="4356"/>
        <w:gridCol w:w="4356"/>
      </w:tblGrid>
      <w:tr w:rsidR="00FA43EA" w:rsidRPr="0015173E" w:rsidTr="00D125D2">
        <w:tc>
          <w:tcPr>
            <w:tcW w:w="4356" w:type="dxa"/>
          </w:tcPr>
          <w:p w:rsidR="00FA43EA" w:rsidRPr="0015173E" w:rsidRDefault="00FA43EA" w:rsidP="00D125D2">
            <w:pPr>
              <w:spacing w:after="0" w:line="240" w:lineRule="auto"/>
              <w:ind w:right="-85"/>
              <w:jc w:val="left"/>
              <w:rPr>
                <w:rFonts w:ascii="Tahoma" w:eastAsia="Times New Roman" w:hAnsi="Tahoma" w:cs="Tahoma"/>
                <w:smallCaps/>
                <w:szCs w:val="24"/>
                <w:lang w:eastAsia="es-ES"/>
              </w:rPr>
            </w:pPr>
            <w:r w:rsidRPr="0015173E">
              <w:rPr>
                <w:rFonts w:ascii="Tahoma" w:eastAsia="Times New Roman" w:hAnsi="Tahoma" w:cs="Tahoma"/>
                <w:smallCaps/>
                <w:szCs w:val="24"/>
                <w:lang w:eastAsia="es-ES"/>
              </w:rPr>
              <w:t xml:space="preserve">Presidente/a: </w:t>
            </w:r>
          </w:p>
          <w:p w:rsidR="00FA43EA" w:rsidRPr="0015173E" w:rsidRDefault="00FA43EA" w:rsidP="00D125D2">
            <w:pPr>
              <w:spacing w:after="0" w:line="240" w:lineRule="auto"/>
              <w:ind w:right="-85"/>
              <w:jc w:val="left"/>
              <w:rPr>
                <w:rFonts w:ascii="Tahoma" w:eastAsia="Times New Roman" w:hAnsi="Tahoma" w:cs="Tahoma"/>
                <w:smallCaps/>
                <w:szCs w:val="24"/>
                <w:lang w:eastAsia="es-ES"/>
              </w:rPr>
            </w:pPr>
          </w:p>
          <w:p w:rsidR="00FA43EA" w:rsidRPr="0015173E" w:rsidRDefault="00FA43EA" w:rsidP="00D125D2">
            <w:pPr>
              <w:spacing w:after="0" w:line="240" w:lineRule="auto"/>
              <w:ind w:right="-85"/>
              <w:jc w:val="left"/>
              <w:rPr>
                <w:rFonts w:ascii="Tahoma" w:eastAsia="Times New Roman" w:hAnsi="Tahoma" w:cs="Tahoma"/>
                <w:smallCaps/>
                <w:szCs w:val="24"/>
                <w:lang w:eastAsia="es-ES"/>
              </w:rPr>
            </w:pPr>
          </w:p>
          <w:p w:rsidR="00FA43EA" w:rsidRPr="0015173E" w:rsidRDefault="00FA43EA" w:rsidP="00D125D2">
            <w:pPr>
              <w:spacing w:after="0" w:line="240" w:lineRule="auto"/>
              <w:ind w:right="-85"/>
              <w:jc w:val="left"/>
              <w:rPr>
                <w:rFonts w:ascii="Tahoma" w:eastAsia="Times New Roman" w:hAnsi="Tahoma" w:cs="Tahoma"/>
                <w:smallCaps/>
                <w:szCs w:val="24"/>
                <w:lang w:eastAsia="es-ES"/>
              </w:rPr>
            </w:pPr>
          </w:p>
          <w:p w:rsidR="00FA43EA" w:rsidRPr="0015173E" w:rsidRDefault="00FA43EA" w:rsidP="00D125D2">
            <w:pPr>
              <w:spacing w:after="0" w:line="240" w:lineRule="auto"/>
              <w:ind w:right="-85"/>
              <w:jc w:val="left"/>
              <w:rPr>
                <w:rFonts w:ascii="Tahoma" w:eastAsia="Times New Roman" w:hAnsi="Tahoma" w:cs="Tahoma"/>
                <w:smallCaps/>
                <w:sz w:val="18"/>
                <w:szCs w:val="24"/>
                <w:lang w:eastAsia="es-ES"/>
              </w:rPr>
            </w:pPr>
          </w:p>
          <w:p w:rsidR="00FA43EA" w:rsidRPr="0015173E" w:rsidRDefault="00FA43EA" w:rsidP="00D125D2">
            <w:pPr>
              <w:spacing w:after="0" w:line="240" w:lineRule="auto"/>
              <w:ind w:right="-85"/>
              <w:jc w:val="left"/>
              <w:rPr>
                <w:rFonts w:ascii="Tahoma" w:eastAsia="Times New Roman" w:hAnsi="Tahoma" w:cs="Tahoma"/>
                <w:smallCaps/>
                <w:szCs w:val="24"/>
                <w:lang w:eastAsia="es-ES"/>
              </w:rPr>
            </w:pPr>
          </w:p>
        </w:tc>
        <w:tc>
          <w:tcPr>
            <w:tcW w:w="4356" w:type="dxa"/>
          </w:tcPr>
          <w:p w:rsidR="00FA43EA" w:rsidRPr="0015173E" w:rsidRDefault="00FA43EA" w:rsidP="00D125D2">
            <w:pPr>
              <w:spacing w:after="0" w:line="240" w:lineRule="auto"/>
              <w:ind w:right="-85" w:firstLine="39"/>
              <w:jc w:val="left"/>
              <w:rPr>
                <w:rFonts w:ascii="Tahoma" w:eastAsia="Times New Roman" w:hAnsi="Tahoma" w:cs="Tahoma"/>
                <w:smallCaps/>
                <w:szCs w:val="24"/>
                <w:lang w:eastAsia="es-ES"/>
              </w:rPr>
            </w:pPr>
            <w:r w:rsidRPr="0015173E">
              <w:rPr>
                <w:rFonts w:ascii="Tahoma" w:eastAsia="Times New Roman" w:hAnsi="Tahoma" w:cs="Tahoma"/>
                <w:smallCaps/>
                <w:szCs w:val="24"/>
                <w:lang w:eastAsia="es-ES"/>
              </w:rPr>
              <w:t>Vocal 1:</w:t>
            </w:r>
          </w:p>
          <w:p w:rsidR="00FA43EA" w:rsidRPr="0015173E" w:rsidRDefault="00FA43EA" w:rsidP="00D125D2">
            <w:pPr>
              <w:spacing w:after="0" w:line="240" w:lineRule="auto"/>
              <w:ind w:right="-85" w:firstLine="39"/>
              <w:jc w:val="left"/>
              <w:rPr>
                <w:rFonts w:ascii="Tahoma" w:eastAsia="Times New Roman" w:hAnsi="Tahoma" w:cs="Tahoma"/>
                <w:smallCaps/>
                <w:szCs w:val="24"/>
                <w:lang w:eastAsia="es-ES"/>
              </w:rPr>
            </w:pPr>
          </w:p>
          <w:p w:rsidR="00FA43EA" w:rsidRPr="0015173E" w:rsidRDefault="00FA43EA" w:rsidP="00D125D2">
            <w:pPr>
              <w:spacing w:after="0" w:line="240" w:lineRule="auto"/>
              <w:ind w:right="-85" w:firstLine="39"/>
              <w:jc w:val="left"/>
              <w:rPr>
                <w:rFonts w:ascii="Tahoma" w:eastAsia="Times New Roman" w:hAnsi="Tahoma" w:cs="Tahoma"/>
                <w:smallCaps/>
                <w:szCs w:val="24"/>
                <w:lang w:eastAsia="es-ES"/>
              </w:rPr>
            </w:pPr>
          </w:p>
          <w:p w:rsidR="00FA43EA" w:rsidRPr="0015173E" w:rsidRDefault="00FA43EA" w:rsidP="00D125D2">
            <w:pPr>
              <w:spacing w:after="0" w:line="240" w:lineRule="auto"/>
              <w:ind w:right="-85" w:firstLine="39"/>
              <w:jc w:val="left"/>
              <w:rPr>
                <w:rFonts w:ascii="Tahoma" w:eastAsia="Times New Roman" w:hAnsi="Tahoma" w:cs="Tahoma"/>
                <w:smallCaps/>
                <w:sz w:val="18"/>
                <w:szCs w:val="24"/>
                <w:lang w:eastAsia="es-ES"/>
              </w:rPr>
            </w:pPr>
          </w:p>
          <w:p w:rsidR="00FA43EA" w:rsidRPr="0015173E" w:rsidRDefault="00FA43EA" w:rsidP="00D125D2">
            <w:pPr>
              <w:spacing w:after="0" w:line="240" w:lineRule="auto"/>
              <w:ind w:right="-85" w:firstLine="39"/>
              <w:jc w:val="left"/>
              <w:rPr>
                <w:rFonts w:ascii="Tahoma" w:eastAsia="Times New Roman" w:hAnsi="Tahoma" w:cs="Tahoma"/>
                <w:smallCaps/>
                <w:szCs w:val="24"/>
                <w:lang w:eastAsia="es-ES"/>
              </w:rPr>
            </w:pPr>
          </w:p>
        </w:tc>
      </w:tr>
      <w:tr w:rsidR="00FA43EA" w:rsidRPr="0015173E" w:rsidTr="00D125D2">
        <w:tc>
          <w:tcPr>
            <w:tcW w:w="4356" w:type="dxa"/>
          </w:tcPr>
          <w:p w:rsidR="00FA43EA" w:rsidRPr="0015173E" w:rsidRDefault="00FA43EA" w:rsidP="00D125D2">
            <w:pPr>
              <w:spacing w:after="0" w:line="240" w:lineRule="auto"/>
              <w:ind w:right="-85"/>
              <w:jc w:val="left"/>
              <w:rPr>
                <w:rFonts w:ascii="Tahoma" w:eastAsia="Times New Roman" w:hAnsi="Tahoma" w:cs="Tahoma"/>
                <w:smallCaps/>
                <w:szCs w:val="24"/>
                <w:lang w:eastAsia="es-ES"/>
              </w:rPr>
            </w:pPr>
            <w:r w:rsidRPr="0015173E">
              <w:rPr>
                <w:rFonts w:ascii="Tahoma" w:eastAsia="Times New Roman" w:hAnsi="Tahoma" w:cs="Tahoma"/>
                <w:smallCaps/>
                <w:szCs w:val="24"/>
                <w:lang w:eastAsia="es-ES"/>
              </w:rPr>
              <w:t xml:space="preserve">Vocal 2: </w:t>
            </w:r>
          </w:p>
          <w:p w:rsidR="00FA43EA" w:rsidRPr="0015173E" w:rsidRDefault="00FA43EA" w:rsidP="00D125D2">
            <w:pPr>
              <w:spacing w:after="0" w:line="240" w:lineRule="auto"/>
              <w:ind w:right="-85"/>
              <w:jc w:val="left"/>
              <w:rPr>
                <w:rFonts w:ascii="Tahoma" w:eastAsia="Times New Roman" w:hAnsi="Tahoma" w:cs="Tahoma"/>
                <w:smallCaps/>
                <w:szCs w:val="24"/>
                <w:lang w:eastAsia="es-ES"/>
              </w:rPr>
            </w:pPr>
          </w:p>
          <w:p w:rsidR="00FA43EA" w:rsidRPr="0015173E" w:rsidRDefault="00FA43EA" w:rsidP="00D125D2">
            <w:pPr>
              <w:spacing w:after="0" w:line="240" w:lineRule="auto"/>
              <w:ind w:right="-85"/>
              <w:jc w:val="left"/>
              <w:rPr>
                <w:rFonts w:ascii="Tahoma" w:eastAsia="Times New Roman" w:hAnsi="Tahoma" w:cs="Tahoma"/>
                <w:smallCaps/>
                <w:szCs w:val="24"/>
                <w:lang w:eastAsia="es-ES"/>
              </w:rPr>
            </w:pPr>
          </w:p>
          <w:p w:rsidR="00FA43EA" w:rsidRPr="0015173E" w:rsidRDefault="00FA43EA" w:rsidP="00D125D2">
            <w:pPr>
              <w:spacing w:after="0" w:line="240" w:lineRule="auto"/>
              <w:ind w:right="-85"/>
              <w:jc w:val="left"/>
              <w:rPr>
                <w:rFonts w:ascii="Tahoma" w:eastAsia="Times New Roman" w:hAnsi="Tahoma" w:cs="Tahoma"/>
                <w:smallCaps/>
                <w:szCs w:val="24"/>
                <w:lang w:eastAsia="es-ES"/>
              </w:rPr>
            </w:pPr>
          </w:p>
          <w:p w:rsidR="00FA43EA" w:rsidRPr="0015173E" w:rsidRDefault="00FA43EA" w:rsidP="00D125D2">
            <w:pPr>
              <w:spacing w:after="0" w:line="240" w:lineRule="auto"/>
              <w:ind w:right="-85"/>
              <w:jc w:val="left"/>
              <w:rPr>
                <w:rFonts w:ascii="Tahoma" w:eastAsia="Times New Roman" w:hAnsi="Tahoma" w:cs="Tahoma"/>
                <w:smallCaps/>
                <w:sz w:val="18"/>
                <w:szCs w:val="24"/>
                <w:lang w:eastAsia="es-ES"/>
              </w:rPr>
            </w:pPr>
          </w:p>
          <w:p w:rsidR="00FA43EA" w:rsidRPr="0015173E" w:rsidRDefault="00FA43EA" w:rsidP="00D125D2">
            <w:pPr>
              <w:spacing w:after="0" w:line="240" w:lineRule="auto"/>
              <w:ind w:right="-85"/>
              <w:jc w:val="left"/>
              <w:rPr>
                <w:rFonts w:ascii="Tahoma" w:eastAsia="Times New Roman" w:hAnsi="Tahoma" w:cs="Tahoma"/>
                <w:smallCaps/>
                <w:szCs w:val="24"/>
                <w:lang w:eastAsia="es-ES"/>
              </w:rPr>
            </w:pPr>
          </w:p>
        </w:tc>
        <w:tc>
          <w:tcPr>
            <w:tcW w:w="4356" w:type="dxa"/>
          </w:tcPr>
          <w:p w:rsidR="00FA43EA" w:rsidRPr="0015173E" w:rsidRDefault="00FA43EA" w:rsidP="00D125D2">
            <w:pPr>
              <w:spacing w:after="0" w:line="240" w:lineRule="auto"/>
              <w:ind w:right="-85" w:firstLine="39"/>
              <w:jc w:val="left"/>
              <w:rPr>
                <w:rFonts w:ascii="Tahoma" w:eastAsia="Times New Roman" w:hAnsi="Tahoma" w:cs="Tahoma"/>
                <w:b/>
                <w:smallCaps/>
                <w:sz w:val="28"/>
                <w:szCs w:val="28"/>
                <w:lang w:eastAsia="es-ES"/>
              </w:rPr>
            </w:pPr>
            <w:r w:rsidRPr="0015173E">
              <w:rPr>
                <w:rFonts w:ascii="Tahoma" w:eastAsia="Times New Roman" w:hAnsi="Tahoma" w:cs="Tahoma"/>
                <w:b/>
                <w:smallCaps/>
                <w:sz w:val="28"/>
                <w:szCs w:val="28"/>
                <w:lang w:eastAsia="es-ES"/>
              </w:rPr>
              <w:t xml:space="preserve">fecha de defensa: </w:t>
            </w:r>
          </w:p>
          <w:p w:rsidR="00FA43EA" w:rsidRPr="0015173E" w:rsidRDefault="00FA43EA" w:rsidP="00D125D2">
            <w:pPr>
              <w:spacing w:after="0" w:line="240" w:lineRule="auto"/>
              <w:ind w:right="-85" w:firstLine="39"/>
              <w:jc w:val="left"/>
              <w:rPr>
                <w:rFonts w:ascii="Tahoma" w:eastAsia="Times New Roman" w:hAnsi="Tahoma" w:cs="Tahoma"/>
                <w:b/>
                <w:smallCaps/>
                <w:sz w:val="28"/>
                <w:szCs w:val="28"/>
                <w:lang w:eastAsia="es-ES"/>
              </w:rPr>
            </w:pPr>
          </w:p>
          <w:p w:rsidR="00FA43EA" w:rsidRPr="0015173E" w:rsidRDefault="00FA43EA" w:rsidP="00D125D2">
            <w:pPr>
              <w:spacing w:after="0" w:line="240" w:lineRule="auto"/>
              <w:ind w:right="-85" w:firstLine="39"/>
              <w:jc w:val="left"/>
              <w:rPr>
                <w:rFonts w:ascii="Tahoma" w:eastAsia="Times New Roman" w:hAnsi="Tahoma" w:cs="Tahoma"/>
                <w:b/>
                <w:smallCaps/>
                <w:sz w:val="28"/>
                <w:szCs w:val="28"/>
                <w:lang w:eastAsia="es-ES"/>
              </w:rPr>
            </w:pPr>
            <w:r w:rsidRPr="0015173E">
              <w:rPr>
                <w:rFonts w:ascii="Tahoma" w:eastAsia="Times New Roman" w:hAnsi="Tahoma" w:cs="Tahoma"/>
                <w:b/>
                <w:smallCaps/>
                <w:sz w:val="28"/>
                <w:szCs w:val="28"/>
                <w:lang w:eastAsia="es-ES"/>
              </w:rPr>
              <w:t xml:space="preserve">calificación: </w:t>
            </w:r>
          </w:p>
          <w:p w:rsidR="00FA43EA" w:rsidRPr="0015173E" w:rsidRDefault="00FA43EA" w:rsidP="00D125D2">
            <w:pPr>
              <w:spacing w:after="0" w:line="240" w:lineRule="auto"/>
              <w:ind w:right="-85" w:firstLine="39"/>
              <w:jc w:val="left"/>
              <w:rPr>
                <w:rFonts w:ascii="Tahoma" w:eastAsia="Times New Roman" w:hAnsi="Tahoma" w:cs="Tahoma"/>
                <w:b/>
                <w:smallCaps/>
                <w:sz w:val="28"/>
                <w:szCs w:val="28"/>
                <w:lang w:eastAsia="es-ES"/>
              </w:rPr>
            </w:pPr>
          </w:p>
          <w:p w:rsidR="00FA43EA" w:rsidRPr="0015173E" w:rsidRDefault="00FA43EA" w:rsidP="00D125D2">
            <w:pPr>
              <w:spacing w:after="0" w:line="240" w:lineRule="auto"/>
              <w:ind w:right="-85" w:firstLine="39"/>
              <w:jc w:val="left"/>
              <w:rPr>
                <w:rFonts w:ascii="Tahoma" w:eastAsia="Times New Roman" w:hAnsi="Tahoma" w:cs="Tahoma"/>
                <w:smallCaps/>
                <w:szCs w:val="24"/>
                <w:lang w:eastAsia="es-ES"/>
              </w:rPr>
            </w:pPr>
          </w:p>
        </w:tc>
      </w:tr>
    </w:tbl>
    <w:p w:rsidR="00DA146E" w:rsidRPr="000045D5" w:rsidRDefault="00DA146E" w:rsidP="000045D5">
      <w:pPr>
        <w:pStyle w:val="Puesto"/>
        <w:shd w:val="clear" w:color="auto" w:fill="473659" w:themeFill="accent5" w:themeFillShade="BF"/>
        <w:tabs>
          <w:tab w:val="left" w:pos="6735"/>
        </w:tabs>
        <w:rPr>
          <w:b/>
          <w:color w:val="FFFFFF" w:themeColor="background1"/>
        </w:rPr>
      </w:pPr>
      <w:r w:rsidRPr="000045D5">
        <w:rPr>
          <w:b/>
          <w:color w:val="FFFFFF" w:themeColor="background1"/>
        </w:rPr>
        <w:lastRenderedPageBreak/>
        <w:t>Servicios RESTFUL en J2EE</w:t>
      </w:r>
      <w:r w:rsidR="000045D5" w:rsidRPr="000045D5">
        <w:rPr>
          <w:b/>
          <w:color w:val="FFFFFF" w:themeColor="background1"/>
        </w:rPr>
        <w:tab/>
      </w:r>
    </w:p>
    <w:p w:rsidR="000045D5" w:rsidRDefault="000045D5" w:rsidP="000045D5"/>
    <w:p w:rsidR="000045D5" w:rsidRDefault="000045D5">
      <w:pPr>
        <w:pStyle w:val="TDC1"/>
        <w:tabs>
          <w:tab w:val="left" w:pos="480"/>
          <w:tab w:val="right" w:leader="underscore" w:pos="9628"/>
        </w:tabs>
        <w:rPr>
          <w:b w:val="0"/>
          <w:bCs w:val="0"/>
          <w:i w:val="0"/>
          <w:iCs w:val="0"/>
          <w:noProof/>
          <w:sz w:val="22"/>
          <w:szCs w:val="22"/>
          <w:lang w:eastAsia="es-ES"/>
        </w:rPr>
      </w:pPr>
      <w:r>
        <w:fldChar w:fldCharType="begin"/>
      </w:r>
      <w:r>
        <w:instrText xml:space="preserve"> TOC \o "1-4" \h \z \u </w:instrText>
      </w:r>
      <w:r>
        <w:fldChar w:fldCharType="separate"/>
      </w:r>
      <w:hyperlink w:anchor="_Toc429571368" w:history="1">
        <w:r w:rsidRPr="00584E37">
          <w:rPr>
            <w:rStyle w:val="Hipervnculo"/>
            <w:noProof/>
          </w:rPr>
          <w:t>1</w:t>
        </w:r>
        <w:r>
          <w:rPr>
            <w:b w:val="0"/>
            <w:bCs w:val="0"/>
            <w:i w:val="0"/>
            <w:iCs w:val="0"/>
            <w:noProof/>
            <w:sz w:val="22"/>
            <w:szCs w:val="22"/>
            <w:lang w:eastAsia="es-ES"/>
          </w:rPr>
          <w:tab/>
        </w:r>
        <w:r w:rsidRPr="00584E37">
          <w:rPr>
            <w:rStyle w:val="Hipervnculo"/>
            <w:noProof/>
          </w:rPr>
          <w:t>Introducción</w:t>
        </w:r>
        <w:r>
          <w:rPr>
            <w:noProof/>
            <w:webHidden/>
          </w:rPr>
          <w:tab/>
        </w:r>
        <w:r>
          <w:rPr>
            <w:noProof/>
            <w:webHidden/>
          </w:rPr>
          <w:fldChar w:fldCharType="begin"/>
        </w:r>
        <w:r>
          <w:rPr>
            <w:noProof/>
            <w:webHidden/>
          </w:rPr>
          <w:instrText xml:space="preserve"> PAGEREF _Toc429571368 \h </w:instrText>
        </w:r>
        <w:r>
          <w:rPr>
            <w:noProof/>
            <w:webHidden/>
          </w:rPr>
        </w:r>
        <w:r>
          <w:rPr>
            <w:noProof/>
            <w:webHidden/>
          </w:rPr>
          <w:fldChar w:fldCharType="separate"/>
        </w:r>
        <w:r w:rsidR="0054349C">
          <w:rPr>
            <w:noProof/>
            <w:webHidden/>
          </w:rPr>
          <w:t>5</w:t>
        </w:r>
        <w:r>
          <w:rPr>
            <w:noProof/>
            <w:webHidden/>
          </w:rPr>
          <w:fldChar w:fldCharType="end"/>
        </w:r>
      </w:hyperlink>
    </w:p>
    <w:p w:rsidR="000045D5" w:rsidRDefault="000045D5">
      <w:pPr>
        <w:pStyle w:val="TDC1"/>
        <w:tabs>
          <w:tab w:val="left" w:pos="480"/>
          <w:tab w:val="right" w:leader="underscore" w:pos="9628"/>
        </w:tabs>
        <w:rPr>
          <w:b w:val="0"/>
          <w:bCs w:val="0"/>
          <w:i w:val="0"/>
          <w:iCs w:val="0"/>
          <w:noProof/>
          <w:sz w:val="22"/>
          <w:szCs w:val="22"/>
          <w:lang w:eastAsia="es-ES"/>
        </w:rPr>
      </w:pPr>
      <w:hyperlink w:anchor="_Toc429571369" w:history="1">
        <w:r w:rsidRPr="00584E37">
          <w:rPr>
            <w:rStyle w:val="Hipervnculo"/>
            <w:noProof/>
          </w:rPr>
          <w:t>2</w:t>
        </w:r>
        <w:r>
          <w:rPr>
            <w:b w:val="0"/>
            <w:bCs w:val="0"/>
            <w:i w:val="0"/>
            <w:iCs w:val="0"/>
            <w:noProof/>
            <w:sz w:val="22"/>
            <w:szCs w:val="22"/>
            <w:lang w:eastAsia="es-ES"/>
          </w:rPr>
          <w:tab/>
        </w:r>
        <w:r w:rsidRPr="00584E37">
          <w:rPr>
            <w:rStyle w:val="Hipervnculo"/>
            <w:noProof/>
          </w:rPr>
          <w:t>Motivación y objetivos</w:t>
        </w:r>
        <w:r>
          <w:rPr>
            <w:noProof/>
            <w:webHidden/>
          </w:rPr>
          <w:tab/>
        </w:r>
        <w:r>
          <w:rPr>
            <w:noProof/>
            <w:webHidden/>
          </w:rPr>
          <w:fldChar w:fldCharType="begin"/>
        </w:r>
        <w:r>
          <w:rPr>
            <w:noProof/>
            <w:webHidden/>
          </w:rPr>
          <w:instrText xml:space="preserve"> PAGEREF _Toc429571369 \h </w:instrText>
        </w:r>
        <w:r>
          <w:rPr>
            <w:noProof/>
            <w:webHidden/>
          </w:rPr>
        </w:r>
        <w:r>
          <w:rPr>
            <w:noProof/>
            <w:webHidden/>
          </w:rPr>
          <w:fldChar w:fldCharType="separate"/>
        </w:r>
        <w:r w:rsidR="0054349C">
          <w:rPr>
            <w:noProof/>
            <w:webHidden/>
          </w:rPr>
          <w:t>7</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70" w:history="1">
        <w:r w:rsidRPr="00584E37">
          <w:rPr>
            <w:rStyle w:val="Hipervnculo"/>
            <w:noProof/>
          </w:rPr>
          <w:t>2.1</w:t>
        </w:r>
        <w:r>
          <w:rPr>
            <w:b w:val="0"/>
            <w:bCs w:val="0"/>
            <w:noProof/>
            <w:lang w:eastAsia="es-ES"/>
          </w:rPr>
          <w:tab/>
        </w:r>
        <w:r w:rsidRPr="00584E37">
          <w:rPr>
            <w:rStyle w:val="Hipervnculo"/>
            <w:noProof/>
          </w:rPr>
          <w:t>Motivación</w:t>
        </w:r>
        <w:r>
          <w:rPr>
            <w:noProof/>
            <w:webHidden/>
          </w:rPr>
          <w:tab/>
        </w:r>
        <w:r>
          <w:rPr>
            <w:noProof/>
            <w:webHidden/>
          </w:rPr>
          <w:fldChar w:fldCharType="begin"/>
        </w:r>
        <w:r>
          <w:rPr>
            <w:noProof/>
            <w:webHidden/>
          </w:rPr>
          <w:instrText xml:space="preserve"> PAGEREF _Toc429571370 \h </w:instrText>
        </w:r>
        <w:r>
          <w:rPr>
            <w:noProof/>
            <w:webHidden/>
          </w:rPr>
        </w:r>
        <w:r>
          <w:rPr>
            <w:noProof/>
            <w:webHidden/>
          </w:rPr>
          <w:fldChar w:fldCharType="separate"/>
        </w:r>
        <w:r w:rsidR="0054349C">
          <w:rPr>
            <w:noProof/>
            <w:webHidden/>
          </w:rPr>
          <w:t>7</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71" w:history="1">
        <w:r w:rsidRPr="00584E37">
          <w:rPr>
            <w:rStyle w:val="Hipervnculo"/>
            <w:noProof/>
          </w:rPr>
          <w:t>2.2</w:t>
        </w:r>
        <w:r>
          <w:rPr>
            <w:b w:val="0"/>
            <w:bCs w:val="0"/>
            <w:noProof/>
            <w:lang w:eastAsia="es-ES"/>
          </w:rPr>
          <w:tab/>
        </w:r>
        <w:r w:rsidRPr="00584E37">
          <w:rPr>
            <w:rStyle w:val="Hipervnculo"/>
            <w:noProof/>
          </w:rPr>
          <w:t>Objetivos</w:t>
        </w:r>
        <w:r>
          <w:rPr>
            <w:noProof/>
            <w:webHidden/>
          </w:rPr>
          <w:tab/>
        </w:r>
        <w:r>
          <w:rPr>
            <w:noProof/>
            <w:webHidden/>
          </w:rPr>
          <w:fldChar w:fldCharType="begin"/>
        </w:r>
        <w:r>
          <w:rPr>
            <w:noProof/>
            <w:webHidden/>
          </w:rPr>
          <w:instrText xml:space="preserve"> PAGEREF _Toc429571371 \h </w:instrText>
        </w:r>
        <w:r>
          <w:rPr>
            <w:noProof/>
            <w:webHidden/>
          </w:rPr>
        </w:r>
        <w:r>
          <w:rPr>
            <w:noProof/>
            <w:webHidden/>
          </w:rPr>
          <w:fldChar w:fldCharType="separate"/>
        </w:r>
        <w:r w:rsidR="0054349C">
          <w:rPr>
            <w:noProof/>
            <w:webHidden/>
          </w:rPr>
          <w:t>7</w:t>
        </w:r>
        <w:r>
          <w:rPr>
            <w:noProof/>
            <w:webHidden/>
          </w:rPr>
          <w:fldChar w:fldCharType="end"/>
        </w:r>
      </w:hyperlink>
    </w:p>
    <w:p w:rsidR="000045D5" w:rsidRDefault="000045D5">
      <w:pPr>
        <w:pStyle w:val="TDC1"/>
        <w:tabs>
          <w:tab w:val="left" w:pos="480"/>
          <w:tab w:val="right" w:leader="underscore" w:pos="9628"/>
        </w:tabs>
        <w:rPr>
          <w:b w:val="0"/>
          <w:bCs w:val="0"/>
          <w:i w:val="0"/>
          <w:iCs w:val="0"/>
          <w:noProof/>
          <w:sz w:val="22"/>
          <w:szCs w:val="22"/>
          <w:lang w:eastAsia="es-ES"/>
        </w:rPr>
      </w:pPr>
      <w:hyperlink w:anchor="_Toc429571372" w:history="1">
        <w:r w:rsidRPr="00584E37">
          <w:rPr>
            <w:rStyle w:val="Hipervnculo"/>
            <w:noProof/>
          </w:rPr>
          <w:t>3</w:t>
        </w:r>
        <w:r>
          <w:rPr>
            <w:b w:val="0"/>
            <w:bCs w:val="0"/>
            <w:i w:val="0"/>
            <w:iCs w:val="0"/>
            <w:noProof/>
            <w:sz w:val="22"/>
            <w:szCs w:val="22"/>
            <w:lang w:eastAsia="es-ES"/>
          </w:rPr>
          <w:tab/>
        </w:r>
        <w:r w:rsidRPr="00584E37">
          <w:rPr>
            <w:rStyle w:val="Hipervnculo"/>
            <w:noProof/>
          </w:rPr>
          <w:t>Estado del arte</w:t>
        </w:r>
        <w:r>
          <w:rPr>
            <w:noProof/>
            <w:webHidden/>
          </w:rPr>
          <w:tab/>
        </w:r>
        <w:r>
          <w:rPr>
            <w:noProof/>
            <w:webHidden/>
          </w:rPr>
          <w:fldChar w:fldCharType="begin"/>
        </w:r>
        <w:r>
          <w:rPr>
            <w:noProof/>
            <w:webHidden/>
          </w:rPr>
          <w:instrText xml:space="preserve"> PAGEREF _Toc429571372 \h </w:instrText>
        </w:r>
        <w:r>
          <w:rPr>
            <w:noProof/>
            <w:webHidden/>
          </w:rPr>
        </w:r>
        <w:r>
          <w:rPr>
            <w:noProof/>
            <w:webHidden/>
          </w:rPr>
          <w:fldChar w:fldCharType="separate"/>
        </w:r>
        <w:r w:rsidR="0054349C">
          <w:rPr>
            <w:noProof/>
            <w:webHidden/>
          </w:rPr>
          <w:t>8</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73" w:history="1">
        <w:r w:rsidRPr="00584E37">
          <w:rPr>
            <w:rStyle w:val="Hipervnculo"/>
            <w:noProof/>
          </w:rPr>
          <w:t>3.1</w:t>
        </w:r>
        <w:r>
          <w:rPr>
            <w:b w:val="0"/>
            <w:bCs w:val="0"/>
            <w:noProof/>
            <w:lang w:eastAsia="es-ES"/>
          </w:rPr>
          <w:tab/>
        </w:r>
        <w:r w:rsidRPr="00584E37">
          <w:rPr>
            <w:rStyle w:val="Hipervnculo"/>
            <w:noProof/>
          </w:rPr>
          <w:t>Servicios RESTful</w:t>
        </w:r>
        <w:r>
          <w:rPr>
            <w:noProof/>
            <w:webHidden/>
          </w:rPr>
          <w:tab/>
        </w:r>
        <w:r>
          <w:rPr>
            <w:noProof/>
            <w:webHidden/>
          </w:rPr>
          <w:fldChar w:fldCharType="begin"/>
        </w:r>
        <w:r>
          <w:rPr>
            <w:noProof/>
            <w:webHidden/>
          </w:rPr>
          <w:instrText xml:space="preserve"> PAGEREF _Toc429571373 \h </w:instrText>
        </w:r>
        <w:r>
          <w:rPr>
            <w:noProof/>
            <w:webHidden/>
          </w:rPr>
        </w:r>
        <w:r>
          <w:rPr>
            <w:noProof/>
            <w:webHidden/>
          </w:rPr>
          <w:fldChar w:fldCharType="separate"/>
        </w:r>
        <w:r w:rsidR="0054349C">
          <w:rPr>
            <w:noProof/>
            <w:webHidden/>
          </w:rPr>
          <w:t>8</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74" w:history="1">
        <w:r w:rsidRPr="00584E37">
          <w:rPr>
            <w:rStyle w:val="Hipervnculo"/>
            <w:noProof/>
          </w:rPr>
          <w:t>3.2</w:t>
        </w:r>
        <w:r>
          <w:rPr>
            <w:b w:val="0"/>
            <w:bCs w:val="0"/>
            <w:noProof/>
            <w:lang w:eastAsia="es-ES"/>
          </w:rPr>
          <w:tab/>
        </w:r>
        <w:r w:rsidRPr="00584E37">
          <w:rPr>
            <w:rStyle w:val="Hipervnculo"/>
            <w:noProof/>
          </w:rPr>
          <w:t>REST en Glassfish</w:t>
        </w:r>
        <w:r>
          <w:rPr>
            <w:noProof/>
            <w:webHidden/>
          </w:rPr>
          <w:tab/>
        </w:r>
        <w:r>
          <w:rPr>
            <w:noProof/>
            <w:webHidden/>
          </w:rPr>
          <w:fldChar w:fldCharType="begin"/>
        </w:r>
        <w:r>
          <w:rPr>
            <w:noProof/>
            <w:webHidden/>
          </w:rPr>
          <w:instrText xml:space="preserve"> PAGEREF _Toc429571374 \h </w:instrText>
        </w:r>
        <w:r>
          <w:rPr>
            <w:noProof/>
            <w:webHidden/>
          </w:rPr>
        </w:r>
        <w:r>
          <w:rPr>
            <w:noProof/>
            <w:webHidden/>
          </w:rPr>
          <w:fldChar w:fldCharType="separate"/>
        </w:r>
        <w:r w:rsidR="0054349C">
          <w:rPr>
            <w:noProof/>
            <w:webHidden/>
          </w:rPr>
          <w:t>10</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75" w:history="1">
        <w:r w:rsidRPr="00584E37">
          <w:rPr>
            <w:rStyle w:val="Hipervnculo"/>
            <w:noProof/>
          </w:rPr>
          <w:t>3.3</w:t>
        </w:r>
        <w:r>
          <w:rPr>
            <w:b w:val="0"/>
            <w:bCs w:val="0"/>
            <w:noProof/>
            <w:lang w:eastAsia="es-ES"/>
          </w:rPr>
          <w:tab/>
        </w:r>
        <w:r w:rsidRPr="00584E37">
          <w:rPr>
            <w:rStyle w:val="Hipervnculo"/>
            <w:noProof/>
          </w:rPr>
          <w:t>Seguridad en Glassfish</w:t>
        </w:r>
        <w:r>
          <w:rPr>
            <w:noProof/>
            <w:webHidden/>
          </w:rPr>
          <w:tab/>
        </w:r>
        <w:r>
          <w:rPr>
            <w:noProof/>
            <w:webHidden/>
          </w:rPr>
          <w:fldChar w:fldCharType="begin"/>
        </w:r>
        <w:r>
          <w:rPr>
            <w:noProof/>
            <w:webHidden/>
          </w:rPr>
          <w:instrText xml:space="preserve"> PAGEREF _Toc429571375 \h </w:instrText>
        </w:r>
        <w:r>
          <w:rPr>
            <w:noProof/>
            <w:webHidden/>
          </w:rPr>
        </w:r>
        <w:r>
          <w:rPr>
            <w:noProof/>
            <w:webHidden/>
          </w:rPr>
          <w:fldChar w:fldCharType="separate"/>
        </w:r>
        <w:r w:rsidR="0054349C">
          <w:rPr>
            <w:noProof/>
            <w:webHidden/>
          </w:rPr>
          <w:t>11</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76" w:history="1">
        <w:r w:rsidRPr="00584E37">
          <w:rPr>
            <w:rStyle w:val="Hipervnculo"/>
            <w:noProof/>
          </w:rPr>
          <w:t>3.4</w:t>
        </w:r>
        <w:r>
          <w:rPr>
            <w:b w:val="0"/>
            <w:bCs w:val="0"/>
            <w:noProof/>
            <w:lang w:eastAsia="es-ES"/>
          </w:rPr>
          <w:tab/>
        </w:r>
        <w:r w:rsidRPr="00584E37">
          <w:rPr>
            <w:rStyle w:val="Hipervnculo"/>
            <w:noProof/>
          </w:rPr>
          <w:t>Autenticación</w:t>
        </w:r>
        <w:r>
          <w:rPr>
            <w:noProof/>
            <w:webHidden/>
          </w:rPr>
          <w:tab/>
        </w:r>
        <w:r>
          <w:rPr>
            <w:noProof/>
            <w:webHidden/>
          </w:rPr>
          <w:fldChar w:fldCharType="begin"/>
        </w:r>
        <w:r>
          <w:rPr>
            <w:noProof/>
            <w:webHidden/>
          </w:rPr>
          <w:instrText xml:space="preserve"> PAGEREF _Toc429571376 \h </w:instrText>
        </w:r>
        <w:r>
          <w:rPr>
            <w:noProof/>
            <w:webHidden/>
          </w:rPr>
        </w:r>
        <w:r>
          <w:rPr>
            <w:noProof/>
            <w:webHidden/>
          </w:rPr>
          <w:fldChar w:fldCharType="separate"/>
        </w:r>
        <w:r w:rsidR="0054349C">
          <w:rPr>
            <w:noProof/>
            <w:webHidden/>
          </w:rPr>
          <w:t>13</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77" w:history="1">
        <w:r w:rsidRPr="00584E37">
          <w:rPr>
            <w:rStyle w:val="Hipervnculo"/>
            <w:noProof/>
          </w:rPr>
          <w:t>3.5</w:t>
        </w:r>
        <w:r>
          <w:rPr>
            <w:b w:val="0"/>
            <w:bCs w:val="0"/>
            <w:noProof/>
            <w:lang w:eastAsia="es-ES"/>
          </w:rPr>
          <w:tab/>
        </w:r>
        <w:r w:rsidRPr="00584E37">
          <w:rPr>
            <w:rStyle w:val="Hipervnculo"/>
            <w:noProof/>
          </w:rPr>
          <w:t>CORS</w:t>
        </w:r>
        <w:r>
          <w:rPr>
            <w:noProof/>
            <w:webHidden/>
          </w:rPr>
          <w:tab/>
        </w:r>
        <w:r>
          <w:rPr>
            <w:noProof/>
            <w:webHidden/>
          </w:rPr>
          <w:fldChar w:fldCharType="begin"/>
        </w:r>
        <w:r>
          <w:rPr>
            <w:noProof/>
            <w:webHidden/>
          </w:rPr>
          <w:instrText xml:space="preserve"> PAGEREF _Toc429571377 \h </w:instrText>
        </w:r>
        <w:r>
          <w:rPr>
            <w:noProof/>
            <w:webHidden/>
          </w:rPr>
        </w:r>
        <w:r>
          <w:rPr>
            <w:noProof/>
            <w:webHidden/>
          </w:rPr>
          <w:fldChar w:fldCharType="separate"/>
        </w:r>
        <w:r w:rsidR="0054349C">
          <w:rPr>
            <w:noProof/>
            <w:webHidden/>
          </w:rPr>
          <w:t>14</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78" w:history="1">
        <w:r w:rsidRPr="00584E37">
          <w:rPr>
            <w:rStyle w:val="Hipervnculo"/>
            <w:noProof/>
          </w:rPr>
          <w:t>3.6</w:t>
        </w:r>
        <w:r>
          <w:rPr>
            <w:b w:val="0"/>
            <w:bCs w:val="0"/>
            <w:noProof/>
            <w:lang w:eastAsia="es-ES"/>
          </w:rPr>
          <w:tab/>
        </w:r>
        <w:r w:rsidRPr="00584E37">
          <w:rPr>
            <w:rStyle w:val="Hipervnculo"/>
            <w:noProof/>
          </w:rPr>
          <w:t>Ajax y jQuery</w:t>
        </w:r>
        <w:r>
          <w:rPr>
            <w:noProof/>
            <w:webHidden/>
          </w:rPr>
          <w:tab/>
        </w:r>
        <w:r>
          <w:rPr>
            <w:noProof/>
            <w:webHidden/>
          </w:rPr>
          <w:fldChar w:fldCharType="begin"/>
        </w:r>
        <w:r>
          <w:rPr>
            <w:noProof/>
            <w:webHidden/>
          </w:rPr>
          <w:instrText xml:space="preserve"> PAGEREF _Toc429571378 \h </w:instrText>
        </w:r>
        <w:r>
          <w:rPr>
            <w:noProof/>
            <w:webHidden/>
          </w:rPr>
        </w:r>
        <w:r>
          <w:rPr>
            <w:noProof/>
            <w:webHidden/>
          </w:rPr>
          <w:fldChar w:fldCharType="separate"/>
        </w:r>
        <w:r w:rsidR="0054349C">
          <w:rPr>
            <w:noProof/>
            <w:webHidden/>
          </w:rPr>
          <w:t>16</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79" w:history="1">
        <w:r w:rsidRPr="00584E37">
          <w:rPr>
            <w:rStyle w:val="Hipervnculo"/>
            <w:noProof/>
          </w:rPr>
          <w:t>3.7</w:t>
        </w:r>
        <w:r>
          <w:rPr>
            <w:b w:val="0"/>
            <w:bCs w:val="0"/>
            <w:noProof/>
            <w:lang w:eastAsia="es-ES"/>
          </w:rPr>
          <w:tab/>
        </w:r>
        <w:r w:rsidRPr="00584E37">
          <w:rPr>
            <w:rStyle w:val="Hipervnculo"/>
            <w:noProof/>
          </w:rPr>
          <w:t>Datos de sesión en el cliente javascript</w:t>
        </w:r>
        <w:r>
          <w:rPr>
            <w:noProof/>
            <w:webHidden/>
          </w:rPr>
          <w:tab/>
        </w:r>
        <w:r>
          <w:rPr>
            <w:noProof/>
            <w:webHidden/>
          </w:rPr>
          <w:fldChar w:fldCharType="begin"/>
        </w:r>
        <w:r>
          <w:rPr>
            <w:noProof/>
            <w:webHidden/>
          </w:rPr>
          <w:instrText xml:space="preserve"> PAGEREF _Toc429571379 \h </w:instrText>
        </w:r>
        <w:r>
          <w:rPr>
            <w:noProof/>
            <w:webHidden/>
          </w:rPr>
        </w:r>
        <w:r>
          <w:rPr>
            <w:noProof/>
            <w:webHidden/>
          </w:rPr>
          <w:fldChar w:fldCharType="separate"/>
        </w:r>
        <w:r w:rsidR="0054349C">
          <w:rPr>
            <w:noProof/>
            <w:webHidden/>
          </w:rPr>
          <w:t>16</w:t>
        </w:r>
        <w:r>
          <w:rPr>
            <w:noProof/>
            <w:webHidden/>
          </w:rPr>
          <w:fldChar w:fldCharType="end"/>
        </w:r>
      </w:hyperlink>
    </w:p>
    <w:p w:rsidR="000045D5" w:rsidRDefault="000045D5">
      <w:pPr>
        <w:pStyle w:val="TDC1"/>
        <w:tabs>
          <w:tab w:val="left" w:pos="480"/>
          <w:tab w:val="right" w:leader="underscore" w:pos="9628"/>
        </w:tabs>
        <w:rPr>
          <w:b w:val="0"/>
          <w:bCs w:val="0"/>
          <w:i w:val="0"/>
          <w:iCs w:val="0"/>
          <w:noProof/>
          <w:sz w:val="22"/>
          <w:szCs w:val="22"/>
          <w:lang w:eastAsia="es-ES"/>
        </w:rPr>
      </w:pPr>
      <w:hyperlink w:anchor="_Toc429571380" w:history="1">
        <w:r w:rsidRPr="00584E37">
          <w:rPr>
            <w:rStyle w:val="Hipervnculo"/>
            <w:noProof/>
          </w:rPr>
          <w:t>4</w:t>
        </w:r>
        <w:r>
          <w:rPr>
            <w:b w:val="0"/>
            <w:bCs w:val="0"/>
            <w:i w:val="0"/>
            <w:iCs w:val="0"/>
            <w:noProof/>
            <w:sz w:val="22"/>
            <w:szCs w:val="22"/>
            <w:lang w:eastAsia="es-ES"/>
          </w:rPr>
          <w:tab/>
        </w:r>
        <w:r w:rsidRPr="00584E37">
          <w:rPr>
            <w:rStyle w:val="Hipervnculo"/>
            <w:noProof/>
          </w:rPr>
          <w:t>Especificación</w:t>
        </w:r>
        <w:r>
          <w:rPr>
            <w:noProof/>
            <w:webHidden/>
          </w:rPr>
          <w:tab/>
        </w:r>
        <w:r>
          <w:rPr>
            <w:noProof/>
            <w:webHidden/>
          </w:rPr>
          <w:fldChar w:fldCharType="begin"/>
        </w:r>
        <w:r>
          <w:rPr>
            <w:noProof/>
            <w:webHidden/>
          </w:rPr>
          <w:instrText xml:space="preserve"> PAGEREF _Toc429571380 \h </w:instrText>
        </w:r>
        <w:r>
          <w:rPr>
            <w:noProof/>
            <w:webHidden/>
          </w:rPr>
        </w:r>
        <w:r>
          <w:rPr>
            <w:noProof/>
            <w:webHidden/>
          </w:rPr>
          <w:fldChar w:fldCharType="separate"/>
        </w:r>
        <w:r w:rsidR="0054349C">
          <w:rPr>
            <w:noProof/>
            <w:webHidden/>
          </w:rPr>
          <w:t>17</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81" w:history="1">
        <w:r w:rsidRPr="00584E37">
          <w:rPr>
            <w:rStyle w:val="Hipervnculo"/>
            <w:noProof/>
          </w:rPr>
          <w:t>4.1</w:t>
        </w:r>
        <w:r>
          <w:rPr>
            <w:b w:val="0"/>
            <w:bCs w:val="0"/>
            <w:noProof/>
            <w:lang w:eastAsia="es-ES"/>
          </w:rPr>
          <w:tab/>
        </w:r>
        <w:r w:rsidRPr="00584E37">
          <w:rPr>
            <w:rStyle w:val="Hipervnculo"/>
            <w:noProof/>
          </w:rPr>
          <w:t>Análisis de requisitos</w:t>
        </w:r>
        <w:r>
          <w:rPr>
            <w:noProof/>
            <w:webHidden/>
          </w:rPr>
          <w:tab/>
        </w:r>
        <w:r>
          <w:rPr>
            <w:noProof/>
            <w:webHidden/>
          </w:rPr>
          <w:fldChar w:fldCharType="begin"/>
        </w:r>
        <w:r>
          <w:rPr>
            <w:noProof/>
            <w:webHidden/>
          </w:rPr>
          <w:instrText xml:space="preserve"> PAGEREF _Toc429571381 \h </w:instrText>
        </w:r>
        <w:r>
          <w:rPr>
            <w:noProof/>
            <w:webHidden/>
          </w:rPr>
        </w:r>
        <w:r>
          <w:rPr>
            <w:noProof/>
            <w:webHidden/>
          </w:rPr>
          <w:fldChar w:fldCharType="separate"/>
        </w:r>
        <w:r w:rsidR="0054349C">
          <w:rPr>
            <w:noProof/>
            <w:webHidden/>
          </w:rPr>
          <w:t>17</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82" w:history="1">
        <w:r w:rsidRPr="00584E37">
          <w:rPr>
            <w:rStyle w:val="Hipervnculo"/>
            <w:noProof/>
          </w:rPr>
          <w:t>4.2</w:t>
        </w:r>
        <w:r>
          <w:rPr>
            <w:b w:val="0"/>
            <w:bCs w:val="0"/>
            <w:noProof/>
            <w:lang w:eastAsia="es-ES"/>
          </w:rPr>
          <w:tab/>
        </w:r>
        <w:r w:rsidRPr="00584E37">
          <w:rPr>
            <w:rStyle w:val="Hipervnculo"/>
            <w:noProof/>
          </w:rPr>
          <w:t>Especificación del sistema</w:t>
        </w:r>
        <w:r>
          <w:rPr>
            <w:noProof/>
            <w:webHidden/>
          </w:rPr>
          <w:tab/>
        </w:r>
        <w:r>
          <w:rPr>
            <w:noProof/>
            <w:webHidden/>
          </w:rPr>
          <w:fldChar w:fldCharType="begin"/>
        </w:r>
        <w:r>
          <w:rPr>
            <w:noProof/>
            <w:webHidden/>
          </w:rPr>
          <w:instrText xml:space="preserve"> PAGEREF _Toc429571382 \h </w:instrText>
        </w:r>
        <w:r>
          <w:rPr>
            <w:noProof/>
            <w:webHidden/>
          </w:rPr>
        </w:r>
        <w:r>
          <w:rPr>
            <w:noProof/>
            <w:webHidden/>
          </w:rPr>
          <w:fldChar w:fldCharType="separate"/>
        </w:r>
        <w:r w:rsidR="0054349C">
          <w:rPr>
            <w:noProof/>
            <w:webHidden/>
          </w:rPr>
          <w:t>17</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83" w:history="1">
        <w:r w:rsidRPr="00584E37">
          <w:rPr>
            <w:rStyle w:val="Hipervnculo"/>
            <w:noProof/>
          </w:rPr>
          <w:t>4.3</w:t>
        </w:r>
        <w:r>
          <w:rPr>
            <w:b w:val="0"/>
            <w:bCs w:val="0"/>
            <w:noProof/>
            <w:lang w:eastAsia="es-ES"/>
          </w:rPr>
          <w:tab/>
        </w:r>
        <w:r w:rsidRPr="00584E37">
          <w:rPr>
            <w:rStyle w:val="Hipervnculo"/>
            <w:noProof/>
          </w:rPr>
          <w:t>Planificación y estimación de costes</w:t>
        </w:r>
        <w:r>
          <w:rPr>
            <w:noProof/>
            <w:webHidden/>
          </w:rPr>
          <w:tab/>
        </w:r>
        <w:r>
          <w:rPr>
            <w:noProof/>
            <w:webHidden/>
          </w:rPr>
          <w:fldChar w:fldCharType="begin"/>
        </w:r>
        <w:r>
          <w:rPr>
            <w:noProof/>
            <w:webHidden/>
          </w:rPr>
          <w:instrText xml:space="preserve"> PAGEREF _Toc429571383 \h </w:instrText>
        </w:r>
        <w:r>
          <w:rPr>
            <w:noProof/>
            <w:webHidden/>
          </w:rPr>
        </w:r>
        <w:r>
          <w:rPr>
            <w:noProof/>
            <w:webHidden/>
          </w:rPr>
          <w:fldChar w:fldCharType="separate"/>
        </w:r>
        <w:r w:rsidR="0054349C">
          <w:rPr>
            <w:noProof/>
            <w:webHidden/>
          </w:rPr>
          <w:t>17</w:t>
        </w:r>
        <w:r>
          <w:rPr>
            <w:noProof/>
            <w:webHidden/>
          </w:rPr>
          <w:fldChar w:fldCharType="end"/>
        </w:r>
      </w:hyperlink>
    </w:p>
    <w:p w:rsidR="000045D5" w:rsidRDefault="000045D5">
      <w:pPr>
        <w:pStyle w:val="TDC1"/>
        <w:tabs>
          <w:tab w:val="left" w:pos="480"/>
          <w:tab w:val="right" w:leader="underscore" w:pos="9628"/>
        </w:tabs>
        <w:rPr>
          <w:b w:val="0"/>
          <w:bCs w:val="0"/>
          <w:i w:val="0"/>
          <w:iCs w:val="0"/>
          <w:noProof/>
          <w:sz w:val="22"/>
          <w:szCs w:val="22"/>
          <w:lang w:eastAsia="es-ES"/>
        </w:rPr>
      </w:pPr>
      <w:hyperlink w:anchor="_Toc429571384" w:history="1">
        <w:r w:rsidRPr="00584E37">
          <w:rPr>
            <w:rStyle w:val="Hipervnculo"/>
            <w:noProof/>
          </w:rPr>
          <w:t>5</w:t>
        </w:r>
        <w:r>
          <w:rPr>
            <w:b w:val="0"/>
            <w:bCs w:val="0"/>
            <w:i w:val="0"/>
            <w:iCs w:val="0"/>
            <w:noProof/>
            <w:sz w:val="22"/>
            <w:szCs w:val="22"/>
            <w:lang w:eastAsia="es-ES"/>
          </w:rPr>
          <w:tab/>
        </w:r>
        <w:r w:rsidRPr="00584E37">
          <w:rPr>
            <w:rStyle w:val="Hipervnculo"/>
            <w:noProof/>
          </w:rPr>
          <w:t>Desarrollo del proyecto</w:t>
        </w:r>
        <w:r>
          <w:rPr>
            <w:noProof/>
            <w:webHidden/>
          </w:rPr>
          <w:tab/>
        </w:r>
        <w:r>
          <w:rPr>
            <w:noProof/>
            <w:webHidden/>
          </w:rPr>
          <w:fldChar w:fldCharType="begin"/>
        </w:r>
        <w:r>
          <w:rPr>
            <w:noProof/>
            <w:webHidden/>
          </w:rPr>
          <w:instrText xml:space="preserve"> PAGEREF _Toc429571384 \h </w:instrText>
        </w:r>
        <w:r>
          <w:rPr>
            <w:noProof/>
            <w:webHidden/>
          </w:rPr>
        </w:r>
        <w:r>
          <w:rPr>
            <w:noProof/>
            <w:webHidden/>
          </w:rPr>
          <w:fldChar w:fldCharType="separate"/>
        </w:r>
        <w:r w:rsidR="0054349C">
          <w:rPr>
            <w:noProof/>
            <w:webHidden/>
          </w:rPr>
          <w:t>21</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85" w:history="1">
        <w:r w:rsidRPr="00584E37">
          <w:rPr>
            <w:rStyle w:val="Hipervnculo"/>
            <w:noProof/>
          </w:rPr>
          <w:t>5.1</w:t>
        </w:r>
        <w:r>
          <w:rPr>
            <w:b w:val="0"/>
            <w:bCs w:val="0"/>
            <w:noProof/>
            <w:lang w:eastAsia="es-ES"/>
          </w:rPr>
          <w:tab/>
        </w:r>
        <w:r w:rsidRPr="00584E37">
          <w:rPr>
            <w:rStyle w:val="Hipervnculo"/>
            <w:noProof/>
          </w:rPr>
          <w:t>Análisis</w:t>
        </w:r>
        <w:r>
          <w:rPr>
            <w:noProof/>
            <w:webHidden/>
          </w:rPr>
          <w:tab/>
        </w:r>
        <w:r>
          <w:rPr>
            <w:noProof/>
            <w:webHidden/>
          </w:rPr>
          <w:fldChar w:fldCharType="begin"/>
        </w:r>
        <w:r>
          <w:rPr>
            <w:noProof/>
            <w:webHidden/>
          </w:rPr>
          <w:instrText xml:space="preserve"> PAGEREF _Toc429571385 \h </w:instrText>
        </w:r>
        <w:r>
          <w:rPr>
            <w:noProof/>
            <w:webHidden/>
          </w:rPr>
        </w:r>
        <w:r>
          <w:rPr>
            <w:noProof/>
            <w:webHidden/>
          </w:rPr>
          <w:fldChar w:fldCharType="separate"/>
        </w:r>
        <w:r w:rsidR="0054349C">
          <w:rPr>
            <w:noProof/>
            <w:webHidden/>
          </w:rPr>
          <w:t>21</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86" w:history="1">
        <w:r w:rsidRPr="00584E37">
          <w:rPr>
            <w:rStyle w:val="Hipervnculo"/>
            <w:noProof/>
          </w:rPr>
          <w:t>5.1.1</w:t>
        </w:r>
        <w:r>
          <w:rPr>
            <w:noProof/>
            <w:sz w:val="22"/>
            <w:szCs w:val="22"/>
            <w:lang w:eastAsia="es-ES"/>
          </w:rPr>
          <w:tab/>
        </w:r>
        <w:r w:rsidRPr="00584E37">
          <w:rPr>
            <w:rStyle w:val="Hipervnculo"/>
            <w:noProof/>
          </w:rPr>
          <w:t>Descripción de Sparrow</w:t>
        </w:r>
        <w:r>
          <w:rPr>
            <w:noProof/>
            <w:webHidden/>
          </w:rPr>
          <w:tab/>
        </w:r>
        <w:r>
          <w:rPr>
            <w:noProof/>
            <w:webHidden/>
          </w:rPr>
          <w:fldChar w:fldCharType="begin"/>
        </w:r>
        <w:r>
          <w:rPr>
            <w:noProof/>
            <w:webHidden/>
          </w:rPr>
          <w:instrText xml:space="preserve"> PAGEREF _Toc429571386 \h </w:instrText>
        </w:r>
        <w:r>
          <w:rPr>
            <w:noProof/>
            <w:webHidden/>
          </w:rPr>
        </w:r>
        <w:r>
          <w:rPr>
            <w:noProof/>
            <w:webHidden/>
          </w:rPr>
          <w:fldChar w:fldCharType="separate"/>
        </w:r>
        <w:r w:rsidR="0054349C">
          <w:rPr>
            <w:noProof/>
            <w:webHidden/>
          </w:rPr>
          <w:t>21</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87" w:history="1">
        <w:r w:rsidRPr="00584E37">
          <w:rPr>
            <w:rStyle w:val="Hipervnculo"/>
            <w:noProof/>
          </w:rPr>
          <w:t>5.1.2</w:t>
        </w:r>
        <w:r>
          <w:rPr>
            <w:noProof/>
            <w:sz w:val="22"/>
            <w:szCs w:val="22"/>
            <w:lang w:eastAsia="es-ES"/>
          </w:rPr>
          <w:tab/>
        </w:r>
        <w:r w:rsidRPr="00584E37">
          <w:rPr>
            <w:rStyle w:val="Hipervnculo"/>
            <w:noProof/>
          </w:rPr>
          <w:t>Casos de uso</w:t>
        </w:r>
        <w:r>
          <w:rPr>
            <w:noProof/>
            <w:webHidden/>
          </w:rPr>
          <w:tab/>
        </w:r>
        <w:r>
          <w:rPr>
            <w:noProof/>
            <w:webHidden/>
          </w:rPr>
          <w:fldChar w:fldCharType="begin"/>
        </w:r>
        <w:r>
          <w:rPr>
            <w:noProof/>
            <w:webHidden/>
          </w:rPr>
          <w:instrText xml:space="preserve"> PAGEREF _Toc429571387 \h </w:instrText>
        </w:r>
        <w:r>
          <w:rPr>
            <w:noProof/>
            <w:webHidden/>
          </w:rPr>
        </w:r>
        <w:r>
          <w:rPr>
            <w:noProof/>
            <w:webHidden/>
          </w:rPr>
          <w:fldChar w:fldCharType="separate"/>
        </w:r>
        <w:r w:rsidR="0054349C">
          <w:rPr>
            <w:noProof/>
            <w:webHidden/>
          </w:rPr>
          <w:t>24</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88" w:history="1">
        <w:r w:rsidRPr="00584E37">
          <w:rPr>
            <w:rStyle w:val="Hipervnculo"/>
            <w:noProof/>
          </w:rPr>
          <w:t>5.1.3</w:t>
        </w:r>
        <w:r>
          <w:rPr>
            <w:noProof/>
            <w:sz w:val="22"/>
            <w:szCs w:val="22"/>
            <w:lang w:eastAsia="es-ES"/>
          </w:rPr>
          <w:tab/>
        </w:r>
        <w:r w:rsidRPr="00584E37">
          <w:rPr>
            <w:rStyle w:val="Hipervnculo"/>
            <w:noProof/>
          </w:rPr>
          <w:t>Diagramas de clases</w:t>
        </w:r>
        <w:r>
          <w:rPr>
            <w:noProof/>
            <w:webHidden/>
          </w:rPr>
          <w:tab/>
        </w:r>
        <w:r>
          <w:rPr>
            <w:noProof/>
            <w:webHidden/>
          </w:rPr>
          <w:fldChar w:fldCharType="begin"/>
        </w:r>
        <w:r>
          <w:rPr>
            <w:noProof/>
            <w:webHidden/>
          </w:rPr>
          <w:instrText xml:space="preserve"> PAGEREF _Toc429571388 \h </w:instrText>
        </w:r>
        <w:r>
          <w:rPr>
            <w:noProof/>
            <w:webHidden/>
          </w:rPr>
        </w:r>
        <w:r>
          <w:rPr>
            <w:noProof/>
            <w:webHidden/>
          </w:rPr>
          <w:fldChar w:fldCharType="separate"/>
        </w:r>
        <w:r w:rsidR="0054349C">
          <w:rPr>
            <w:noProof/>
            <w:webHidden/>
          </w:rPr>
          <w:t>26</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89" w:history="1">
        <w:r w:rsidRPr="00584E37">
          <w:rPr>
            <w:rStyle w:val="Hipervnculo"/>
            <w:noProof/>
          </w:rPr>
          <w:t>5.1.4</w:t>
        </w:r>
        <w:r>
          <w:rPr>
            <w:noProof/>
            <w:sz w:val="22"/>
            <w:szCs w:val="22"/>
            <w:lang w:eastAsia="es-ES"/>
          </w:rPr>
          <w:tab/>
        </w:r>
        <w:r w:rsidRPr="00584E37">
          <w:rPr>
            <w:rStyle w:val="Hipervnculo"/>
            <w:noProof/>
          </w:rPr>
          <w:t>Base de datos</w:t>
        </w:r>
        <w:r>
          <w:rPr>
            <w:noProof/>
            <w:webHidden/>
          </w:rPr>
          <w:tab/>
        </w:r>
        <w:r>
          <w:rPr>
            <w:noProof/>
            <w:webHidden/>
          </w:rPr>
          <w:fldChar w:fldCharType="begin"/>
        </w:r>
        <w:r>
          <w:rPr>
            <w:noProof/>
            <w:webHidden/>
          </w:rPr>
          <w:instrText xml:space="preserve"> PAGEREF _Toc429571389 \h </w:instrText>
        </w:r>
        <w:r>
          <w:rPr>
            <w:noProof/>
            <w:webHidden/>
          </w:rPr>
        </w:r>
        <w:r>
          <w:rPr>
            <w:noProof/>
            <w:webHidden/>
          </w:rPr>
          <w:fldChar w:fldCharType="separate"/>
        </w:r>
        <w:r w:rsidR="0054349C">
          <w:rPr>
            <w:noProof/>
            <w:webHidden/>
          </w:rPr>
          <w:t>33</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90" w:history="1">
        <w:r w:rsidRPr="00584E37">
          <w:rPr>
            <w:rStyle w:val="Hipervnculo"/>
            <w:noProof/>
          </w:rPr>
          <w:t>5.2</w:t>
        </w:r>
        <w:r>
          <w:rPr>
            <w:b w:val="0"/>
            <w:bCs w:val="0"/>
            <w:noProof/>
            <w:lang w:eastAsia="es-ES"/>
          </w:rPr>
          <w:tab/>
        </w:r>
        <w:r w:rsidRPr="00584E37">
          <w:rPr>
            <w:rStyle w:val="Hipervnculo"/>
            <w:noProof/>
          </w:rPr>
          <w:t>Diseño</w:t>
        </w:r>
        <w:r>
          <w:rPr>
            <w:noProof/>
            <w:webHidden/>
          </w:rPr>
          <w:tab/>
        </w:r>
        <w:r>
          <w:rPr>
            <w:noProof/>
            <w:webHidden/>
          </w:rPr>
          <w:fldChar w:fldCharType="begin"/>
        </w:r>
        <w:r>
          <w:rPr>
            <w:noProof/>
            <w:webHidden/>
          </w:rPr>
          <w:instrText xml:space="preserve"> PAGEREF _Toc429571390 \h </w:instrText>
        </w:r>
        <w:r>
          <w:rPr>
            <w:noProof/>
            <w:webHidden/>
          </w:rPr>
        </w:r>
        <w:r>
          <w:rPr>
            <w:noProof/>
            <w:webHidden/>
          </w:rPr>
          <w:fldChar w:fldCharType="separate"/>
        </w:r>
        <w:r w:rsidR="0054349C">
          <w:rPr>
            <w:noProof/>
            <w:webHidden/>
          </w:rPr>
          <w:t>34</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391" w:history="1">
        <w:r w:rsidRPr="00584E37">
          <w:rPr>
            <w:rStyle w:val="Hipervnculo"/>
            <w:noProof/>
          </w:rPr>
          <w:t>5.3</w:t>
        </w:r>
        <w:r>
          <w:rPr>
            <w:b w:val="0"/>
            <w:bCs w:val="0"/>
            <w:noProof/>
            <w:lang w:eastAsia="es-ES"/>
          </w:rPr>
          <w:tab/>
        </w:r>
        <w:r w:rsidRPr="00584E37">
          <w:rPr>
            <w:rStyle w:val="Hipervnculo"/>
            <w:noProof/>
          </w:rPr>
          <w:t>Implementación</w:t>
        </w:r>
        <w:r>
          <w:rPr>
            <w:noProof/>
            <w:webHidden/>
          </w:rPr>
          <w:tab/>
        </w:r>
        <w:r>
          <w:rPr>
            <w:noProof/>
            <w:webHidden/>
          </w:rPr>
          <w:fldChar w:fldCharType="begin"/>
        </w:r>
        <w:r>
          <w:rPr>
            <w:noProof/>
            <w:webHidden/>
          </w:rPr>
          <w:instrText xml:space="preserve"> PAGEREF _Toc429571391 \h </w:instrText>
        </w:r>
        <w:r>
          <w:rPr>
            <w:noProof/>
            <w:webHidden/>
          </w:rPr>
        </w:r>
        <w:r>
          <w:rPr>
            <w:noProof/>
            <w:webHidden/>
          </w:rPr>
          <w:fldChar w:fldCharType="separate"/>
        </w:r>
        <w:r w:rsidR="0054349C">
          <w:rPr>
            <w:noProof/>
            <w:webHidden/>
          </w:rPr>
          <w:t>35</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92" w:history="1">
        <w:r w:rsidRPr="00584E37">
          <w:rPr>
            <w:rStyle w:val="Hipervnculo"/>
            <w:noProof/>
          </w:rPr>
          <w:t>5.3.1</w:t>
        </w:r>
        <w:r>
          <w:rPr>
            <w:noProof/>
            <w:sz w:val="22"/>
            <w:szCs w:val="22"/>
            <w:lang w:eastAsia="es-ES"/>
          </w:rPr>
          <w:tab/>
        </w:r>
        <w:r w:rsidRPr="00584E37">
          <w:rPr>
            <w:rStyle w:val="Hipervnculo"/>
            <w:noProof/>
          </w:rPr>
          <w:t>Acceso a la base de datos</w:t>
        </w:r>
        <w:r>
          <w:rPr>
            <w:noProof/>
            <w:webHidden/>
          </w:rPr>
          <w:tab/>
        </w:r>
        <w:r>
          <w:rPr>
            <w:noProof/>
            <w:webHidden/>
          </w:rPr>
          <w:fldChar w:fldCharType="begin"/>
        </w:r>
        <w:r>
          <w:rPr>
            <w:noProof/>
            <w:webHidden/>
          </w:rPr>
          <w:instrText xml:space="preserve"> PAGEREF _Toc429571392 \h </w:instrText>
        </w:r>
        <w:r>
          <w:rPr>
            <w:noProof/>
            <w:webHidden/>
          </w:rPr>
        </w:r>
        <w:r>
          <w:rPr>
            <w:noProof/>
            <w:webHidden/>
          </w:rPr>
          <w:fldChar w:fldCharType="separate"/>
        </w:r>
        <w:r w:rsidR="0054349C">
          <w:rPr>
            <w:noProof/>
            <w:webHidden/>
          </w:rPr>
          <w:t>35</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93" w:history="1">
        <w:r w:rsidRPr="00584E37">
          <w:rPr>
            <w:rStyle w:val="Hipervnculo"/>
            <w:noProof/>
          </w:rPr>
          <w:t>5.3.2</w:t>
        </w:r>
        <w:r>
          <w:rPr>
            <w:noProof/>
            <w:sz w:val="22"/>
            <w:szCs w:val="22"/>
            <w:lang w:eastAsia="es-ES"/>
          </w:rPr>
          <w:tab/>
        </w:r>
        <w:r w:rsidRPr="00584E37">
          <w:rPr>
            <w:rStyle w:val="Hipervnculo"/>
            <w:noProof/>
          </w:rPr>
          <w:t>Entidades</w:t>
        </w:r>
        <w:r>
          <w:rPr>
            <w:noProof/>
            <w:webHidden/>
          </w:rPr>
          <w:tab/>
        </w:r>
        <w:r>
          <w:rPr>
            <w:noProof/>
            <w:webHidden/>
          </w:rPr>
          <w:fldChar w:fldCharType="begin"/>
        </w:r>
        <w:r>
          <w:rPr>
            <w:noProof/>
            <w:webHidden/>
          </w:rPr>
          <w:instrText xml:space="preserve"> PAGEREF _Toc429571393 \h </w:instrText>
        </w:r>
        <w:r>
          <w:rPr>
            <w:noProof/>
            <w:webHidden/>
          </w:rPr>
        </w:r>
        <w:r>
          <w:rPr>
            <w:noProof/>
            <w:webHidden/>
          </w:rPr>
          <w:fldChar w:fldCharType="separate"/>
        </w:r>
        <w:r w:rsidR="0054349C">
          <w:rPr>
            <w:noProof/>
            <w:webHidden/>
          </w:rPr>
          <w:t>35</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94" w:history="1">
        <w:r w:rsidRPr="00584E37">
          <w:rPr>
            <w:rStyle w:val="Hipervnculo"/>
            <w:noProof/>
          </w:rPr>
          <w:t>5.3.3</w:t>
        </w:r>
        <w:r>
          <w:rPr>
            <w:noProof/>
            <w:sz w:val="22"/>
            <w:szCs w:val="22"/>
            <w:lang w:eastAsia="es-ES"/>
          </w:rPr>
          <w:tab/>
        </w:r>
        <w:r w:rsidRPr="00584E37">
          <w:rPr>
            <w:rStyle w:val="Hipervnculo"/>
            <w:noProof/>
          </w:rPr>
          <w:t>Data Acces Object (DAO)</w:t>
        </w:r>
        <w:r>
          <w:rPr>
            <w:noProof/>
            <w:webHidden/>
          </w:rPr>
          <w:tab/>
        </w:r>
        <w:r>
          <w:rPr>
            <w:noProof/>
            <w:webHidden/>
          </w:rPr>
          <w:fldChar w:fldCharType="begin"/>
        </w:r>
        <w:r>
          <w:rPr>
            <w:noProof/>
            <w:webHidden/>
          </w:rPr>
          <w:instrText xml:space="preserve"> PAGEREF _Toc429571394 \h </w:instrText>
        </w:r>
        <w:r>
          <w:rPr>
            <w:noProof/>
            <w:webHidden/>
          </w:rPr>
        </w:r>
        <w:r>
          <w:rPr>
            <w:noProof/>
            <w:webHidden/>
          </w:rPr>
          <w:fldChar w:fldCharType="separate"/>
        </w:r>
        <w:r w:rsidR="0054349C">
          <w:rPr>
            <w:noProof/>
            <w:webHidden/>
          </w:rPr>
          <w:t>39</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95" w:history="1">
        <w:r w:rsidRPr="00584E37">
          <w:rPr>
            <w:rStyle w:val="Hipervnculo"/>
            <w:noProof/>
          </w:rPr>
          <w:t>5.3.4</w:t>
        </w:r>
        <w:r>
          <w:rPr>
            <w:noProof/>
            <w:sz w:val="22"/>
            <w:szCs w:val="22"/>
            <w:lang w:eastAsia="es-ES"/>
          </w:rPr>
          <w:tab/>
        </w:r>
        <w:r w:rsidRPr="00584E37">
          <w:rPr>
            <w:rStyle w:val="Hipervnculo"/>
            <w:noProof/>
          </w:rPr>
          <w:t>Business Objects (BO)</w:t>
        </w:r>
        <w:r>
          <w:rPr>
            <w:noProof/>
            <w:webHidden/>
          </w:rPr>
          <w:tab/>
        </w:r>
        <w:r>
          <w:rPr>
            <w:noProof/>
            <w:webHidden/>
          </w:rPr>
          <w:fldChar w:fldCharType="begin"/>
        </w:r>
        <w:r>
          <w:rPr>
            <w:noProof/>
            <w:webHidden/>
          </w:rPr>
          <w:instrText xml:space="preserve"> PAGEREF _Toc429571395 \h </w:instrText>
        </w:r>
        <w:r>
          <w:rPr>
            <w:noProof/>
            <w:webHidden/>
          </w:rPr>
        </w:r>
        <w:r>
          <w:rPr>
            <w:noProof/>
            <w:webHidden/>
          </w:rPr>
          <w:fldChar w:fldCharType="separate"/>
        </w:r>
        <w:r w:rsidR="0054349C">
          <w:rPr>
            <w:noProof/>
            <w:webHidden/>
          </w:rPr>
          <w:t>41</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96" w:history="1">
        <w:r w:rsidRPr="00584E37">
          <w:rPr>
            <w:rStyle w:val="Hipervnculo"/>
            <w:noProof/>
          </w:rPr>
          <w:t>5.3.5</w:t>
        </w:r>
        <w:r>
          <w:rPr>
            <w:noProof/>
            <w:sz w:val="22"/>
            <w:szCs w:val="22"/>
            <w:lang w:eastAsia="es-ES"/>
          </w:rPr>
          <w:tab/>
        </w:r>
        <w:r w:rsidRPr="00584E37">
          <w:rPr>
            <w:rStyle w:val="Hipervnculo"/>
            <w:noProof/>
          </w:rPr>
          <w:t>Seguridad</w:t>
        </w:r>
        <w:r>
          <w:rPr>
            <w:noProof/>
            <w:webHidden/>
          </w:rPr>
          <w:tab/>
        </w:r>
        <w:r>
          <w:rPr>
            <w:noProof/>
            <w:webHidden/>
          </w:rPr>
          <w:fldChar w:fldCharType="begin"/>
        </w:r>
        <w:r>
          <w:rPr>
            <w:noProof/>
            <w:webHidden/>
          </w:rPr>
          <w:instrText xml:space="preserve"> PAGEREF _Toc429571396 \h </w:instrText>
        </w:r>
        <w:r>
          <w:rPr>
            <w:noProof/>
            <w:webHidden/>
          </w:rPr>
        </w:r>
        <w:r>
          <w:rPr>
            <w:noProof/>
            <w:webHidden/>
          </w:rPr>
          <w:fldChar w:fldCharType="separate"/>
        </w:r>
        <w:r w:rsidR="0054349C">
          <w:rPr>
            <w:noProof/>
            <w:webHidden/>
          </w:rPr>
          <w:t>41</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397" w:history="1">
        <w:r w:rsidRPr="00584E37">
          <w:rPr>
            <w:rStyle w:val="Hipervnculo"/>
            <w:noProof/>
          </w:rPr>
          <w:t>5.3.6</w:t>
        </w:r>
        <w:r>
          <w:rPr>
            <w:noProof/>
            <w:sz w:val="22"/>
            <w:szCs w:val="22"/>
            <w:lang w:eastAsia="es-ES"/>
          </w:rPr>
          <w:tab/>
        </w:r>
        <w:r w:rsidRPr="00584E37">
          <w:rPr>
            <w:rStyle w:val="Hipervnculo"/>
            <w:noProof/>
          </w:rPr>
          <w:t>Servicios</w:t>
        </w:r>
        <w:r>
          <w:rPr>
            <w:noProof/>
            <w:webHidden/>
          </w:rPr>
          <w:tab/>
        </w:r>
        <w:r>
          <w:rPr>
            <w:noProof/>
            <w:webHidden/>
          </w:rPr>
          <w:fldChar w:fldCharType="begin"/>
        </w:r>
        <w:r>
          <w:rPr>
            <w:noProof/>
            <w:webHidden/>
          </w:rPr>
          <w:instrText xml:space="preserve"> PAGEREF _Toc429571397 \h </w:instrText>
        </w:r>
        <w:r>
          <w:rPr>
            <w:noProof/>
            <w:webHidden/>
          </w:rPr>
        </w:r>
        <w:r>
          <w:rPr>
            <w:noProof/>
            <w:webHidden/>
          </w:rPr>
          <w:fldChar w:fldCharType="separate"/>
        </w:r>
        <w:r w:rsidR="0054349C">
          <w:rPr>
            <w:noProof/>
            <w:webHidden/>
          </w:rPr>
          <w:t>43</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398" w:history="1">
        <w:r w:rsidRPr="00584E37">
          <w:rPr>
            <w:rStyle w:val="Hipervnculo"/>
            <w:noProof/>
          </w:rPr>
          <w:t>5.3.6.1</w:t>
        </w:r>
        <w:r>
          <w:rPr>
            <w:noProof/>
            <w:sz w:val="22"/>
            <w:szCs w:val="22"/>
            <w:lang w:eastAsia="es-ES"/>
          </w:rPr>
          <w:tab/>
        </w:r>
        <w:r w:rsidRPr="00584E37">
          <w:rPr>
            <w:rStyle w:val="Hipervnculo"/>
            <w:noProof/>
          </w:rPr>
          <w:t>JSON</w:t>
        </w:r>
        <w:r>
          <w:rPr>
            <w:noProof/>
            <w:webHidden/>
          </w:rPr>
          <w:tab/>
        </w:r>
        <w:r>
          <w:rPr>
            <w:noProof/>
            <w:webHidden/>
          </w:rPr>
          <w:fldChar w:fldCharType="begin"/>
        </w:r>
        <w:r>
          <w:rPr>
            <w:noProof/>
            <w:webHidden/>
          </w:rPr>
          <w:instrText xml:space="preserve"> PAGEREF _Toc429571398 \h </w:instrText>
        </w:r>
        <w:r>
          <w:rPr>
            <w:noProof/>
            <w:webHidden/>
          </w:rPr>
        </w:r>
        <w:r>
          <w:rPr>
            <w:noProof/>
            <w:webHidden/>
          </w:rPr>
          <w:fldChar w:fldCharType="separate"/>
        </w:r>
        <w:r w:rsidR="0054349C">
          <w:rPr>
            <w:noProof/>
            <w:webHidden/>
          </w:rPr>
          <w:t>45</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399" w:history="1">
        <w:r w:rsidRPr="00584E37">
          <w:rPr>
            <w:rStyle w:val="Hipervnculo"/>
            <w:noProof/>
          </w:rPr>
          <w:t>5.3.6.2</w:t>
        </w:r>
        <w:r>
          <w:rPr>
            <w:noProof/>
            <w:sz w:val="22"/>
            <w:szCs w:val="22"/>
            <w:lang w:eastAsia="es-ES"/>
          </w:rPr>
          <w:tab/>
        </w:r>
        <w:r w:rsidRPr="00584E37">
          <w:rPr>
            <w:rStyle w:val="Hipervnculo"/>
            <w:noProof/>
          </w:rPr>
          <w:t>ServicioUsers</w:t>
        </w:r>
        <w:r>
          <w:rPr>
            <w:noProof/>
            <w:webHidden/>
          </w:rPr>
          <w:tab/>
        </w:r>
        <w:r>
          <w:rPr>
            <w:noProof/>
            <w:webHidden/>
          </w:rPr>
          <w:fldChar w:fldCharType="begin"/>
        </w:r>
        <w:r>
          <w:rPr>
            <w:noProof/>
            <w:webHidden/>
          </w:rPr>
          <w:instrText xml:space="preserve"> PAGEREF _Toc429571399 \h </w:instrText>
        </w:r>
        <w:r>
          <w:rPr>
            <w:noProof/>
            <w:webHidden/>
          </w:rPr>
        </w:r>
        <w:r>
          <w:rPr>
            <w:noProof/>
            <w:webHidden/>
          </w:rPr>
          <w:fldChar w:fldCharType="separate"/>
        </w:r>
        <w:r w:rsidR="0054349C">
          <w:rPr>
            <w:noProof/>
            <w:webHidden/>
          </w:rPr>
          <w:t>45</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00" w:history="1">
        <w:r w:rsidRPr="00584E37">
          <w:rPr>
            <w:rStyle w:val="Hipervnculo"/>
            <w:noProof/>
          </w:rPr>
          <w:t>5.3.6.3</w:t>
        </w:r>
        <w:r>
          <w:rPr>
            <w:noProof/>
            <w:sz w:val="22"/>
            <w:szCs w:val="22"/>
            <w:lang w:eastAsia="es-ES"/>
          </w:rPr>
          <w:tab/>
        </w:r>
        <w:r w:rsidRPr="00584E37">
          <w:rPr>
            <w:rStyle w:val="Hipervnculo"/>
            <w:noProof/>
          </w:rPr>
          <w:t>ServicioChips</w:t>
        </w:r>
        <w:r>
          <w:rPr>
            <w:noProof/>
            <w:webHidden/>
          </w:rPr>
          <w:tab/>
        </w:r>
        <w:r>
          <w:rPr>
            <w:noProof/>
            <w:webHidden/>
          </w:rPr>
          <w:fldChar w:fldCharType="begin"/>
        </w:r>
        <w:r>
          <w:rPr>
            <w:noProof/>
            <w:webHidden/>
          </w:rPr>
          <w:instrText xml:space="preserve"> PAGEREF _Toc429571400 \h </w:instrText>
        </w:r>
        <w:r>
          <w:rPr>
            <w:noProof/>
            <w:webHidden/>
          </w:rPr>
        </w:r>
        <w:r>
          <w:rPr>
            <w:noProof/>
            <w:webHidden/>
          </w:rPr>
          <w:fldChar w:fldCharType="separate"/>
        </w:r>
        <w:r w:rsidR="0054349C">
          <w:rPr>
            <w:noProof/>
            <w:webHidden/>
          </w:rPr>
          <w:t>47</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01" w:history="1">
        <w:r w:rsidRPr="00584E37">
          <w:rPr>
            <w:rStyle w:val="Hipervnculo"/>
            <w:noProof/>
          </w:rPr>
          <w:t>5.3.6.4</w:t>
        </w:r>
        <w:r>
          <w:rPr>
            <w:noProof/>
            <w:sz w:val="22"/>
            <w:szCs w:val="22"/>
            <w:lang w:eastAsia="es-ES"/>
          </w:rPr>
          <w:tab/>
        </w:r>
        <w:r w:rsidRPr="00584E37">
          <w:rPr>
            <w:rStyle w:val="Hipervnculo"/>
            <w:noProof/>
          </w:rPr>
          <w:t>Otras funciones del servicio</w:t>
        </w:r>
        <w:r>
          <w:rPr>
            <w:noProof/>
            <w:webHidden/>
          </w:rPr>
          <w:tab/>
        </w:r>
        <w:r>
          <w:rPr>
            <w:noProof/>
            <w:webHidden/>
          </w:rPr>
          <w:fldChar w:fldCharType="begin"/>
        </w:r>
        <w:r>
          <w:rPr>
            <w:noProof/>
            <w:webHidden/>
          </w:rPr>
          <w:instrText xml:space="preserve"> PAGEREF _Toc429571401 \h </w:instrText>
        </w:r>
        <w:r>
          <w:rPr>
            <w:noProof/>
            <w:webHidden/>
          </w:rPr>
        </w:r>
        <w:r>
          <w:rPr>
            <w:noProof/>
            <w:webHidden/>
          </w:rPr>
          <w:fldChar w:fldCharType="separate"/>
        </w:r>
        <w:r w:rsidR="0054349C">
          <w:rPr>
            <w:noProof/>
            <w:webHidden/>
          </w:rPr>
          <w:t>48</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02" w:history="1">
        <w:r w:rsidRPr="00584E37">
          <w:rPr>
            <w:rStyle w:val="Hipervnculo"/>
            <w:noProof/>
          </w:rPr>
          <w:t>5.3.6.5</w:t>
        </w:r>
        <w:r>
          <w:rPr>
            <w:noProof/>
            <w:sz w:val="22"/>
            <w:szCs w:val="22"/>
            <w:lang w:eastAsia="es-ES"/>
          </w:rPr>
          <w:tab/>
        </w:r>
        <w:r w:rsidRPr="00584E37">
          <w:rPr>
            <w:rStyle w:val="Hipervnculo"/>
            <w:noProof/>
          </w:rPr>
          <w:t>Definiendo la seguridad</w:t>
        </w:r>
        <w:r>
          <w:rPr>
            <w:noProof/>
            <w:webHidden/>
          </w:rPr>
          <w:tab/>
        </w:r>
        <w:r>
          <w:rPr>
            <w:noProof/>
            <w:webHidden/>
          </w:rPr>
          <w:fldChar w:fldCharType="begin"/>
        </w:r>
        <w:r>
          <w:rPr>
            <w:noProof/>
            <w:webHidden/>
          </w:rPr>
          <w:instrText xml:space="preserve"> PAGEREF _Toc429571402 \h </w:instrText>
        </w:r>
        <w:r>
          <w:rPr>
            <w:noProof/>
            <w:webHidden/>
          </w:rPr>
        </w:r>
        <w:r>
          <w:rPr>
            <w:noProof/>
            <w:webHidden/>
          </w:rPr>
          <w:fldChar w:fldCharType="separate"/>
        </w:r>
        <w:r w:rsidR="0054349C">
          <w:rPr>
            <w:noProof/>
            <w:webHidden/>
          </w:rPr>
          <w:t>48</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03" w:history="1">
        <w:r w:rsidRPr="00584E37">
          <w:rPr>
            <w:rStyle w:val="Hipervnculo"/>
            <w:noProof/>
          </w:rPr>
          <w:t>5.3.6.6</w:t>
        </w:r>
        <w:r>
          <w:rPr>
            <w:noProof/>
            <w:sz w:val="22"/>
            <w:szCs w:val="22"/>
            <w:lang w:eastAsia="es-ES"/>
          </w:rPr>
          <w:tab/>
        </w:r>
        <w:r w:rsidRPr="00584E37">
          <w:rPr>
            <w:rStyle w:val="Hipervnculo"/>
            <w:noProof/>
          </w:rPr>
          <w:t>CORS</w:t>
        </w:r>
        <w:r>
          <w:rPr>
            <w:noProof/>
            <w:webHidden/>
          </w:rPr>
          <w:tab/>
        </w:r>
        <w:r>
          <w:rPr>
            <w:noProof/>
            <w:webHidden/>
          </w:rPr>
          <w:fldChar w:fldCharType="begin"/>
        </w:r>
        <w:r>
          <w:rPr>
            <w:noProof/>
            <w:webHidden/>
          </w:rPr>
          <w:instrText xml:space="preserve"> PAGEREF _Toc429571403 \h </w:instrText>
        </w:r>
        <w:r>
          <w:rPr>
            <w:noProof/>
            <w:webHidden/>
          </w:rPr>
        </w:r>
        <w:r>
          <w:rPr>
            <w:noProof/>
            <w:webHidden/>
          </w:rPr>
          <w:fldChar w:fldCharType="separate"/>
        </w:r>
        <w:r w:rsidR="0054349C">
          <w:rPr>
            <w:noProof/>
            <w:webHidden/>
          </w:rPr>
          <w:t>48</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404" w:history="1">
        <w:r w:rsidRPr="00584E37">
          <w:rPr>
            <w:rStyle w:val="Hipervnculo"/>
            <w:noProof/>
          </w:rPr>
          <w:t>5.3.7</w:t>
        </w:r>
        <w:r>
          <w:rPr>
            <w:noProof/>
            <w:sz w:val="22"/>
            <w:szCs w:val="22"/>
            <w:lang w:eastAsia="es-ES"/>
          </w:rPr>
          <w:tab/>
        </w:r>
        <w:r w:rsidRPr="00584E37">
          <w:rPr>
            <w:rStyle w:val="Hipervnculo"/>
            <w:noProof/>
          </w:rPr>
          <w:t>Cliente Java</w:t>
        </w:r>
        <w:r>
          <w:rPr>
            <w:noProof/>
            <w:webHidden/>
          </w:rPr>
          <w:tab/>
        </w:r>
        <w:r>
          <w:rPr>
            <w:noProof/>
            <w:webHidden/>
          </w:rPr>
          <w:fldChar w:fldCharType="begin"/>
        </w:r>
        <w:r>
          <w:rPr>
            <w:noProof/>
            <w:webHidden/>
          </w:rPr>
          <w:instrText xml:space="preserve"> PAGEREF _Toc429571404 \h </w:instrText>
        </w:r>
        <w:r>
          <w:rPr>
            <w:noProof/>
            <w:webHidden/>
          </w:rPr>
        </w:r>
        <w:r>
          <w:rPr>
            <w:noProof/>
            <w:webHidden/>
          </w:rPr>
          <w:fldChar w:fldCharType="separate"/>
        </w:r>
        <w:r w:rsidR="0054349C">
          <w:rPr>
            <w:noProof/>
            <w:webHidden/>
          </w:rPr>
          <w:t>49</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05" w:history="1">
        <w:r w:rsidRPr="00584E37">
          <w:rPr>
            <w:rStyle w:val="Hipervnculo"/>
            <w:noProof/>
          </w:rPr>
          <w:t>5.3.7.1</w:t>
        </w:r>
        <w:r>
          <w:rPr>
            <w:noProof/>
            <w:sz w:val="22"/>
            <w:szCs w:val="22"/>
            <w:lang w:eastAsia="es-ES"/>
          </w:rPr>
          <w:tab/>
        </w:r>
        <w:r w:rsidRPr="00584E37">
          <w:rPr>
            <w:rStyle w:val="Hipervnculo"/>
            <w:noProof/>
          </w:rPr>
          <w:t>Seguridad y Login</w:t>
        </w:r>
        <w:r>
          <w:rPr>
            <w:noProof/>
            <w:webHidden/>
          </w:rPr>
          <w:tab/>
        </w:r>
        <w:r>
          <w:rPr>
            <w:noProof/>
            <w:webHidden/>
          </w:rPr>
          <w:fldChar w:fldCharType="begin"/>
        </w:r>
        <w:r>
          <w:rPr>
            <w:noProof/>
            <w:webHidden/>
          </w:rPr>
          <w:instrText xml:space="preserve"> PAGEREF _Toc429571405 \h </w:instrText>
        </w:r>
        <w:r>
          <w:rPr>
            <w:noProof/>
            <w:webHidden/>
          </w:rPr>
        </w:r>
        <w:r>
          <w:rPr>
            <w:noProof/>
            <w:webHidden/>
          </w:rPr>
          <w:fldChar w:fldCharType="separate"/>
        </w:r>
        <w:r w:rsidR="0054349C">
          <w:rPr>
            <w:noProof/>
            <w:webHidden/>
          </w:rPr>
          <w:t>49</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06" w:history="1">
        <w:r w:rsidRPr="00584E37">
          <w:rPr>
            <w:rStyle w:val="Hipervnculo"/>
            <w:noProof/>
          </w:rPr>
          <w:t>5.3.7.2</w:t>
        </w:r>
        <w:r>
          <w:rPr>
            <w:noProof/>
            <w:sz w:val="22"/>
            <w:szCs w:val="22"/>
            <w:lang w:eastAsia="es-ES"/>
          </w:rPr>
          <w:tab/>
        </w:r>
        <w:r w:rsidRPr="00584E37">
          <w:rPr>
            <w:rStyle w:val="Hipervnculo"/>
            <w:noProof/>
          </w:rPr>
          <w:t>Casos de uso</w:t>
        </w:r>
        <w:r>
          <w:rPr>
            <w:noProof/>
            <w:webHidden/>
          </w:rPr>
          <w:tab/>
        </w:r>
        <w:r>
          <w:rPr>
            <w:noProof/>
            <w:webHidden/>
          </w:rPr>
          <w:fldChar w:fldCharType="begin"/>
        </w:r>
        <w:r>
          <w:rPr>
            <w:noProof/>
            <w:webHidden/>
          </w:rPr>
          <w:instrText xml:space="preserve"> PAGEREF _Toc429571406 \h </w:instrText>
        </w:r>
        <w:r>
          <w:rPr>
            <w:noProof/>
            <w:webHidden/>
          </w:rPr>
        </w:r>
        <w:r>
          <w:rPr>
            <w:noProof/>
            <w:webHidden/>
          </w:rPr>
          <w:fldChar w:fldCharType="separate"/>
        </w:r>
        <w:r w:rsidR="0054349C">
          <w:rPr>
            <w:noProof/>
            <w:webHidden/>
          </w:rPr>
          <w:t>50</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07" w:history="1">
        <w:r w:rsidRPr="00584E37">
          <w:rPr>
            <w:rStyle w:val="Hipervnculo"/>
            <w:noProof/>
          </w:rPr>
          <w:t>5.3.7.3</w:t>
        </w:r>
        <w:r>
          <w:rPr>
            <w:noProof/>
            <w:sz w:val="22"/>
            <w:szCs w:val="22"/>
            <w:lang w:eastAsia="es-ES"/>
          </w:rPr>
          <w:tab/>
        </w:r>
        <w:r w:rsidRPr="00584E37">
          <w:rPr>
            <w:rStyle w:val="Hipervnculo"/>
            <w:noProof/>
          </w:rPr>
          <w:t>Entidades</w:t>
        </w:r>
        <w:r>
          <w:rPr>
            <w:noProof/>
            <w:webHidden/>
          </w:rPr>
          <w:tab/>
        </w:r>
        <w:r>
          <w:rPr>
            <w:noProof/>
            <w:webHidden/>
          </w:rPr>
          <w:fldChar w:fldCharType="begin"/>
        </w:r>
        <w:r>
          <w:rPr>
            <w:noProof/>
            <w:webHidden/>
          </w:rPr>
          <w:instrText xml:space="preserve"> PAGEREF _Toc429571407 \h </w:instrText>
        </w:r>
        <w:r>
          <w:rPr>
            <w:noProof/>
            <w:webHidden/>
          </w:rPr>
        </w:r>
        <w:r>
          <w:rPr>
            <w:noProof/>
            <w:webHidden/>
          </w:rPr>
          <w:fldChar w:fldCharType="separate"/>
        </w:r>
        <w:r w:rsidR="0054349C">
          <w:rPr>
            <w:noProof/>
            <w:webHidden/>
          </w:rPr>
          <w:t>54</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08" w:history="1">
        <w:r w:rsidRPr="00584E37">
          <w:rPr>
            <w:rStyle w:val="Hipervnculo"/>
            <w:noProof/>
          </w:rPr>
          <w:t>5.3.7.4</w:t>
        </w:r>
        <w:r>
          <w:rPr>
            <w:noProof/>
            <w:sz w:val="22"/>
            <w:szCs w:val="22"/>
            <w:lang w:eastAsia="es-ES"/>
          </w:rPr>
          <w:tab/>
        </w:r>
        <w:r w:rsidRPr="00584E37">
          <w:rPr>
            <w:rStyle w:val="Hipervnculo"/>
            <w:noProof/>
          </w:rPr>
          <w:t>FiltroHeader</w:t>
        </w:r>
        <w:r>
          <w:rPr>
            <w:noProof/>
            <w:webHidden/>
          </w:rPr>
          <w:tab/>
        </w:r>
        <w:r>
          <w:rPr>
            <w:noProof/>
            <w:webHidden/>
          </w:rPr>
          <w:fldChar w:fldCharType="begin"/>
        </w:r>
        <w:r>
          <w:rPr>
            <w:noProof/>
            <w:webHidden/>
          </w:rPr>
          <w:instrText xml:space="preserve"> PAGEREF _Toc429571408 \h </w:instrText>
        </w:r>
        <w:r>
          <w:rPr>
            <w:noProof/>
            <w:webHidden/>
          </w:rPr>
        </w:r>
        <w:r>
          <w:rPr>
            <w:noProof/>
            <w:webHidden/>
          </w:rPr>
          <w:fldChar w:fldCharType="separate"/>
        </w:r>
        <w:r w:rsidR="0054349C">
          <w:rPr>
            <w:noProof/>
            <w:webHidden/>
          </w:rPr>
          <w:t>54</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09" w:history="1">
        <w:r w:rsidRPr="00584E37">
          <w:rPr>
            <w:rStyle w:val="Hipervnculo"/>
            <w:noProof/>
          </w:rPr>
          <w:t>5.3.7.5</w:t>
        </w:r>
        <w:r>
          <w:rPr>
            <w:noProof/>
            <w:sz w:val="22"/>
            <w:szCs w:val="22"/>
            <w:lang w:eastAsia="es-ES"/>
          </w:rPr>
          <w:tab/>
        </w:r>
        <w:r w:rsidRPr="00584E37">
          <w:rPr>
            <w:rStyle w:val="Hipervnculo"/>
            <w:noProof/>
          </w:rPr>
          <w:t>Diseño de la web</w:t>
        </w:r>
        <w:r>
          <w:rPr>
            <w:noProof/>
            <w:webHidden/>
          </w:rPr>
          <w:tab/>
        </w:r>
        <w:r>
          <w:rPr>
            <w:noProof/>
            <w:webHidden/>
          </w:rPr>
          <w:fldChar w:fldCharType="begin"/>
        </w:r>
        <w:r>
          <w:rPr>
            <w:noProof/>
            <w:webHidden/>
          </w:rPr>
          <w:instrText xml:space="preserve"> PAGEREF _Toc429571409 \h </w:instrText>
        </w:r>
        <w:r>
          <w:rPr>
            <w:noProof/>
            <w:webHidden/>
          </w:rPr>
        </w:r>
        <w:r>
          <w:rPr>
            <w:noProof/>
            <w:webHidden/>
          </w:rPr>
          <w:fldChar w:fldCharType="separate"/>
        </w:r>
        <w:r w:rsidR="0054349C">
          <w:rPr>
            <w:noProof/>
            <w:webHidden/>
          </w:rPr>
          <w:t>54</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410" w:history="1">
        <w:r w:rsidRPr="00584E37">
          <w:rPr>
            <w:rStyle w:val="Hipervnculo"/>
            <w:noProof/>
          </w:rPr>
          <w:t>5.3.8</w:t>
        </w:r>
        <w:r>
          <w:rPr>
            <w:noProof/>
            <w:sz w:val="22"/>
            <w:szCs w:val="22"/>
            <w:lang w:eastAsia="es-ES"/>
          </w:rPr>
          <w:tab/>
        </w:r>
        <w:r w:rsidRPr="00584E37">
          <w:rPr>
            <w:rStyle w:val="Hipervnculo"/>
            <w:noProof/>
          </w:rPr>
          <w:t>Cliente HTML</w:t>
        </w:r>
        <w:r>
          <w:rPr>
            <w:noProof/>
            <w:webHidden/>
          </w:rPr>
          <w:tab/>
        </w:r>
        <w:r>
          <w:rPr>
            <w:noProof/>
            <w:webHidden/>
          </w:rPr>
          <w:fldChar w:fldCharType="begin"/>
        </w:r>
        <w:r>
          <w:rPr>
            <w:noProof/>
            <w:webHidden/>
          </w:rPr>
          <w:instrText xml:space="preserve"> PAGEREF _Toc429571410 \h </w:instrText>
        </w:r>
        <w:r>
          <w:rPr>
            <w:noProof/>
            <w:webHidden/>
          </w:rPr>
        </w:r>
        <w:r>
          <w:rPr>
            <w:noProof/>
            <w:webHidden/>
          </w:rPr>
          <w:fldChar w:fldCharType="separate"/>
        </w:r>
        <w:r w:rsidR="0054349C">
          <w:rPr>
            <w:noProof/>
            <w:webHidden/>
          </w:rPr>
          <w:t>59</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11" w:history="1">
        <w:r w:rsidRPr="00584E37">
          <w:rPr>
            <w:rStyle w:val="Hipervnculo"/>
            <w:noProof/>
          </w:rPr>
          <w:t>5.3.8.1</w:t>
        </w:r>
        <w:r>
          <w:rPr>
            <w:noProof/>
            <w:sz w:val="22"/>
            <w:szCs w:val="22"/>
            <w:lang w:eastAsia="es-ES"/>
          </w:rPr>
          <w:tab/>
        </w:r>
        <w:r w:rsidRPr="00584E37">
          <w:rPr>
            <w:rStyle w:val="Hipervnculo"/>
            <w:noProof/>
          </w:rPr>
          <w:t>Ajax</w:t>
        </w:r>
        <w:r>
          <w:rPr>
            <w:noProof/>
            <w:webHidden/>
          </w:rPr>
          <w:tab/>
        </w:r>
        <w:r>
          <w:rPr>
            <w:noProof/>
            <w:webHidden/>
          </w:rPr>
          <w:fldChar w:fldCharType="begin"/>
        </w:r>
        <w:r>
          <w:rPr>
            <w:noProof/>
            <w:webHidden/>
          </w:rPr>
          <w:instrText xml:space="preserve"> PAGEREF _Toc429571411 \h </w:instrText>
        </w:r>
        <w:r>
          <w:rPr>
            <w:noProof/>
            <w:webHidden/>
          </w:rPr>
        </w:r>
        <w:r>
          <w:rPr>
            <w:noProof/>
            <w:webHidden/>
          </w:rPr>
          <w:fldChar w:fldCharType="separate"/>
        </w:r>
        <w:r w:rsidR="0054349C">
          <w:rPr>
            <w:noProof/>
            <w:webHidden/>
          </w:rPr>
          <w:t>60</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12" w:history="1">
        <w:r w:rsidRPr="00584E37">
          <w:rPr>
            <w:rStyle w:val="Hipervnculo"/>
            <w:noProof/>
          </w:rPr>
          <w:t>5.3.8.2</w:t>
        </w:r>
        <w:r>
          <w:rPr>
            <w:noProof/>
            <w:sz w:val="22"/>
            <w:szCs w:val="22"/>
            <w:lang w:eastAsia="es-ES"/>
          </w:rPr>
          <w:tab/>
        </w:r>
        <w:r w:rsidRPr="00584E37">
          <w:rPr>
            <w:rStyle w:val="Hipervnculo"/>
            <w:noProof/>
          </w:rPr>
          <w:t>datos.js</w:t>
        </w:r>
        <w:r>
          <w:rPr>
            <w:noProof/>
            <w:webHidden/>
          </w:rPr>
          <w:tab/>
        </w:r>
        <w:r>
          <w:rPr>
            <w:noProof/>
            <w:webHidden/>
          </w:rPr>
          <w:fldChar w:fldCharType="begin"/>
        </w:r>
        <w:r>
          <w:rPr>
            <w:noProof/>
            <w:webHidden/>
          </w:rPr>
          <w:instrText xml:space="preserve"> PAGEREF _Toc429571412 \h </w:instrText>
        </w:r>
        <w:r>
          <w:rPr>
            <w:noProof/>
            <w:webHidden/>
          </w:rPr>
        </w:r>
        <w:r>
          <w:rPr>
            <w:noProof/>
            <w:webHidden/>
          </w:rPr>
          <w:fldChar w:fldCharType="separate"/>
        </w:r>
        <w:r w:rsidR="0054349C">
          <w:rPr>
            <w:noProof/>
            <w:webHidden/>
          </w:rPr>
          <w:t>61</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13" w:history="1">
        <w:r w:rsidRPr="00584E37">
          <w:rPr>
            <w:rStyle w:val="Hipervnculo"/>
            <w:noProof/>
          </w:rPr>
          <w:t>5.3.8.3</w:t>
        </w:r>
        <w:r>
          <w:rPr>
            <w:noProof/>
            <w:sz w:val="22"/>
            <w:szCs w:val="22"/>
            <w:lang w:eastAsia="es-ES"/>
          </w:rPr>
          <w:tab/>
        </w:r>
        <w:r w:rsidRPr="00584E37">
          <w:rPr>
            <w:rStyle w:val="Hipervnculo"/>
            <w:noProof/>
          </w:rPr>
          <w:t>Volviendo de Ajax</w:t>
        </w:r>
        <w:r>
          <w:rPr>
            <w:noProof/>
            <w:webHidden/>
          </w:rPr>
          <w:tab/>
        </w:r>
        <w:r>
          <w:rPr>
            <w:noProof/>
            <w:webHidden/>
          </w:rPr>
          <w:fldChar w:fldCharType="begin"/>
        </w:r>
        <w:r>
          <w:rPr>
            <w:noProof/>
            <w:webHidden/>
          </w:rPr>
          <w:instrText xml:space="preserve"> PAGEREF _Toc429571413 \h </w:instrText>
        </w:r>
        <w:r>
          <w:rPr>
            <w:noProof/>
            <w:webHidden/>
          </w:rPr>
        </w:r>
        <w:r>
          <w:rPr>
            <w:noProof/>
            <w:webHidden/>
          </w:rPr>
          <w:fldChar w:fldCharType="separate"/>
        </w:r>
        <w:r w:rsidR="0054349C">
          <w:rPr>
            <w:noProof/>
            <w:webHidden/>
          </w:rPr>
          <w:t>63</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14" w:history="1">
        <w:r w:rsidRPr="00584E37">
          <w:rPr>
            <w:rStyle w:val="Hipervnculo"/>
            <w:noProof/>
          </w:rPr>
          <w:t>5.3.8.4</w:t>
        </w:r>
        <w:r>
          <w:rPr>
            <w:noProof/>
            <w:sz w:val="22"/>
            <w:szCs w:val="22"/>
            <w:lang w:eastAsia="es-ES"/>
          </w:rPr>
          <w:tab/>
        </w:r>
        <w:r w:rsidRPr="00584E37">
          <w:rPr>
            <w:rStyle w:val="Hipervnculo"/>
            <w:noProof/>
          </w:rPr>
          <w:t>Seguridad y Login</w:t>
        </w:r>
        <w:r>
          <w:rPr>
            <w:noProof/>
            <w:webHidden/>
          </w:rPr>
          <w:tab/>
        </w:r>
        <w:r>
          <w:rPr>
            <w:noProof/>
            <w:webHidden/>
          </w:rPr>
          <w:fldChar w:fldCharType="begin"/>
        </w:r>
        <w:r>
          <w:rPr>
            <w:noProof/>
            <w:webHidden/>
          </w:rPr>
          <w:instrText xml:space="preserve"> PAGEREF _Toc429571414 \h </w:instrText>
        </w:r>
        <w:r>
          <w:rPr>
            <w:noProof/>
            <w:webHidden/>
          </w:rPr>
        </w:r>
        <w:r>
          <w:rPr>
            <w:noProof/>
            <w:webHidden/>
          </w:rPr>
          <w:fldChar w:fldCharType="separate"/>
        </w:r>
        <w:r w:rsidR="0054349C">
          <w:rPr>
            <w:noProof/>
            <w:webHidden/>
          </w:rPr>
          <w:t>63</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15" w:history="1">
        <w:r w:rsidRPr="00584E37">
          <w:rPr>
            <w:rStyle w:val="Hipervnculo"/>
            <w:noProof/>
          </w:rPr>
          <w:t>5.3.8.5</w:t>
        </w:r>
        <w:r>
          <w:rPr>
            <w:noProof/>
            <w:sz w:val="22"/>
            <w:szCs w:val="22"/>
            <w:lang w:eastAsia="es-ES"/>
          </w:rPr>
          <w:tab/>
        </w:r>
        <w:r w:rsidRPr="00584E37">
          <w:rPr>
            <w:rStyle w:val="Hipervnculo"/>
            <w:noProof/>
          </w:rPr>
          <w:t>Casos de uso</w:t>
        </w:r>
        <w:r>
          <w:rPr>
            <w:noProof/>
            <w:webHidden/>
          </w:rPr>
          <w:tab/>
        </w:r>
        <w:r>
          <w:rPr>
            <w:noProof/>
            <w:webHidden/>
          </w:rPr>
          <w:fldChar w:fldCharType="begin"/>
        </w:r>
        <w:r>
          <w:rPr>
            <w:noProof/>
            <w:webHidden/>
          </w:rPr>
          <w:instrText xml:space="preserve"> PAGEREF _Toc429571415 \h </w:instrText>
        </w:r>
        <w:r>
          <w:rPr>
            <w:noProof/>
            <w:webHidden/>
          </w:rPr>
        </w:r>
        <w:r>
          <w:rPr>
            <w:noProof/>
            <w:webHidden/>
          </w:rPr>
          <w:fldChar w:fldCharType="separate"/>
        </w:r>
        <w:r w:rsidR="0054349C">
          <w:rPr>
            <w:noProof/>
            <w:webHidden/>
          </w:rPr>
          <w:t>64</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16" w:history="1">
        <w:r w:rsidRPr="00584E37">
          <w:rPr>
            <w:rStyle w:val="Hipervnculo"/>
            <w:noProof/>
          </w:rPr>
          <w:t>5.3.8.6</w:t>
        </w:r>
        <w:r>
          <w:rPr>
            <w:noProof/>
            <w:sz w:val="22"/>
            <w:szCs w:val="22"/>
            <w:lang w:eastAsia="es-ES"/>
          </w:rPr>
          <w:tab/>
        </w:r>
        <w:r w:rsidRPr="00584E37">
          <w:rPr>
            <w:rStyle w:val="Hipervnculo"/>
            <w:noProof/>
          </w:rPr>
          <w:t>Diseño de la web</w:t>
        </w:r>
        <w:r>
          <w:rPr>
            <w:noProof/>
            <w:webHidden/>
          </w:rPr>
          <w:tab/>
        </w:r>
        <w:r>
          <w:rPr>
            <w:noProof/>
            <w:webHidden/>
          </w:rPr>
          <w:fldChar w:fldCharType="begin"/>
        </w:r>
        <w:r>
          <w:rPr>
            <w:noProof/>
            <w:webHidden/>
          </w:rPr>
          <w:instrText xml:space="preserve"> PAGEREF _Toc429571416 \h </w:instrText>
        </w:r>
        <w:r>
          <w:rPr>
            <w:noProof/>
            <w:webHidden/>
          </w:rPr>
        </w:r>
        <w:r>
          <w:rPr>
            <w:noProof/>
            <w:webHidden/>
          </w:rPr>
          <w:fldChar w:fldCharType="separate"/>
        </w:r>
        <w:r w:rsidR="0054349C">
          <w:rPr>
            <w:noProof/>
            <w:webHidden/>
          </w:rPr>
          <w:t>67</w:t>
        </w:r>
        <w:r>
          <w:rPr>
            <w:noProof/>
            <w:webHidden/>
          </w:rPr>
          <w:fldChar w:fldCharType="end"/>
        </w:r>
      </w:hyperlink>
    </w:p>
    <w:p w:rsidR="000045D5" w:rsidRDefault="000045D5">
      <w:pPr>
        <w:pStyle w:val="TDC1"/>
        <w:tabs>
          <w:tab w:val="left" w:pos="480"/>
          <w:tab w:val="right" w:leader="underscore" w:pos="9628"/>
        </w:tabs>
        <w:rPr>
          <w:b w:val="0"/>
          <w:bCs w:val="0"/>
          <w:i w:val="0"/>
          <w:iCs w:val="0"/>
          <w:noProof/>
          <w:sz w:val="22"/>
          <w:szCs w:val="22"/>
          <w:lang w:eastAsia="es-ES"/>
        </w:rPr>
      </w:pPr>
      <w:hyperlink w:anchor="_Toc429571417" w:history="1">
        <w:r w:rsidRPr="00584E37">
          <w:rPr>
            <w:rStyle w:val="Hipervnculo"/>
            <w:noProof/>
          </w:rPr>
          <w:t>6</w:t>
        </w:r>
        <w:r>
          <w:rPr>
            <w:b w:val="0"/>
            <w:bCs w:val="0"/>
            <w:i w:val="0"/>
            <w:iCs w:val="0"/>
            <w:noProof/>
            <w:sz w:val="22"/>
            <w:szCs w:val="22"/>
            <w:lang w:eastAsia="es-ES"/>
          </w:rPr>
          <w:tab/>
        </w:r>
        <w:r w:rsidRPr="00584E37">
          <w:rPr>
            <w:rStyle w:val="Hipervnculo"/>
            <w:noProof/>
          </w:rPr>
          <w:t>Pruebas y resultados</w:t>
        </w:r>
        <w:r>
          <w:rPr>
            <w:noProof/>
            <w:webHidden/>
          </w:rPr>
          <w:tab/>
        </w:r>
        <w:r>
          <w:rPr>
            <w:noProof/>
            <w:webHidden/>
          </w:rPr>
          <w:fldChar w:fldCharType="begin"/>
        </w:r>
        <w:r>
          <w:rPr>
            <w:noProof/>
            <w:webHidden/>
          </w:rPr>
          <w:instrText xml:space="preserve"> PAGEREF _Toc429571417 \h </w:instrText>
        </w:r>
        <w:r>
          <w:rPr>
            <w:noProof/>
            <w:webHidden/>
          </w:rPr>
        </w:r>
        <w:r>
          <w:rPr>
            <w:noProof/>
            <w:webHidden/>
          </w:rPr>
          <w:fldChar w:fldCharType="separate"/>
        </w:r>
        <w:r w:rsidR="0054349C">
          <w:rPr>
            <w:noProof/>
            <w:webHidden/>
          </w:rPr>
          <w:t>75</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418" w:history="1">
        <w:r w:rsidRPr="00584E37">
          <w:rPr>
            <w:rStyle w:val="Hipervnculo"/>
            <w:noProof/>
          </w:rPr>
          <w:t>6.1</w:t>
        </w:r>
        <w:r>
          <w:rPr>
            <w:b w:val="0"/>
            <w:bCs w:val="0"/>
            <w:noProof/>
            <w:lang w:eastAsia="es-ES"/>
          </w:rPr>
          <w:tab/>
        </w:r>
        <w:r w:rsidRPr="00584E37">
          <w:rPr>
            <w:rStyle w:val="Hipervnculo"/>
            <w:noProof/>
          </w:rPr>
          <w:t>Descripción de experimentos</w:t>
        </w:r>
        <w:r>
          <w:rPr>
            <w:noProof/>
            <w:webHidden/>
          </w:rPr>
          <w:tab/>
        </w:r>
        <w:r>
          <w:rPr>
            <w:noProof/>
            <w:webHidden/>
          </w:rPr>
          <w:fldChar w:fldCharType="begin"/>
        </w:r>
        <w:r>
          <w:rPr>
            <w:noProof/>
            <w:webHidden/>
          </w:rPr>
          <w:instrText xml:space="preserve"> PAGEREF _Toc429571418 \h </w:instrText>
        </w:r>
        <w:r>
          <w:rPr>
            <w:noProof/>
            <w:webHidden/>
          </w:rPr>
        </w:r>
        <w:r>
          <w:rPr>
            <w:noProof/>
            <w:webHidden/>
          </w:rPr>
          <w:fldChar w:fldCharType="separate"/>
        </w:r>
        <w:r w:rsidR="0054349C">
          <w:rPr>
            <w:noProof/>
            <w:webHidden/>
          </w:rPr>
          <w:t>75</w:t>
        </w:r>
        <w:r>
          <w:rPr>
            <w:noProof/>
            <w:webHidden/>
          </w:rPr>
          <w:fldChar w:fldCharType="end"/>
        </w:r>
      </w:hyperlink>
    </w:p>
    <w:p w:rsidR="000045D5" w:rsidRDefault="000045D5">
      <w:pPr>
        <w:pStyle w:val="TDC2"/>
        <w:tabs>
          <w:tab w:val="left" w:pos="960"/>
          <w:tab w:val="right" w:leader="underscore" w:pos="9628"/>
        </w:tabs>
        <w:rPr>
          <w:b w:val="0"/>
          <w:bCs w:val="0"/>
          <w:noProof/>
          <w:lang w:eastAsia="es-ES"/>
        </w:rPr>
      </w:pPr>
      <w:hyperlink w:anchor="_Toc429571419" w:history="1">
        <w:r w:rsidRPr="00584E37">
          <w:rPr>
            <w:rStyle w:val="Hipervnculo"/>
            <w:noProof/>
          </w:rPr>
          <w:t>6.2</w:t>
        </w:r>
        <w:r>
          <w:rPr>
            <w:b w:val="0"/>
            <w:bCs w:val="0"/>
            <w:noProof/>
            <w:lang w:eastAsia="es-ES"/>
          </w:rPr>
          <w:tab/>
        </w:r>
        <w:r w:rsidRPr="00584E37">
          <w:rPr>
            <w:rStyle w:val="Hipervnculo"/>
            <w:noProof/>
          </w:rPr>
          <w:t>Resultados y discusión</w:t>
        </w:r>
        <w:r>
          <w:rPr>
            <w:noProof/>
            <w:webHidden/>
          </w:rPr>
          <w:tab/>
        </w:r>
        <w:r>
          <w:rPr>
            <w:noProof/>
            <w:webHidden/>
          </w:rPr>
          <w:fldChar w:fldCharType="begin"/>
        </w:r>
        <w:r>
          <w:rPr>
            <w:noProof/>
            <w:webHidden/>
          </w:rPr>
          <w:instrText xml:space="preserve"> PAGEREF _Toc429571419 \h </w:instrText>
        </w:r>
        <w:r>
          <w:rPr>
            <w:noProof/>
            <w:webHidden/>
          </w:rPr>
        </w:r>
        <w:r>
          <w:rPr>
            <w:noProof/>
            <w:webHidden/>
          </w:rPr>
          <w:fldChar w:fldCharType="separate"/>
        </w:r>
        <w:r w:rsidR="0054349C">
          <w:rPr>
            <w:noProof/>
            <w:webHidden/>
          </w:rPr>
          <w:t>75</w:t>
        </w:r>
        <w:r>
          <w:rPr>
            <w:noProof/>
            <w:webHidden/>
          </w:rPr>
          <w:fldChar w:fldCharType="end"/>
        </w:r>
      </w:hyperlink>
    </w:p>
    <w:p w:rsidR="000045D5" w:rsidRDefault="000045D5">
      <w:pPr>
        <w:pStyle w:val="TDC3"/>
        <w:tabs>
          <w:tab w:val="left" w:pos="1200"/>
          <w:tab w:val="right" w:leader="underscore" w:pos="9628"/>
        </w:tabs>
        <w:rPr>
          <w:noProof/>
          <w:sz w:val="22"/>
          <w:szCs w:val="22"/>
          <w:lang w:eastAsia="es-ES"/>
        </w:rPr>
      </w:pPr>
      <w:hyperlink w:anchor="_Toc429571420" w:history="1">
        <w:r w:rsidRPr="00584E37">
          <w:rPr>
            <w:rStyle w:val="Hipervnculo"/>
            <w:noProof/>
          </w:rPr>
          <w:t>6.2.1</w:t>
        </w:r>
        <w:r>
          <w:rPr>
            <w:noProof/>
            <w:sz w:val="22"/>
            <w:szCs w:val="22"/>
            <w:lang w:eastAsia="es-ES"/>
          </w:rPr>
          <w:tab/>
        </w:r>
        <w:r w:rsidRPr="00584E37">
          <w:rPr>
            <w:rStyle w:val="Hipervnculo"/>
            <w:noProof/>
          </w:rPr>
          <w:t>Pruebas del servicio RESTful</w:t>
        </w:r>
        <w:r>
          <w:rPr>
            <w:noProof/>
            <w:webHidden/>
          </w:rPr>
          <w:tab/>
        </w:r>
        <w:r>
          <w:rPr>
            <w:noProof/>
            <w:webHidden/>
          </w:rPr>
          <w:fldChar w:fldCharType="begin"/>
        </w:r>
        <w:r>
          <w:rPr>
            <w:noProof/>
            <w:webHidden/>
          </w:rPr>
          <w:instrText xml:space="preserve"> PAGEREF _Toc429571420 \h </w:instrText>
        </w:r>
        <w:r>
          <w:rPr>
            <w:noProof/>
            <w:webHidden/>
          </w:rPr>
        </w:r>
        <w:r>
          <w:rPr>
            <w:noProof/>
            <w:webHidden/>
          </w:rPr>
          <w:fldChar w:fldCharType="separate"/>
        </w:r>
        <w:r w:rsidR="0054349C">
          <w:rPr>
            <w:noProof/>
            <w:webHidden/>
          </w:rPr>
          <w:t>75</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21" w:history="1">
        <w:r w:rsidRPr="00584E37">
          <w:rPr>
            <w:rStyle w:val="Hipervnculo"/>
            <w:noProof/>
          </w:rPr>
          <w:t>6.2.1.1</w:t>
        </w:r>
        <w:r>
          <w:rPr>
            <w:noProof/>
            <w:sz w:val="22"/>
            <w:szCs w:val="22"/>
            <w:lang w:eastAsia="es-ES"/>
          </w:rPr>
          <w:tab/>
        </w:r>
        <w:r w:rsidRPr="00584E37">
          <w:rPr>
            <w:rStyle w:val="Hipervnculo"/>
            <w:noProof/>
          </w:rPr>
          <w:t>Acceso a zona pública</w:t>
        </w:r>
        <w:r>
          <w:rPr>
            <w:noProof/>
            <w:webHidden/>
          </w:rPr>
          <w:tab/>
        </w:r>
        <w:r>
          <w:rPr>
            <w:noProof/>
            <w:webHidden/>
          </w:rPr>
          <w:fldChar w:fldCharType="begin"/>
        </w:r>
        <w:r>
          <w:rPr>
            <w:noProof/>
            <w:webHidden/>
          </w:rPr>
          <w:instrText xml:space="preserve"> PAGEREF _Toc429571421 \h </w:instrText>
        </w:r>
        <w:r>
          <w:rPr>
            <w:noProof/>
            <w:webHidden/>
          </w:rPr>
        </w:r>
        <w:r>
          <w:rPr>
            <w:noProof/>
            <w:webHidden/>
          </w:rPr>
          <w:fldChar w:fldCharType="separate"/>
        </w:r>
        <w:r w:rsidR="0054349C">
          <w:rPr>
            <w:noProof/>
            <w:webHidden/>
          </w:rPr>
          <w:t>75</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22" w:history="1">
        <w:r w:rsidRPr="00584E37">
          <w:rPr>
            <w:rStyle w:val="Hipervnculo"/>
            <w:noProof/>
          </w:rPr>
          <w:t>6.2.1.2</w:t>
        </w:r>
        <w:r>
          <w:rPr>
            <w:noProof/>
            <w:sz w:val="22"/>
            <w:szCs w:val="22"/>
            <w:lang w:eastAsia="es-ES"/>
          </w:rPr>
          <w:tab/>
        </w:r>
        <w:r w:rsidRPr="00584E37">
          <w:rPr>
            <w:rStyle w:val="Hipervnculo"/>
            <w:noProof/>
          </w:rPr>
          <w:t>Acceso a zona privada</w:t>
        </w:r>
        <w:r>
          <w:rPr>
            <w:noProof/>
            <w:webHidden/>
          </w:rPr>
          <w:tab/>
        </w:r>
        <w:r>
          <w:rPr>
            <w:noProof/>
            <w:webHidden/>
          </w:rPr>
          <w:fldChar w:fldCharType="begin"/>
        </w:r>
        <w:r>
          <w:rPr>
            <w:noProof/>
            <w:webHidden/>
          </w:rPr>
          <w:instrText xml:space="preserve"> PAGEREF _Toc429571422 \h </w:instrText>
        </w:r>
        <w:r>
          <w:rPr>
            <w:noProof/>
            <w:webHidden/>
          </w:rPr>
        </w:r>
        <w:r>
          <w:rPr>
            <w:noProof/>
            <w:webHidden/>
          </w:rPr>
          <w:fldChar w:fldCharType="separate"/>
        </w:r>
        <w:r w:rsidR="0054349C">
          <w:rPr>
            <w:noProof/>
            <w:webHidden/>
          </w:rPr>
          <w:t>76</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23" w:history="1">
        <w:r w:rsidRPr="00584E37">
          <w:rPr>
            <w:rStyle w:val="Hipervnculo"/>
            <w:noProof/>
          </w:rPr>
          <w:t>6.2.1.3</w:t>
        </w:r>
        <w:r>
          <w:rPr>
            <w:noProof/>
            <w:sz w:val="22"/>
            <w:szCs w:val="22"/>
            <w:lang w:eastAsia="es-ES"/>
          </w:rPr>
          <w:tab/>
        </w:r>
        <w:r w:rsidRPr="00584E37">
          <w:rPr>
            <w:rStyle w:val="Hipervnculo"/>
            <w:noProof/>
          </w:rPr>
          <w:t>Cliente Java</w:t>
        </w:r>
        <w:r>
          <w:rPr>
            <w:noProof/>
            <w:webHidden/>
          </w:rPr>
          <w:tab/>
        </w:r>
        <w:r>
          <w:rPr>
            <w:noProof/>
            <w:webHidden/>
          </w:rPr>
          <w:fldChar w:fldCharType="begin"/>
        </w:r>
        <w:r>
          <w:rPr>
            <w:noProof/>
            <w:webHidden/>
          </w:rPr>
          <w:instrText xml:space="preserve"> PAGEREF _Toc429571423 \h </w:instrText>
        </w:r>
        <w:r>
          <w:rPr>
            <w:noProof/>
            <w:webHidden/>
          </w:rPr>
        </w:r>
        <w:r>
          <w:rPr>
            <w:noProof/>
            <w:webHidden/>
          </w:rPr>
          <w:fldChar w:fldCharType="separate"/>
        </w:r>
        <w:r w:rsidR="0054349C">
          <w:rPr>
            <w:noProof/>
            <w:webHidden/>
          </w:rPr>
          <w:t>78</w:t>
        </w:r>
        <w:r>
          <w:rPr>
            <w:noProof/>
            <w:webHidden/>
          </w:rPr>
          <w:fldChar w:fldCharType="end"/>
        </w:r>
      </w:hyperlink>
    </w:p>
    <w:p w:rsidR="000045D5" w:rsidRDefault="000045D5">
      <w:pPr>
        <w:pStyle w:val="TDC4"/>
        <w:tabs>
          <w:tab w:val="left" w:pos="1680"/>
          <w:tab w:val="right" w:leader="underscore" w:pos="9628"/>
        </w:tabs>
        <w:rPr>
          <w:noProof/>
          <w:sz w:val="22"/>
          <w:szCs w:val="22"/>
          <w:lang w:eastAsia="es-ES"/>
        </w:rPr>
      </w:pPr>
      <w:hyperlink w:anchor="_Toc429571424" w:history="1">
        <w:r w:rsidRPr="00584E37">
          <w:rPr>
            <w:rStyle w:val="Hipervnculo"/>
            <w:noProof/>
          </w:rPr>
          <w:t>6.2.1.4</w:t>
        </w:r>
        <w:r>
          <w:rPr>
            <w:noProof/>
            <w:sz w:val="22"/>
            <w:szCs w:val="22"/>
            <w:lang w:eastAsia="es-ES"/>
          </w:rPr>
          <w:tab/>
        </w:r>
        <w:r w:rsidRPr="00584E37">
          <w:rPr>
            <w:rStyle w:val="Hipervnculo"/>
            <w:noProof/>
          </w:rPr>
          <w:t>Cliente HTML</w:t>
        </w:r>
        <w:r>
          <w:rPr>
            <w:noProof/>
            <w:webHidden/>
          </w:rPr>
          <w:tab/>
        </w:r>
        <w:r>
          <w:rPr>
            <w:noProof/>
            <w:webHidden/>
          </w:rPr>
          <w:fldChar w:fldCharType="begin"/>
        </w:r>
        <w:r>
          <w:rPr>
            <w:noProof/>
            <w:webHidden/>
          </w:rPr>
          <w:instrText xml:space="preserve"> PAGEREF _Toc429571424 \h </w:instrText>
        </w:r>
        <w:r>
          <w:rPr>
            <w:noProof/>
            <w:webHidden/>
          </w:rPr>
        </w:r>
        <w:r>
          <w:rPr>
            <w:noProof/>
            <w:webHidden/>
          </w:rPr>
          <w:fldChar w:fldCharType="separate"/>
        </w:r>
        <w:r w:rsidR="0054349C">
          <w:rPr>
            <w:noProof/>
            <w:webHidden/>
          </w:rPr>
          <w:t>83</w:t>
        </w:r>
        <w:r>
          <w:rPr>
            <w:noProof/>
            <w:webHidden/>
          </w:rPr>
          <w:fldChar w:fldCharType="end"/>
        </w:r>
      </w:hyperlink>
    </w:p>
    <w:p w:rsidR="000045D5" w:rsidRDefault="000045D5">
      <w:pPr>
        <w:pStyle w:val="TDC1"/>
        <w:tabs>
          <w:tab w:val="left" w:pos="480"/>
          <w:tab w:val="right" w:leader="underscore" w:pos="9628"/>
        </w:tabs>
        <w:rPr>
          <w:b w:val="0"/>
          <w:bCs w:val="0"/>
          <w:i w:val="0"/>
          <w:iCs w:val="0"/>
          <w:noProof/>
          <w:sz w:val="22"/>
          <w:szCs w:val="22"/>
          <w:lang w:eastAsia="es-ES"/>
        </w:rPr>
      </w:pPr>
      <w:hyperlink w:anchor="_Toc429571425" w:history="1">
        <w:r w:rsidRPr="00584E37">
          <w:rPr>
            <w:rStyle w:val="Hipervnculo"/>
            <w:noProof/>
          </w:rPr>
          <w:t>7</w:t>
        </w:r>
        <w:r>
          <w:rPr>
            <w:b w:val="0"/>
            <w:bCs w:val="0"/>
            <w:i w:val="0"/>
            <w:iCs w:val="0"/>
            <w:noProof/>
            <w:sz w:val="22"/>
            <w:szCs w:val="22"/>
            <w:lang w:eastAsia="es-ES"/>
          </w:rPr>
          <w:tab/>
        </w:r>
        <w:r w:rsidRPr="00584E37">
          <w:rPr>
            <w:rStyle w:val="Hipervnculo"/>
            <w:noProof/>
          </w:rPr>
          <w:t>Conclusiones y trabajo futuro</w:t>
        </w:r>
        <w:r>
          <w:rPr>
            <w:noProof/>
            <w:webHidden/>
          </w:rPr>
          <w:tab/>
        </w:r>
        <w:r>
          <w:rPr>
            <w:noProof/>
            <w:webHidden/>
          </w:rPr>
          <w:fldChar w:fldCharType="begin"/>
        </w:r>
        <w:r>
          <w:rPr>
            <w:noProof/>
            <w:webHidden/>
          </w:rPr>
          <w:instrText xml:space="preserve"> PAGEREF _Toc429571425 \h </w:instrText>
        </w:r>
        <w:r>
          <w:rPr>
            <w:noProof/>
            <w:webHidden/>
          </w:rPr>
        </w:r>
        <w:r>
          <w:rPr>
            <w:noProof/>
            <w:webHidden/>
          </w:rPr>
          <w:fldChar w:fldCharType="separate"/>
        </w:r>
        <w:r w:rsidR="0054349C">
          <w:rPr>
            <w:noProof/>
            <w:webHidden/>
          </w:rPr>
          <w:t>89</w:t>
        </w:r>
        <w:r>
          <w:rPr>
            <w:noProof/>
            <w:webHidden/>
          </w:rPr>
          <w:fldChar w:fldCharType="end"/>
        </w:r>
      </w:hyperlink>
    </w:p>
    <w:p w:rsidR="000045D5" w:rsidRDefault="000045D5">
      <w:pPr>
        <w:pStyle w:val="TDC1"/>
        <w:tabs>
          <w:tab w:val="left" w:pos="480"/>
          <w:tab w:val="right" w:leader="underscore" w:pos="9628"/>
        </w:tabs>
        <w:rPr>
          <w:b w:val="0"/>
          <w:bCs w:val="0"/>
          <w:i w:val="0"/>
          <w:iCs w:val="0"/>
          <w:noProof/>
          <w:sz w:val="22"/>
          <w:szCs w:val="22"/>
          <w:lang w:eastAsia="es-ES"/>
        </w:rPr>
      </w:pPr>
      <w:hyperlink w:anchor="_Toc429571426" w:history="1">
        <w:r w:rsidRPr="00584E37">
          <w:rPr>
            <w:rStyle w:val="Hipervnculo"/>
            <w:noProof/>
          </w:rPr>
          <w:t>8</w:t>
        </w:r>
        <w:r>
          <w:rPr>
            <w:b w:val="0"/>
            <w:bCs w:val="0"/>
            <w:i w:val="0"/>
            <w:iCs w:val="0"/>
            <w:noProof/>
            <w:sz w:val="22"/>
            <w:szCs w:val="22"/>
            <w:lang w:eastAsia="es-ES"/>
          </w:rPr>
          <w:tab/>
        </w:r>
        <w:r w:rsidRPr="00584E37">
          <w:rPr>
            <w:rStyle w:val="Hipervnculo"/>
            <w:noProof/>
          </w:rPr>
          <w:t>Referencias</w:t>
        </w:r>
        <w:r>
          <w:rPr>
            <w:noProof/>
            <w:webHidden/>
          </w:rPr>
          <w:tab/>
        </w:r>
        <w:r>
          <w:rPr>
            <w:noProof/>
            <w:webHidden/>
          </w:rPr>
          <w:fldChar w:fldCharType="begin"/>
        </w:r>
        <w:r>
          <w:rPr>
            <w:noProof/>
            <w:webHidden/>
          </w:rPr>
          <w:instrText xml:space="preserve"> PAGEREF _Toc429571426 \h </w:instrText>
        </w:r>
        <w:r>
          <w:rPr>
            <w:noProof/>
            <w:webHidden/>
          </w:rPr>
        </w:r>
        <w:r>
          <w:rPr>
            <w:noProof/>
            <w:webHidden/>
          </w:rPr>
          <w:fldChar w:fldCharType="separate"/>
        </w:r>
        <w:r w:rsidR="0054349C">
          <w:rPr>
            <w:noProof/>
            <w:webHidden/>
          </w:rPr>
          <w:t>90</w:t>
        </w:r>
        <w:r>
          <w:rPr>
            <w:noProof/>
            <w:webHidden/>
          </w:rPr>
          <w:fldChar w:fldCharType="end"/>
        </w:r>
      </w:hyperlink>
    </w:p>
    <w:p w:rsidR="000045D5" w:rsidRDefault="000045D5" w:rsidP="000045D5">
      <w:r>
        <w:fldChar w:fldCharType="end"/>
      </w:r>
    </w:p>
    <w:p w:rsidR="000045D5" w:rsidRDefault="000045D5" w:rsidP="000045D5"/>
    <w:p w:rsidR="000045D5" w:rsidRDefault="000045D5" w:rsidP="000045D5"/>
    <w:p w:rsidR="000045D5" w:rsidRDefault="000045D5" w:rsidP="000045D5"/>
    <w:p w:rsidR="000045D5" w:rsidRDefault="000045D5" w:rsidP="000045D5"/>
    <w:p w:rsidR="000045D5" w:rsidRDefault="000045D5" w:rsidP="000045D5"/>
    <w:p w:rsidR="000045D5" w:rsidRDefault="000045D5" w:rsidP="000045D5"/>
    <w:p w:rsidR="000045D5" w:rsidRDefault="000045D5" w:rsidP="000045D5"/>
    <w:p w:rsidR="000045D5" w:rsidRDefault="000045D5" w:rsidP="000045D5"/>
    <w:p w:rsidR="000045D5" w:rsidRDefault="000045D5" w:rsidP="000045D5"/>
    <w:p w:rsidR="000045D5" w:rsidRDefault="000045D5" w:rsidP="000045D5"/>
    <w:p w:rsidR="000045D5" w:rsidRDefault="000045D5" w:rsidP="000045D5"/>
    <w:p w:rsidR="000045D5" w:rsidRDefault="000045D5" w:rsidP="000045D5"/>
    <w:p w:rsidR="000045D5" w:rsidRDefault="000045D5" w:rsidP="000045D5"/>
    <w:p w:rsidR="000045D5" w:rsidRPr="000045D5" w:rsidRDefault="000045D5" w:rsidP="000045D5"/>
    <w:p w:rsidR="00DA146E" w:rsidRPr="00B01A4B" w:rsidRDefault="00DA146E" w:rsidP="00DD2F5D">
      <w:pPr>
        <w:pStyle w:val="Ttulo1"/>
        <w:shd w:val="clear" w:color="auto" w:fill="9F87B7" w:themeFill="accent5" w:themeFillTint="99"/>
        <w:rPr>
          <w:color w:val="FFFFFF" w:themeColor="background1"/>
        </w:rPr>
      </w:pPr>
      <w:r w:rsidRPr="00B01A4B">
        <w:rPr>
          <w:color w:val="FFFFFF" w:themeColor="background1"/>
        </w:rPr>
        <w:lastRenderedPageBreak/>
        <w:t xml:space="preserve"> </w:t>
      </w:r>
      <w:bookmarkStart w:id="1" w:name="_Toc429571368"/>
      <w:r w:rsidRPr="00B01A4B">
        <w:rPr>
          <w:color w:val="FFFFFF" w:themeColor="background1"/>
        </w:rPr>
        <w:t>Introducción</w:t>
      </w:r>
      <w:bookmarkEnd w:id="1"/>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13" o:title=""/>
          </v:shape>
          <o:OLEObject Type="Embed" ProgID="Visio.Drawing.15" ShapeID="_x0000_i1025" DrawAspect="Content" ObjectID="_1503317166" r:id="rId14"/>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54349C">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 xml:space="preserve">a utilizar EJB de entidad que se encargan de mapear la información de la base de datos mediante objetos (ORM) de esta forma se puede acceder a los datos mediante clases Java sin tener que programar directamente la base de datos. También vamos a utilizar EJB de sesión que </w:t>
      </w:r>
      <w:proofErr w:type="gramStart"/>
      <w:r>
        <w:t>serán</w:t>
      </w:r>
      <w:proofErr w:type="gramEnd"/>
      <w:r>
        <w:t xml:space="preserve">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 xml:space="preserve">ginas web en formato </w:t>
      </w:r>
      <w:r w:rsidR="00E1492C">
        <w:t>HTML</w:t>
      </w:r>
      <w:r w:rsidR="00C616F2">
        <w:t xml:space="preserve"> o jsp (ilustración 2).</w:t>
      </w:r>
    </w:p>
    <w:p w:rsidR="00C616F2" w:rsidRDefault="004F4A87" w:rsidP="00C616F2">
      <w:pPr>
        <w:keepNext/>
        <w:jc w:val="center"/>
      </w:pPr>
      <w:r>
        <w:object w:dxaOrig="7695" w:dyaOrig="3451">
          <v:shape id="_x0000_i1026" type="#_x0000_t75" style="width:270.5pt;height:121.3pt" o:ole="">
            <v:imagedata r:id="rId15" o:title=""/>
          </v:shape>
          <o:OLEObject Type="Embed" ProgID="Visio.Drawing.15" ShapeID="_x0000_i1026" DrawAspect="Content" ObjectID="_1503317167" r:id="rId16"/>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54349C">
        <w:rPr>
          <w:noProof/>
        </w:rPr>
        <w:t>2</w:t>
      </w:r>
      <w:r>
        <w:fldChar w:fldCharType="end"/>
      </w:r>
    </w:p>
    <w:p w:rsidR="000045D5" w:rsidRDefault="00DA146E" w:rsidP="00DA146E">
      <w:r>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0045D5" w:rsidRDefault="000045D5" w:rsidP="00DA146E"/>
    <w:p w:rsidR="000045D5" w:rsidRDefault="000045D5" w:rsidP="00DA146E"/>
    <w:p w:rsidR="000045D5" w:rsidRDefault="000045D5" w:rsidP="00DA146E"/>
    <w:p w:rsidR="000045D5" w:rsidRDefault="000045D5" w:rsidP="00DA146E"/>
    <w:p w:rsidR="000045D5" w:rsidRDefault="000045D5" w:rsidP="00DA146E"/>
    <w:p w:rsidR="000045D5" w:rsidRDefault="000045D5" w:rsidP="00DA146E"/>
    <w:p w:rsidR="00DA146E" w:rsidRDefault="00DA146E" w:rsidP="00DA146E"/>
    <w:p w:rsidR="00DA146E" w:rsidRPr="00B01A4B" w:rsidRDefault="00C616F2" w:rsidP="00B01A4B">
      <w:pPr>
        <w:pStyle w:val="Ttulo1"/>
        <w:shd w:val="clear" w:color="auto" w:fill="9F87B7" w:themeFill="accent5" w:themeFillTint="99"/>
        <w:rPr>
          <w:color w:val="FFFFFF" w:themeColor="background1"/>
        </w:rPr>
      </w:pPr>
      <w:bookmarkStart w:id="2" w:name="_Toc429571369"/>
      <w:r w:rsidRPr="00B01A4B">
        <w:rPr>
          <w:color w:val="FFFFFF" w:themeColor="background1"/>
        </w:rPr>
        <w:lastRenderedPageBreak/>
        <w:t xml:space="preserve">Motivación y </w:t>
      </w:r>
      <w:r w:rsidR="009834DE" w:rsidRPr="00B01A4B">
        <w:rPr>
          <w:color w:val="FFFFFF" w:themeColor="background1"/>
        </w:rPr>
        <w:t>objetivos</w:t>
      </w:r>
      <w:bookmarkEnd w:id="2"/>
    </w:p>
    <w:p w:rsidR="00DA146E" w:rsidRPr="00DA146E" w:rsidRDefault="00DA146E" w:rsidP="00B01A4B">
      <w:pPr>
        <w:pStyle w:val="Ttulo2"/>
        <w:shd w:val="clear" w:color="auto" w:fill="BFAFCF" w:themeFill="accent5" w:themeFillTint="66"/>
      </w:pPr>
      <w:bookmarkStart w:id="3" w:name="_Toc429571370"/>
      <w:r w:rsidRPr="00DA146E">
        <w:t>Motivación</w:t>
      </w:r>
      <w:bookmarkEnd w:id="3"/>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 xml:space="preserve">Teniendo ya escrito el código de entidades y </w:t>
      </w:r>
      <w:r w:rsidR="00BE01D3">
        <w:t xml:space="preserve">la </w:t>
      </w:r>
      <w:r>
        <w:t>lógica se va a adaptar para que se convierta en un servicio REST y así poder escribir clientes externos que puedan consumir sus recursos como otros servicios existentes en la actualidad.</w:t>
      </w:r>
    </w:p>
    <w:p w:rsidR="00DA146E" w:rsidRDefault="00DA146E" w:rsidP="00DA146E">
      <w:r>
        <w:t xml:space="preserve">Al convertir la aplicación será posible utilizarla de diferentes formas y en diferentes sistemas además de poder abrir </w:t>
      </w:r>
      <w:proofErr w:type="spellStart"/>
      <w:r>
        <w:t>esta</w:t>
      </w:r>
      <w:proofErr w:type="spellEnd"/>
      <w:r>
        <w:t xml:space="preserve"> a otros desarrolladores y llegando a una cantidad mayor de usuarios.</w:t>
      </w:r>
    </w:p>
    <w:p w:rsidR="00DA146E" w:rsidRDefault="00DA146E" w:rsidP="00B01A4B">
      <w:pPr>
        <w:pStyle w:val="Ttulo2"/>
        <w:shd w:val="clear" w:color="auto" w:fill="BFAFCF" w:themeFill="accent5" w:themeFillTint="66"/>
      </w:pPr>
      <w:bookmarkStart w:id="4" w:name="_Toc429571371"/>
      <w:r>
        <w:t>Objetivos</w:t>
      </w:r>
      <w:bookmarkEnd w:id="4"/>
    </w:p>
    <w:p w:rsidR="00DA146E" w:rsidRDefault="00DA146E" w:rsidP="00DA146E">
      <w:r>
        <w:t xml:space="preserve">El primer paso será la conversión a servicio creando una nueva aplicación web. Para el intercambio de datos se va a utilizar el formato JSON ya que se probará con un cliente en javascript y la lectura de datos en JSON es más fácil y rápida que en </w:t>
      </w:r>
      <w:r w:rsidR="00BE01D3">
        <w:t>otros formatos como XML.</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En el momento en el que ya esté el servicio en funcionamiento se puede proceder a escribir la parte de cliente. Como objetivo se ha puesto comprobar la compatibilidad de este servicio con diferentes tipos de cliente por lo que se va a escribir un cliente con Java que será una aplicación web externa a nuestro servicio  y otro cliente que funcionará con HTML</w:t>
      </w:r>
      <w:r w:rsidR="00BE01D3">
        <w:t>5</w:t>
      </w:r>
      <w:r>
        <w:t xml:space="preserve"> y javascript.</w:t>
      </w:r>
    </w:p>
    <w:p w:rsidR="000045D5" w:rsidRDefault="000045D5" w:rsidP="00DA146E"/>
    <w:p w:rsidR="000045D5" w:rsidRDefault="000045D5" w:rsidP="00DA146E"/>
    <w:p w:rsidR="000045D5" w:rsidRDefault="000045D5" w:rsidP="00DA146E"/>
    <w:p w:rsidR="000045D5" w:rsidRDefault="000045D5" w:rsidP="00DA146E"/>
    <w:p w:rsidR="000045D5" w:rsidRDefault="000045D5" w:rsidP="00DA146E"/>
    <w:p w:rsidR="000045D5" w:rsidRDefault="000045D5" w:rsidP="00DA146E"/>
    <w:p w:rsidR="000045D5" w:rsidRDefault="000045D5" w:rsidP="00DA146E"/>
    <w:p w:rsidR="000045D5" w:rsidRDefault="000045D5" w:rsidP="00DA146E"/>
    <w:p w:rsidR="000045D5" w:rsidRDefault="000045D5" w:rsidP="00DA146E"/>
    <w:p w:rsidR="000045D5" w:rsidRDefault="000045D5" w:rsidP="00DA146E"/>
    <w:p w:rsidR="00DA146E" w:rsidRPr="00B01A4B" w:rsidRDefault="00DA146E" w:rsidP="00B01A4B">
      <w:pPr>
        <w:pStyle w:val="Ttulo1"/>
        <w:shd w:val="clear" w:color="auto" w:fill="9F87B7" w:themeFill="accent5" w:themeFillTint="99"/>
        <w:rPr>
          <w:color w:val="FFFFFF" w:themeColor="background1"/>
        </w:rPr>
      </w:pPr>
      <w:bookmarkStart w:id="5" w:name="_Toc429571372"/>
      <w:r w:rsidRPr="00B01A4B">
        <w:rPr>
          <w:color w:val="FFFFFF" w:themeColor="background1"/>
        </w:rPr>
        <w:lastRenderedPageBreak/>
        <w:t>Estado del arte</w:t>
      </w:r>
      <w:bookmarkEnd w:id="5"/>
    </w:p>
    <w:p w:rsidR="00DA146E" w:rsidRDefault="00DA146E" w:rsidP="00B01A4B">
      <w:pPr>
        <w:pStyle w:val="Ttulo2"/>
        <w:shd w:val="clear" w:color="auto" w:fill="BFAFCF" w:themeFill="accent5" w:themeFillTint="66"/>
      </w:pPr>
      <w:bookmarkStart w:id="6" w:name="_Toc429571373"/>
      <w:r>
        <w:t>Servicios RESTful</w:t>
      </w:r>
      <w:bookmarkEnd w:id="6"/>
    </w:p>
    <w:p w:rsidR="00DA146E" w:rsidRDefault="00DA146E" w:rsidP="00536A6D">
      <w:r>
        <w:t>¿</w:t>
      </w:r>
      <w:r w:rsidR="00BE01D3">
        <w:t>Qué</w:t>
      </w:r>
      <w:r>
        <w:t xml:space="preserve"> es REST? El termino </w:t>
      </w:r>
      <w:r w:rsidR="00536A6D">
        <w:t>apareció en</w:t>
      </w:r>
      <w:r>
        <w:t xml:space="preserve"> la disertación de</w:t>
      </w:r>
      <w:r w:rsidR="000E55D5">
        <w:t xml:space="preserve"> Roy </w:t>
      </w:r>
      <w:proofErr w:type="spellStart"/>
      <w:r w:rsidR="000E55D5">
        <w:t>Fielding</w:t>
      </w:r>
      <w:proofErr w:type="spellEnd"/>
      <w:r w:rsidR="000E55D5">
        <w:t xml:space="preserve">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w:t>
      </w:r>
      <w:proofErr w:type="spellStart"/>
      <w:r>
        <w:t>Representational</w:t>
      </w:r>
      <w:proofErr w:type="spellEnd"/>
      <w:r>
        <w:t xml:space="preserve"> </w:t>
      </w:r>
      <w:proofErr w:type="spellStart"/>
      <w:r>
        <w:t>State</w:t>
      </w:r>
      <w:proofErr w:type="spellEnd"/>
      <w:r>
        <w:t xml:space="preserve"> Transfer. REST no es una arquitectura en sí, es un conjunto de reglas que salen del </w:t>
      </w:r>
      <w:r>
        <w:rPr>
          <w:i/>
          <w:iCs/>
        </w:rPr>
        <w:t xml:space="preserve">null </w:t>
      </w:r>
      <w:proofErr w:type="spellStart"/>
      <w:r>
        <w:rPr>
          <w:i/>
          <w:iCs/>
        </w:rPr>
        <w:t>space</w:t>
      </w:r>
      <w:proofErr w:type="spellEnd"/>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r>
        <w:t xml:space="preserve">Para acceder a la información se van a </w:t>
      </w:r>
      <w:r w:rsidR="00536A6D">
        <w:t>utilizar</w:t>
      </w:r>
      <w:r>
        <w:t xml:space="preserve"> URI's (</w:t>
      </w:r>
      <w:proofErr w:type="spellStart"/>
      <w:r>
        <w:t>Uniform</w:t>
      </w:r>
      <w:proofErr w:type="spellEnd"/>
      <w:r>
        <w:t xml:space="preserve"> Resource </w:t>
      </w:r>
      <w:proofErr w:type="spellStart"/>
      <w:r>
        <w:t>Identifier</w:t>
      </w:r>
      <w:proofErr w:type="spellEnd"/>
      <w:r>
        <w:t xml:space="preserve">). No se especifica que las URI tengan que ser enlaces pero como el servicio funciona sobre la web estos terminan </w:t>
      </w:r>
      <w:r w:rsidR="000A5A19">
        <w:t>siéndolo</w:t>
      </w:r>
      <w:r>
        <w:t>.  Las llamadas se van a hacer por medio del protocolo http por lo que se nos permite utilizar los mensajes GET, POST,</w:t>
      </w:r>
      <w:r w:rsidR="0076346A">
        <w:t xml:space="preserve"> PUT, DELETE p</w:t>
      </w:r>
      <w:r>
        <w:t>ara realizar consultas, modificar y añadir datos y borrar respectivamente dándonos capacidades CRUD. Así una llamada a un servicio REST sería tan simple como escribir una URI:</w:t>
      </w:r>
    </w:p>
    <w:p w:rsidR="000045D5" w:rsidRDefault="000045D5" w:rsidP="00536A6D">
      <w:pPr>
        <w:rPr>
          <w:rFonts w:ascii="Courier New" w:hAnsi="Courier New"/>
          <w:b/>
          <w:bCs/>
        </w:rPr>
      </w:pPr>
    </w:p>
    <w:p w:rsidR="000045D5" w:rsidRDefault="00F25EF4" w:rsidP="00536A6D">
      <w:pPr>
        <w:pStyle w:val="Sinespaciado"/>
        <w:jc w:val="center"/>
        <w:rPr>
          <w:rStyle w:val="Hipervnculo"/>
          <w:b/>
          <w:color w:val="auto"/>
          <w:u w:val="none"/>
        </w:rPr>
      </w:pPr>
      <w:hyperlink r:id="rId17" w:history="1">
        <w:r w:rsidR="00DA146E" w:rsidRPr="00536A6D">
          <w:rPr>
            <w:rStyle w:val="Hipervnculo"/>
            <w:b/>
            <w:color w:val="auto"/>
            <w:u w:val="none"/>
          </w:rPr>
          <w:t>http://jsonplaceholder.typicode.com/users</w:t>
        </w:r>
      </w:hyperlink>
    </w:p>
    <w:p w:rsidR="00DA146E" w:rsidRDefault="0076346A" w:rsidP="00536A6D">
      <w:pPr>
        <w:rPr>
          <w:rFonts w:ascii="Courier New" w:hAnsi="Courier New"/>
          <w:color w:val="000000"/>
        </w:rPr>
      </w:pPr>
      <w:r>
        <w:rPr>
          <w:noProof/>
          <w:lang w:eastAsia="es-ES"/>
        </w:rPr>
        <w:lastRenderedPageBreak/>
        <mc:AlternateContent>
          <mc:Choice Requires="wps">
            <w:drawing>
              <wp:anchor distT="0" distB="0" distL="114300" distR="114300" simplePos="0" relativeHeight="251658240" behindDoc="0" locked="0" layoutInCell="1" allowOverlap="1" wp14:anchorId="57EE6702" wp14:editId="6FF291DD">
                <wp:simplePos x="0" y="0"/>
                <wp:positionH relativeFrom="margin">
                  <wp:align>center</wp:align>
                </wp:positionH>
                <wp:positionV relativeFrom="paragraph">
                  <wp:posOffset>779780</wp:posOffset>
                </wp:positionV>
                <wp:extent cx="3553200" cy="3913200"/>
                <wp:effectExtent l="0" t="0" r="28575" b="2413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chemeClr val="bg1"/>
                          </a:solidFill>
                          <a:miter lim="800000"/>
                          <a:headEnd/>
                          <a:tailEnd/>
                        </a:ln>
                      </wps:spPr>
                      <wps:txbx>
                        <w:txbxContent>
                          <w:p w:rsidR="000045D5" w:rsidRDefault="000045D5" w:rsidP="0064176D">
                            <w:pPr>
                              <w:pStyle w:val="Sinespaciado"/>
                            </w:pPr>
                            <w:r>
                              <w:t>[</w:t>
                            </w:r>
                          </w:p>
                          <w:p w:rsidR="000045D5" w:rsidRDefault="000045D5" w:rsidP="0064176D">
                            <w:pPr>
                              <w:pStyle w:val="Sinespaciado"/>
                            </w:pPr>
                            <w:r>
                              <w:t xml:space="preserve">  {</w:t>
                            </w:r>
                          </w:p>
                          <w:p w:rsidR="000045D5" w:rsidRDefault="000045D5" w:rsidP="0064176D">
                            <w:pPr>
                              <w:pStyle w:val="Sinespaciado"/>
                            </w:pPr>
                            <w:r>
                              <w:t xml:space="preserve">    "</w:t>
                            </w:r>
                            <w:proofErr w:type="gramStart"/>
                            <w:r>
                              <w:t>id</w:t>
                            </w:r>
                            <w:proofErr w:type="gramEnd"/>
                            <w:r>
                              <w:t>": 1,</w:t>
                            </w:r>
                          </w:p>
                          <w:p w:rsidR="000045D5" w:rsidRDefault="000045D5" w:rsidP="0064176D">
                            <w:pPr>
                              <w:pStyle w:val="Sinespaciado"/>
                            </w:pPr>
                            <w:r>
                              <w:t xml:space="preserve">    "</w:t>
                            </w:r>
                            <w:proofErr w:type="gramStart"/>
                            <w:r>
                              <w:t>name</w:t>
                            </w:r>
                            <w:proofErr w:type="gramEnd"/>
                            <w:r>
                              <w:t>": "Leanne Graham",</w:t>
                            </w:r>
                          </w:p>
                          <w:p w:rsidR="000045D5" w:rsidRDefault="000045D5" w:rsidP="0064176D">
                            <w:pPr>
                              <w:pStyle w:val="Sinespaciado"/>
                            </w:pPr>
                            <w:r>
                              <w:t xml:space="preserve">    "</w:t>
                            </w:r>
                            <w:proofErr w:type="gramStart"/>
                            <w:r>
                              <w:t>username</w:t>
                            </w:r>
                            <w:proofErr w:type="gramEnd"/>
                            <w:r>
                              <w:t>": "Bret",</w:t>
                            </w:r>
                          </w:p>
                          <w:p w:rsidR="000045D5" w:rsidRDefault="000045D5" w:rsidP="0064176D">
                            <w:pPr>
                              <w:pStyle w:val="Sinespaciado"/>
                            </w:pPr>
                            <w:r>
                              <w:t xml:space="preserve">    "</w:t>
                            </w:r>
                            <w:proofErr w:type="gramStart"/>
                            <w:r>
                              <w:t>email</w:t>
                            </w:r>
                            <w:proofErr w:type="gramEnd"/>
                            <w:r>
                              <w:t>": "Sincere@april.biz",</w:t>
                            </w:r>
                          </w:p>
                          <w:p w:rsidR="000045D5" w:rsidRDefault="000045D5" w:rsidP="0064176D">
                            <w:pPr>
                              <w:pStyle w:val="Sinespaciado"/>
                            </w:pPr>
                            <w:r>
                              <w:t xml:space="preserve">    "</w:t>
                            </w:r>
                            <w:proofErr w:type="gramStart"/>
                            <w:r>
                              <w:t>address</w:t>
                            </w:r>
                            <w:proofErr w:type="gramEnd"/>
                            <w:r>
                              <w:t>": {</w:t>
                            </w:r>
                          </w:p>
                          <w:p w:rsidR="000045D5" w:rsidRDefault="000045D5" w:rsidP="0064176D">
                            <w:pPr>
                              <w:pStyle w:val="Sinespaciado"/>
                            </w:pPr>
                            <w:r>
                              <w:t xml:space="preserve">      "</w:t>
                            </w:r>
                            <w:proofErr w:type="gramStart"/>
                            <w:r>
                              <w:t>street</w:t>
                            </w:r>
                            <w:proofErr w:type="gramEnd"/>
                            <w:r>
                              <w:t>": "</w:t>
                            </w:r>
                            <w:proofErr w:type="spellStart"/>
                            <w:r>
                              <w:t>Kulas</w:t>
                            </w:r>
                            <w:proofErr w:type="spellEnd"/>
                            <w:r>
                              <w:t xml:space="preserve"> Light",</w:t>
                            </w:r>
                          </w:p>
                          <w:p w:rsidR="000045D5" w:rsidRDefault="000045D5" w:rsidP="0064176D">
                            <w:pPr>
                              <w:pStyle w:val="Sinespaciado"/>
                            </w:pPr>
                            <w:r>
                              <w:t xml:space="preserve">      "</w:t>
                            </w:r>
                            <w:proofErr w:type="gramStart"/>
                            <w:r>
                              <w:t>suite</w:t>
                            </w:r>
                            <w:proofErr w:type="gramEnd"/>
                            <w:r>
                              <w:t>": "Apt. 556",</w:t>
                            </w:r>
                          </w:p>
                          <w:p w:rsidR="000045D5" w:rsidRDefault="000045D5" w:rsidP="0064176D">
                            <w:pPr>
                              <w:pStyle w:val="Sinespaciado"/>
                            </w:pPr>
                            <w:r>
                              <w:t xml:space="preserve">      "</w:t>
                            </w:r>
                            <w:proofErr w:type="gramStart"/>
                            <w:r>
                              <w:t>city</w:t>
                            </w:r>
                            <w:proofErr w:type="gramEnd"/>
                            <w:r>
                              <w:t>": "</w:t>
                            </w:r>
                            <w:proofErr w:type="spellStart"/>
                            <w:r>
                              <w:t>Gwenborough</w:t>
                            </w:r>
                            <w:proofErr w:type="spellEnd"/>
                            <w:r>
                              <w:t>",</w:t>
                            </w:r>
                          </w:p>
                          <w:p w:rsidR="000045D5" w:rsidRDefault="000045D5" w:rsidP="0064176D">
                            <w:pPr>
                              <w:pStyle w:val="Sinespaciado"/>
                            </w:pPr>
                            <w:r>
                              <w:t xml:space="preserve">      "</w:t>
                            </w:r>
                            <w:proofErr w:type="spellStart"/>
                            <w:proofErr w:type="gramStart"/>
                            <w:r>
                              <w:t>zipcode</w:t>
                            </w:r>
                            <w:proofErr w:type="spellEnd"/>
                            <w:proofErr w:type="gramEnd"/>
                            <w:r>
                              <w:t>": "92998-3874",</w:t>
                            </w:r>
                          </w:p>
                          <w:p w:rsidR="000045D5" w:rsidRDefault="000045D5" w:rsidP="0064176D">
                            <w:pPr>
                              <w:pStyle w:val="Sinespaciado"/>
                            </w:pPr>
                            <w:r>
                              <w:t xml:space="preserve">      "</w:t>
                            </w:r>
                            <w:proofErr w:type="gramStart"/>
                            <w:r>
                              <w:t>geo</w:t>
                            </w:r>
                            <w:proofErr w:type="gramEnd"/>
                            <w:r>
                              <w:t>": {</w:t>
                            </w:r>
                          </w:p>
                          <w:p w:rsidR="000045D5" w:rsidRDefault="000045D5" w:rsidP="0064176D">
                            <w:pPr>
                              <w:pStyle w:val="Sinespaciado"/>
                            </w:pPr>
                            <w:r>
                              <w:t xml:space="preserve">        "</w:t>
                            </w:r>
                            <w:proofErr w:type="spellStart"/>
                            <w:proofErr w:type="gramStart"/>
                            <w:r>
                              <w:t>lat</w:t>
                            </w:r>
                            <w:proofErr w:type="spellEnd"/>
                            <w:proofErr w:type="gramEnd"/>
                            <w:r>
                              <w:t>": "-37.3159",</w:t>
                            </w:r>
                          </w:p>
                          <w:p w:rsidR="000045D5" w:rsidRDefault="000045D5" w:rsidP="0064176D">
                            <w:pPr>
                              <w:pStyle w:val="Sinespaciado"/>
                            </w:pPr>
                            <w:r>
                              <w:t xml:space="preserve">        "</w:t>
                            </w:r>
                            <w:proofErr w:type="spellStart"/>
                            <w:proofErr w:type="gramStart"/>
                            <w:r>
                              <w:t>lng</w:t>
                            </w:r>
                            <w:proofErr w:type="spellEnd"/>
                            <w:proofErr w:type="gramEnd"/>
                            <w:r>
                              <w:t>": "81.1496"</w:t>
                            </w:r>
                          </w:p>
                          <w:p w:rsidR="000045D5" w:rsidRDefault="000045D5" w:rsidP="0064176D">
                            <w:pPr>
                              <w:pStyle w:val="Sinespaciado"/>
                            </w:pPr>
                            <w:r>
                              <w:t xml:space="preserve">      }</w:t>
                            </w:r>
                          </w:p>
                          <w:p w:rsidR="000045D5" w:rsidRDefault="000045D5" w:rsidP="0064176D">
                            <w:pPr>
                              <w:pStyle w:val="Sinespaciado"/>
                            </w:pPr>
                            <w:r>
                              <w:t xml:space="preserve">    },</w:t>
                            </w:r>
                          </w:p>
                          <w:p w:rsidR="000045D5" w:rsidRDefault="000045D5" w:rsidP="0064176D">
                            <w:pPr>
                              <w:pStyle w:val="Sinespaciado"/>
                            </w:pPr>
                            <w:r>
                              <w:t xml:space="preserve">    "</w:t>
                            </w:r>
                            <w:proofErr w:type="gramStart"/>
                            <w:r>
                              <w:t>phone</w:t>
                            </w:r>
                            <w:proofErr w:type="gramEnd"/>
                            <w:r>
                              <w:t>": "1-770-736-8031 x56442",</w:t>
                            </w:r>
                          </w:p>
                          <w:p w:rsidR="000045D5" w:rsidRDefault="000045D5" w:rsidP="0064176D">
                            <w:pPr>
                              <w:pStyle w:val="Sinespaciado"/>
                            </w:pPr>
                            <w:r>
                              <w:t xml:space="preserve">    "</w:t>
                            </w:r>
                            <w:proofErr w:type="gramStart"/>
                            <w:r>
                              <w:t>website</w:t>
                            </w:r>
                            <w:proofErr w:type="gramEnd"/>
                            <w:r>
                              <w:t>": "hildegard.org",</w:t>
                            </w:r>
                          </w:p>
                          <w:p w:rsidR="000045D5" w:rsidRDefault="000045D5" w:rsidP="0064176D">
                            <w:pPr>
                              <w:pStyle w:val="Sinespaciado"/>
                            </w:pPr>
                            <w:r>
                              <w:t xml:space="preserve">    "</w:t>
                            </w:r>
                            <w:proofErr w:type="gramStart"/>
                            <w:r>
                              <w:t>company</w:t>
                            </w:r>
                            <w:proofErr w:type="gramEnd"/>
                            <w:r>
                              <w:t>": {</w:t>
                            </w:r>
                          </w:p>
                          <w:p w:rsidR="000045D5" w:rsidRDefault="000045D5" w:rsidP="0064176D">
                            <w:pPr>
                              <w:pStyle w:val="Sinespaciado"/>
                            </w:pPr>
                            <w:r>
                              <w:t>...</w:t>
                            </w:r>
                          </w:p>
                          <w:p w:rsidR="000045D5" w:rsidRDefault="000045D5"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7EE6702" id="_x0000_t202" coordsize="21600,21600" o:spt="202" path="m,l,21600r21600,l21600,xe">
                <v:stroke joinstyle="miter"/>
                <v:path gradientshapeok="t" o:connecttype="rect"/>
              </v:shapetype>
              <v:shape id="Cuadro de texto 2" o:spid="_x0000_s1026" type="#_x0000_t202" style="position:absolute;left:0;text-align:left;margin-left:0;margin-top:61.4pt;width:279.8pt;height:308.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" strokecolor="white [3212]">
                <v:textbox style="mso-fit-shape-to-text:t">
                  <w:txbxContent>
                    <w:p w:rsidR="000045D5" w:rsidRDefault="000045D5" w:rsidP="0064176D">
                      <w:pPr>
                        <w:pStyle w:val="Sinespaciado"/>
                      </w:pPr>
                      <w:r>
                        <w:t>[</w:t>
                      </w:r>
                    </w:p>
                    <w:p w:rsidR="000045D5" w:rsidRDefault="000045D5" w:rsidP="0064176D">
                      <w:pPr>
                        <w:pStyle w:val="Sinespaciado"/>
                      </w:pPr>
                      <w:r>
                        <w:t xml:space="preserve">  {</w:t>
                      </w:r>
                    </w:p>
                    <w:p w:rsidR="000045D5" w:rsidRDefault="000045D5" w:rsidP="0064176D">
                      <w:pPr>
                        <w:pStyle w:val="Sinespaciado"/>
                      </w:pPr>
                      <w:r>
                        <w:t xml:space="preserve">    "</w:t>
                      </w:r>
                      <w:proofErr w:type="gramStart"/>
                      <w:r>
                        <w:t>id</w:t>
                      </w:r>
                      <w:proofErr w:type="gramEnd"/>
                      <w:r>
                        <w:t>": 1,</w:t>
                      </w:r>
                    </w:p>
                    <w:p w:rsidR="000045D5" w:rsidRDefault="000045D5" w:rsidP="0064176D">
                      <w:pPr>
                        <w:pStyle w:val="Sinespaciado"/>
                      </w:pPr>
                      <w:r>
                        <w:t xml:space="preserve">    "</w:t>
                      </w:r>
                      <w:proofErr w:type="gramStart"/>
                      <w:r>
                        <w:t>name</w:t>
                      </w:r>
                      <w:proofErr w:type="gramEnd"/>
                      <w:r>
                        <w:t>": "Leanne Graham",</w:t>
                      </w:r>
                    </w:p>
                    <w:p w:rsidR="000045D5" w:rsidRDefault="000045D5" w:rsidP="0064176D">
                      <w:pPr>
                        <w:pStyle w:val="Sinespaciado"/>
                      </w:pPr>
                      <w:r>
                        <w:t xml:space="preserve">    "</w:t>
                      </w:r>
                      <w:proofErr w:type="gramStart"/>
                      <w:r>
                        <w:t>username</w:t>
                      </w:r>
                      <w:proofErr w:type="gramEnd"/>
                      <w:r>
                        <w:t>": "Bret",</w:t>
                      </w:r>
                    </w:p>
                    <w:p w:rsidR="000045D5" w:rsidRDefault="000045D5" w:rsidP="0064176D">
                      <w:pPr>
                        <w:pStyle w:val="Sinespaciado"/>
                      </w:pPr>
                      <w:r>
                        <w:t xml:space="preserve">    "</w:t>
                      </w:r>
                      <w:proofErr w:type="gramStart"/>
                      <w:r>
                        <w:t>email</w:t>
                      </w:r>
                      <w:proofErr w:type="gramEnd"/>
                      <w:r>
                        <w:t>": "Sincere@april.biz",</w:t>
                      </w:r>
                    </w:p>
                    <w:p w:rsidR="000045D5" w:rsidRDefault="000045D5" w:rsidP="0064176D">
                      <w:pPr>
                        <w:pStyle w:val="Sinespaciado"/>
                      </w:pPr>
                      <w:r>
                        <w:t xml:space="preserve">    "</w:t>
                      </w:r>
                      <w:proofErr w:type="gramStart"/>
                      <w:r>
                        <w:t>address</w:t>
                      </w:r>
                      <w:proofErr w:type="gramEnd"/>
                      <w:r>
                        <w:t>": {</w:t>
                      </w:r>
                    </w:p>
                    <w:p w:rsidR="000045D5" w:rsidRDefault="000045D5" w:rsidP="0064176D">
                      <w:pPr>
                        <w:pStyle w:val="Sinespaciado"/>
                      </w:pPr>
                      <w:r>
                        <w:t xml:space="preserve">      "</w:t>
                      </w:r>
                      <w:proofErr w:type="gramStart"/>
                      <w:r>
                        <w:t>street</w:t>
                      </w:r>
                      <w:proofErr w:type="gramEnd"/>
                      <w:r>
                        <w:t>": "</w:t>
                      </w:r>
                      <w:proofErr w:type="spellStart"/>
                      <w:r>
                        <w:t>Kulas</w:t>
                      </w:r>
                      <w:proofErr w:type="spellEnd"/>
                      <w:r>
                        <w:t xml:space="preserve"> Light",</w:t>
                      </w:r>
                    </w:p>
                    <w:p w:rsidR="000045D5" w:rsidRDefault="000045D5" w:rsidP="0064176D">
                      <w:pPr>
                        <w:pStyle w:val="Sinespaciado"/>
                      </w:pPr>
                      <w:r>
                        <w:t xml:space="preserve">      "</w:t>
                      </w:r>
                      <w:proofErr w:type="gramStart"/>
                      <w:r>
                        <w:t>suite</w:t>
                      </w:r>
                      <w:proofErr w:type="gramEnd"/>
                      <w:r>
                        <w:t>": "Apt. 556",</w:t>
                      </w:r>
                    </w:p>
                    <w:p w:rsidR="000045D5" w:rsidRDefault="000045D5" w:rsidP="0064176D">
                      <w:pPr>
                        <w:pStyle w:val="Sinespaciado"/>
                      </w:pPr>
                      <w:r>
                        <w:t xml:space="preserve">      "</w:t>
                      </w:r>
                      <w:proofErr w:type="gramStart"/>
                      <w:r>
                        <w:t>city</w:t>
                      </w:r>
                      <w:proofErr w:type="gramEnd"/>
                      <w:r>
                        <w:t>": "</w:t>
                      </w:r>
                      <w:proofErr w:type="spellStart"/>
                      <w:r>
                        <w:t>Gwenborough</w:t>
                      </w:r>
                      <w:proofErr w:type="spellEnd"/>
                      <w:r>
                        <w:t>",</w:t>
                      </w:r>
                    </w:p>
                    <w:p w:rsidR="000045D5" w:rsidRDefault="000045D5" w:rsidP="0064176D">
                      <w:pPr>
                        <w:pStyle w:val="Sinespaciado"/>
                      </w:pPr>
                      <w:r>
                        <w:t xml:space="preserve">      "</w:t>
                      </w:r>
                      <w:proofErr w:type="spellStart"/>
                      <w:proofErr w:type="gramStart"/>
                      <w:r>
                        <w:t>zipcode</w:t>
                      </w:r>
                      <w:proofErr w:type="spellEnd"/>
                      <w:proofErr w:type="gramEnd"/>
                      <w:r>
                        <w:t>": "92998-3874",</w:t>
                      </w:r>
                    </w:p>
                    <w:p w:rsidR="000045D5" w:rsidRDefault="000045D5" w:rsidP="0064176D">
                      <w:pPr>
                        <w:pStyle w:val="Sinespaciado"/>
                      </w:pPr>
                      <w:r>
                        <w:t xml:space="preserve">      "</w:t>
                      </w:r>
                      <w:proofErr w:type="gramStart"/>
                      <w:r>
                        <w:t>geo</w:t>
                      </w:r>
                      <w:proofErr w:type="gramEnd"/>
                      <w:r>
                        <w:t>": {</w:t>
                      </w:r>
                    </w:p>
                    <w:p w:rsidR="000045D5" w:rsidRDefault="000045D5" w:rsidP="0064176D">
                      <w:pPr>
                        <w:pStyle w:val="Sinespaciado"/>
                      </w:pPr>
                      <w:r>
                        <w:t xml:space="preserve">        "</w:t>
                      </w:r>
                      <w:proofErr w:type="spellStart"/>
                      <w:proofErr w:type="gramStart"/>
                      <w:r>
                        <w:t>lat</w:t>
                      </w:r>
                      <w:proofErr w:type="spellEnd"/>
                      <w:proofErr w:type="gramEnd"/>
                      <w:r>
                        <w:t>": "-37.3159",</w:t>
                      </w:r>
                    </w:p>
                    <w:p w:rsidR="000045D5" w:rsidRDefault="000045D5" w:rsidP="0064176D">
                      <w:pPr>
                        <w:pStyle w:val="Sinespaciado"/>
                      </w:pPr>
                      <w:r>
                        <w:t xml:space="preserve">        "</w:t>
                      </w:r>
                      <w:proofErr w:type="spellStart"/>
                      <w:proofErr w:type="gramStart"/>
                      <w:r>
                        <w:t>lng</w:t>
                      </w:r>
                      <w:proofErr w:type="spellEnd"/>
                      <w:proofErr w:type="gramEnd"/>
                      <w:r>
                        <w:t>": "81.1496"</w:t>
                      </w:r>
                    </w:p>
                    <w:p w:rsidR="000045D5" w:rsidRDefault="000045D5" w:rsidP="0064176D">
                      <w:pPr>
                        <w:pStyle w:val="Sinespaciado"/>
                      </w:pPr>
                      <w:r>
                        <w:t xml:space="preserve">      }</w:t>
                      </w:r>
                    </w:p>
                    <w:p w:rsidR="000045D5" w:rsidRDefault="000045D5" w:rsidP="0064176D">
                      <w:pPr>
                        <w:pStyle w:val="Sinespaciado"/>
                      </w:pPr>
                      <w:r>
                        <w:t xml:space="preserve">    },</w:t>
                      </w:r>
                    </w:p>
                    <w:p w:rsidR="000045D5" w:rsidRDefault="000045D5" w:rsidP="0064176D">
                      <w:pPr>
                        <w:pStyle w:val="Sinespaciado"/>
                      </w:pPr>
                      <w:r>
                        <w:t xml:space="preserve">    "</w:t>
                      </w:r>
                      <w:proofErr w:type="gramStart"/>
                      <w:r>
                        <w:t>phone</w:t>
                      </w:r>
                      <w:proofErr w:type="gramEnd"/>
                      <w:r>
                        <w:t>": "1-770-736-8031 x56442",</w:t>
                      </w:r>
                    </w:p>
                    <w:p w:rsidR="000045D5" w:rsidRDefault="000045D5" w:rsidP="0064176D">
                      <w:pPr>
                        <w:pStyle w:val="Sinespaciado"/>
                      </w:pPr>
                      <w:r>
                        <w:t xml:space="preserve">    "</w:t>
                      </w:r>
                      <w:proofErr w:type="gramStart"/>
                      <w:r>
                        <w:t>website</w:t>
                      </w:r>
                      <w:proofErr w:type="gramEnd"/>
                      <w:r>
                        <w:t>": "hildegard.org",</w:t>
                      </w:r>
                    </w:p>
                    <w:p w:rsidR="000045D5" w:rsidRDefault="000045D5" w:rsidP="0064176D">
                      <w:pPr>
                        <w:pStyle w:val="Sinespaciado"/>
                      </w:pPr>
                      <w:r>
                        <w:t xml:space="preserve">    "</w:t>
                      </w:r>
                      <w:proofErr w:type="gramStart"/>
                      <w:r>
                        <w:t>company</w:t>
                      </w:r>
                      <w:proofErr w:type="gramEnd"/>
                      <w:r>
                        <w:t>": {</w:t>
                      </w:r>
                    </w:p>
                    <w:p w:rsidR="000045D5" w:rsidRDefault="000045D5" w:rsidP="0064176D">
                      <w:pPr>
                        <w:pStyle w:val="Sinespaciado"/>
                      </w:pPr>
                      <w:r>
                        <w:t>...</w:t>
                      </w:r>
                    </w:p>
                    <w:p w:rsidR="000045D5" w:rsidRDefault="000045D5" w:rsidP="0064176D">
                      <w:pPr>
                        <w:jc w:val="left"/>
                      </w:pPr>
                    </w:p>
                  </w:txbxContent>
                </v:textbox>
                <w10:wrap type="topAndBottom" anchorx="margin"/>
              </v:shape>
            </w:pict>
          </mc:Fallback>
        </mc:AlternateContent>
      </w:r>
      <w:r w:rsidR="00DA146E">
        <w:t xml:space="preserve">Esto enviaría una petición GET al servicio sin </w:t>
      </w:r>
      <w:r>
        <w:t>parámetros</w:t>
      </w:r>
      <w:r w:rsidR="00DA146E">
        <w:t>. El servicio alojado en jsonplaceholder.typicode.com responde a la petición GET en la dirección /users y como está programado para responder en esta nos devolverá los datos que se han solicitado:</w:t>
      </w:r>
    </w:p>
    <w:p w:rsidR="00DA146E" w:rsidRDefault="00DA146E" w:rsidP="00DA146E"/>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F25EF4" w:rsidP="00536A6D">
      <w:pPr>
        <w:pStyle w:val="Sinespaciado"/>
        <w:jc w:val="center"/>
        <w:rPr>
          <w:b/>
        </w:rPr>
      </w:pPr>
      <w:hyperlink r:id="rId18" w:history="1">
        <w:r w:rsidR="00DA146E" w:rsidRPr="00536A6D">
          <w:rPr>
            <w:rStyle w:val="Hipervnculo"/>
            <w:b/>
            <w:color w:val="auto"/>
            <w:u w:val="none"/>
          </w:rPr>
          <w:t>http://jsonplaceholder.typicode.com/users/10</w:t>
        </w:r>
      </w:hyperlink>
    </w:p>
    <w:p w:rsidR="00DA146E" w:rsidRDefault="00DA146E" w:rsidP="00DA146E"/>
    <w:p w:rsidR="00DA146E" w:rsidRDefault="00DA146E" w:rsidP="00DA146E">
      <w:pPr>
        <w:rPr>
          <w:rFonts w:ascii="Courier New" w:hAnsi="Courier New"/>
          <w:color w:val="000000"/>
        </w:rPr>
      </w:pPr>
      <w:r>
        <w:t xml:space="preserve">Esta llamada refinaría la </w:t>
      </w:r>
      <w:r w:rsidR="002252F9">
        <w:t>búsqueda</w:t>
      </w:r>
      <w:r>
        <w:t xml:space="preserve"> indicando que se quiere ver el usuario con el id 10.</w:t>
      </w:r>
    </w:p>
    <w:p w:rsidR="00DA146E" w:rsidRDefault="00DA146E" w:rsidP="00DA146E">
      <w:r>
        <w:t>Para hacer llamadas al servicio previamente se deben conocer las URI que se pueden utilizar y sus parámetros de entrada y salida.</w:t>
      </w:r>
    </w:p>
    <w:p w:rsidR="00DA146E" w:rsidRDefault="00DA146E" w:rsidP="00B01A4B">
      <w:pPr>
        <w:pStyle w:val="Ttulo2"/>
        <w:shd w:val="clear" w:color="auto" w:fill="BFAFCF" w:themeFill="accent5" w:themeFillTint="66"/>
      </w:pPr>
      <w:bookmarkStart w:id="7" w:name="_Toc429571374"/>
      <w:r>
        <w:lastRenderedPageBreak/>
        <w:t>REST en Glassfish</w:t>
      </w:r>
      <w:bookmarkEnd w:id="7"/>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 xml:space="preserve">En esta misma publicación se nos indica que el tipo de proyecto con el que se tiene que empezar es del tipo </w:t>
      </w:r>
      <w:proofErr w:type="spellStart"/>
      <w:r>
        <w:t>Dynamic</w:t>
      </w:r>
      <w:proofErr w:type="spellEnd"/>
      <w:r>
        <w:t xml:space="preserve">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141AB" w:rsidRDefault="0029471A" w:rsidP="0029471A">
      <w:r>
        <w:t xml:space="preserve">Dentro de este proyecto irán los recursos que contienen la lógica del programa o las respuestas a </w:t>
      </w:r>
    </w:p>
    <w:p w:rsidR="0029471A" w:rsidRDefault="002141AB" w:rsidP="0029471A">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67C6D292" wp14:editId="51891A62">
                <wp:simplePos x="0" y="0"/>
                <wp:positionH relativeFrom="margin">
                  <wp:align>center</wp:align>
                </wp:positionH>
                <wp:positionV relativeFrom="margin">
                  <wp:posOffset>6216650</wp:posOffset>
                </wp:positionV>
                <wp:extent cx="3613785" cy="2905125"/>
                <wp:effectExtent l="0" t="0" r="24765" b="28575"/>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785" cy="2905125"/>
                        </a:xfrm>
                        <a:prstGeom prst="rect">
                          <a:avLst/>
                        </a:prstGeom>
                        <a:solidFill>
                          <a:srgbClr val="FFFFFF"/>
                        </a:solidFill>
                        <a:ln w="9525">
                          <a:solidFill>
                            <a:schemeClr val="bg1"/>
                          </a:solidFill>
                          <a:miter lim="800000"/>
                          <a:headEnd/>
                          <a:tailEnd/>
                        </a:ln>
                      </wps:spPr>
                      <wps:txbx>
                        <w:txbxContent>
                          <w:p w:rsidR="000045D5" w:rsidRDefault="000045D5" w:rsidP="0064176D">
                            <w:pPr>
                              <w:pStyle w:val="Sinespaciado"/>
                            </w:pPr>
                            <w:r>
                              <w:t>{</w:t>
                            </w:r>
                          </w:p>
                          <w:p w:rsidR="000045D5" w:rsidRDefault="000045D5" w:rsidP="0064176D">
                            <w:pPr>
                              <w:pStyle w:val="Sinespaciado"/>
                            </w:pPr>
                            <w:r>
                              <w:t xml:space="preserve">  "</w:t>
                            </w:r>
                            <w:proofErr w:type="gramStart"/>
                            <w:r>
                              <w:t>id</w:t>
                            </w:r>
                            <w:proofErr w:type="gramEnd"/>
                            <w:r>
                              <w:t>": 10,</w:t>
                            </w:r>
                          </w:p>
                          <w:p w:rsidR="000045D5" w:rsidRDefault="000045D5" w:rsidP="0064176D">
                            <w:pPr>
                              <w:pStyle w:val="Sinespaciado"/>
                            </w:pPr>
                            <w:r>
                              <w:t xml:space="preserve">  "</w:t>
                            </w:r>
                            <w:proofErr w:type="gramStart"/>
                            <w:r>
                              <w:t>name</w:t>
                            </w:r>
                            <w:proofErr w:type="gramEnd"/>
                            <w:r>
                              <w:t>": "</w:t>
                            </w:r>
                            <w:proofErr w:type="spellStart"/>
                            <w:r>
                              <w:t>Clementina</w:t>
                            </w:r>
                            <w:proofErr w:type="spellEnd"/>
                            <w:r>
                              <w:t xml:space="preserve"> </w:t>
                            </w:r>
                            <w:proofErr w:type="spellStart"/>
                            <w:r>
                              <w:t>DuBuque</w:t>
                            </w:r>
                            <w:proofErr w:type="spellEnd"/>
                            <w:r>
                              <w:t>",</w:t>
                            </w:r>
                          </w:p>
                          <w:p w:rsidR="000045D5" w:rsidRDefault="000045D5" w:rsidP="0064176D">
                            <w:pPr>
                              <w:pStyle w:val="Sinespaciado"/>
                            </w:pPr>
                            <w:r>
                              <w:t xml:space="preserve">  "</w:t>
                            </w:r>
                            <w:proofErr w:type="gramStart"/>
                            <w:r>
                              <w:t>username</w:t>
                            </w:r>
                            <w:proofErr w:type="gramEnd"/>
                            <w:r>
                              <w:t>": "</w:t>
                            </w:r>
                            <w:proofErr w:type="spellStart"/>
                            <w:r>
                              <w:t>Moriah.Stanton</w:t>
                            </w:r>
                            <w:proofErr w:type="spellEnd"/>
                            <w:r>
                              <w:t>",</w:t>
                            </w:r>
                          </w:p>
                          <w:p w:rsidR="000045D5" w:rsidRDefault="000045D5" w:rsidP="0064176D">
                            <w:pPr>
                              <w:pStyle w:val="Sinespaciado"/>
                            </w:pPr>
                            <w:r>
                              <w:t xml:space="preserve">  "</w:t>
                            </w:r>
                            <w:proofErr w:type="gramStart"/>
                            <w:r>
                              <w:t>email</w:t>
                            </w:r>
                            <w:proofErr w:type="gramEnd"/>
                            <w:r>
                              <w:t>": "Rey.Padberg@karina.biz",</w:t>
                            </w:r>
                          </w:p>
                          <w:p w:rsidR="000045D5" w:rsidRDefault="000045D5" w:rsidP="0064176D">
                            <w:pPr>
                              <w:pStyle w:val="Sinespaciado"/>
                            </w:pPr>
                            <w:r>
                              <w:t xml:space="preserve">  "</w:t>
                            </w:r>
                            <w:proofErr w:type="gramStart"/>
                            <w:r>
                              <w:t>address</w:t>
                            </w:r>
                            <w:proofErr w:type="gramEnd"/>
                            <w:r>
                              <w:t>": {</w:t>
                            </w:r>
                          </w:p>
                          <w:p w:rsidR="000045D5" w:rsidRDefault="000045D5" w:rsidP="0064176D">
                            <w:pPr>
                              <w:pStyle w:val="Sinespaciado"/>
                            </w:pPr>
                            <w:r>
                              <w:t xml:space="preserve">    "</w:t>
                            </w:r>
                            <w:proofErr w:type="gramStart"/>
                            <w:r>
                              <w:t>street</w:t>
                            </w:r>
                            <w:proofErr w:type="gramEnd"/>
                            <w:r>
                              <w:t>": "</w:t>
                            </w:r>
                            <w:proofErr w:type="spellStart"/>
                            <w:r>
                              <w:t>Kattie</w:t>
                            </w:r>
                            <w:proofErr w:type="spellEnd"/>
                            <w:r>
                              <w:t xml:space="preserve"> Turnpike",</w:t>
                            </w:r>
                          </w:p>
                          <w:p w:rsidR="000045D5" w:rsidRDefault="000045D5" w:rsidP="0064176D">
                            <w:pPr>
                              <w:pStyle w:val="Sinespaciado"/>
                            </w:pPr>
                            <w:r>
                              <w:t xml:space="preserve">    "</w:t>
                            </w:r>
                            <w:proofErr w:type="gramStart"/>
                            <w:r>
                              <w:t>suite</w:t>
                            </w:r>
                            <w:proofErr w:type="gramEnd"/>
                            <w:r>
                              <w:t>": "Suite 198",</w:t>
                            </w:r>
                          </w:p>
                          <w:p w:rsidR="000045D5" w:rsidRDefault="000045D5" w:rsidP="0064176D">
                            <w:pPr>
                              <w:pStyle w:val="Sinespaciado"/>
                            </w:pPr>
                            <w:r>
                              <w:t xml:space="preserve">    "</w:t>
                            </w:r>
                            <w:proofErr w:type="gramStart"/>
                            <w:r>
                              <w:t>city</w:t>
                            </w:r>
                            <w:proofErr w:type="gramEnd"/>
                            <w:r>
                              <w:t>": "</w:t>
                            </w:r>
                            <w:proofErr w:type="spellStart"/>
                            <w:r>
                              <w:t>Lebsackbury</w:t>
                            </w:r>
                            <w:proofErr w:type="spellEnd"/>
                            <w:r>
                              <w:t>",</w:t>
                            </w:r>
                          </w:p>
                          <w:p w:rsidR="000045D5" w:rsidRDefault="000045D5" w:rsidP="0064176D">
                            <w:pPr>
                              <w:pStyle w:val="Sinespaciado"/>
                            </w:pPr>
                            <w:r>
                              <w:t xml:space="preserve">    "</w:t>
                            </w:r>
                            <w:proofErr w:type="spellStart"/>
                            <w:proofErr w:type="gramStart"/>
                            <w:r>
                              <w:t>zipcode</w:t>
                            </w:r>
                            <w:proofErr w:type="spellEnd"/>
                            <w:proofErr w:type="gramEnd"/>
                            <w:r>
                              <w:t>": "31428-2261",</w:t>
                            </w:r>
                          </w:p>
                          <w:p w:rsidR="000045D5" w:rsidRDefault="000045D5" w:rsidP="0064176D">
                            <w:pPr>
                              <w:pStyle w:val="Sinespaciado"/>
                            </w:pPr>
                            <w:r>
                              <w:t>…</w:t>
                            </w:r>
                          </w:p>
                          <w:p w:rsidR="000045D5" w:rsidRDefault="000045D5"/>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7C6D292" id="_x0000_s1027" type="#_x0000_t202" style="position:absolute;left:0;text-align:left;margin-left:0;margin-top:489.5pt;width:284.55pt;height:228.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" strokecolor="white [3212]">
                <v:textbox>
                  <w:txbxContent>
                    <w:p w:rsidR="000045D5" w:rsidRDefault="000045D5" w:rsidP="0064176D">
                      <w:pPr>
                        <w:pStyle w:val="Sinespaciado"/>
                      </w:pPr>
                      <w:r>
                        <w:t>{</w:t>
                      </w:r>
                    </w:p>
                    <w:p w:rsidR="000045D5" w:rsidRDefault="000045D5" w:rsidP="0064176D">
                      <w:pPr>
                        <w:pStyle w:val="Sinespaciado"/>
                      </w:pPr>
                      <w:r>
                        <w:t xml:space="preserve">  "</w:t>
                      </w:r>
                      <w:proofErr w:type="gramStart"/>
                      <w:r>
                        <w:t>id</w:t>
                      </w:r>
                      <w:proofErr w:type="gramEnd"/>
                      <w:r>
                        <w:t>": 10,</w:t>
                      </w:r>
                    </w:p>
                    <w:p w:rsidR="000045D5" w:rsidRDefault="000045D5" w:rsidP="0064176D">
                      <w:pPr>
                        <w:pStyle w:val="Sinespaciado"/>
                      </w:pPr>
                      <w:r>
                        <w:t xml:space="preserve">  "</w:t>
                      </w:r>
                      <w:proofErr w:type="gramStart"/>
                      <w:r>
                        <w:t>name</w:t>
                      </w:r>
                      <w:proofErr w:type="gramEnd"/>
                      <w:r>
                        <w:t>": "</w:t>
                      </w:r>
                      <w:proofErr w:type="spellStart"/>
                      <w:r>
                        <w:t>Clementina</w:t>
                      </w:r>
                      <w:proofErr w:type="spellEnd"/>
                      <w:r>
                        <w:t xml:space="preserve"> </w:t>
                      </w:r>
                      <w:proofErr w:type="spellStart"/>
                      <w:r>
                        <w:t>DuBuque</w:t>
                      </w:r>
                      <w:proofErr w:type="spellEnd"/>
                      <w:r>
                        <w:t>",</w:t>
                      </w:r>
                    </w:p>
                    <w:p w:rsidR="000045D5" w:rsidRDefault="000045D5" w:rsidP="0064176D">
                      <w:pPr>
                        <w:pStyle w:val="Sinespaciado"/>
                      </w:pPr>
                      <w:r>
                        <w:t xml:space="preserve">  "</w:t>
                      </w:r>
                      <w:proofErr w:type="gramStart"/>
                      <w:r>
                        <w:t>username</w:t>
                      </w:r>
                      <w:proofErr w:type="gramEnd"/>
                      <w:r>
                        <w:t>": "</w:t>
                      </w:r>
                      <w:proofErr w:type="spellStart"/>
                      <w:r>
                        <w:t>Moriah.Stanton</w:t>
                      </w:r>
                      <w:proofErr w:type="spellEnd"/>
                      <w:r>
                        <w:t>",</w:t>
                      </w:r>
                    </w:p>
                    <w:p w:rsidR="000045D5" w:rsidRDefault="000045D5" w:rsidP="0064176D">
                      <w:pPr>
                        <w:pStyle w:val="Sinespaciado"/>
                      </w:pPr>
                      <w:r>
                        <w:t xml:space="preserve">  "</w:t>
                      </w:r>
                      <w:proofErr w:type="gramStart"/>
                      <w:r>
                        <w:t>email</w:t>
                      </w:r>
                      <w:proofErr w:type="gramEnd"/>
                      <w:r>
                        <w:t>": "Rey.Padberg@karina.biz",</w:t>
                      </w:r>
                    </w:p>
                    <w:p w:rsidR="000045D5" w:rsidRDefault="000045D5" w:rsidP="0064176D">
                      <w:pPr>
                        <w:pStyle w:val="Sinespaciado"/>
                      </w:pPr>
                      <w:r>
                        <w:t xml:space="preserve">  "</w:t>
                      </w:r>
                      <w:proofErr w:type="gramStart"/>
                      <w:r>
                        <w:t>address</w:t>
                      </w:r>
                      <w:proofErr w:type="gramEnd"/>
                      <w:r>
                        <w:t>": {</w:t>
                      </w:r>
                    </w:p>
                    <w:p w:rsidR="000045D5" w:rsidRDefault="000045D5" w:rsidP="0064176D">
                      <w:pPr>
                        <w:pStyle w:val="Sinespaciado"/>
                      </w:pPr>
                      <w:r>
                        <w:t xml:space="preserve">    "</w:t>
                      </w:r>
                      <w:proofErr w:type="gramStart"/>
                      <w:r>
                        <w:t>street</w:t>
                      </w:r>
                      <w:proofErr w:type="gramEnd"/>
                      <w:r>
                        <w:t>": "</w:t>
                      </w:r>
                      <w:proofErr w:type="spellStart"/>
                      <w:r>
                        <w:t>Kattie</w:t>
                      </w:r>
                      <w:proofErr w:type="spellEnd"/>
                      <w:r>
                        <w:t xml:space="preserve"> Turnpike",</w:t>
                      </w:r>
                    </w:p>
                    <w:p w:rsidR="000045D5" w:rsidRDefault="000045D5" w:rsidP="0064176D">
                      <w:pPr>
                        <w:pStyle w:val="Sinespaciado"/>
                      </w:pPr>
                      <w:r>
                        <w:t xml:space="preserve">    "</w:t>
                      </w:r>
                      <w:proofErr w:type="gramStart"/>
                      <w:r>
                        <w:t>suite</w:t>
                      </w:r>
                      <w:proofErr w:type="gramEnd"/>
                      <w:r>
                        <w:t>": "Suite 198",</w:t>
                      </w:r>
                    </w:p>
                    <w:p w:rsidR="000045D5" w:rsidRDefault="000045D5" w:rsidP="0064176D">
                      <w:pPr>
                        <w:pStyle w:val="Sinespaciado"/>
                      </w:pPr>
                      <w:r>
                        <w:t xml:space="preserve">    "</w:t>
                      </w:r>
                      <w:proofErr w:type="gramStart"/>
                      <w:r>
                        <w:t>city</w:t>
                      </w:r>
                      <w:proofErr w:type="gramEnd"/>
                      <w:r>
                        <w:t>": "</w:t>
                      </w:r>
                      <w:proofErr w:type="spellStart"/>
                      <w:r>
                        <w:t>Lebsackbury</w:t>
                      </w:r>
                      <w:proofErr w:type="spellEnd"/>
                      <w:r>
                        <w:t>",</w:t>
                      </w:r>
                    </w:p>
                    <w:p w:rsidR="000045D5" w:rsidRDefault="000045D5" w:rsidP="0064176D">
                      <w:pPr>
                        <w:pStyle w:val="Sinespaciado"/>
                      </w:pPr>
                      <w:r>
                        <w:t xml:space="preserve">    "</w:t>
                      </w:r>
                      <w:proofErr w:type="spellStart"/>
                      <w:proofErr w:type="gramStart"/>
                      <w:r>
                        <w:t>zipcode</w:t>
                      </w:r>
                      <w:proofErr w:type="spellEnd"/>
                      <w:proofErr w:type="gramEnd"/>
                      <w:r>
                        <w:t>": "31428-2261",</w:t>
                      </w:r>
                    </w:p>
                    <w:p w:rsidR="000045D5" w:rsidRDefault="000045D5" w:rsidP="0064176D">
                      <w:pPr>
                        <w:pStyle w:val="Sinespaciado"/>
                      </w:pPr>
                      <w:r>
                        <w:t>…</w:t>
                      </w:r>
                    </w:p>
                    <w:p w:rsidR="000045D5" w:rsidRDefault="000045D5"/>
                  </w:txbxContent>
                </v:textbox>
                <w10:wrap type="topAndBottom" anchorx="margin" anchory="margin"/>
              </v:shape>
            </w:pict>
          </mc:Fallback>
        </mc:AlternateContent>
      </w:r>
      <w:proofErr w:type="gramStart"/>
      <w:r w:rsidR="0029471A">
        <w:t>las</w:t>
      </w:r>
      <w:proofErr w:type="gramEnd"/>
      <w:r w:rsidR="0029471A">
        <w:t xml:space="preserve"> llamadas que realice el usuario.</w:t>
      </w:r>
      <w:r w:rsidR="006F3F93">
        <w:t xml:space="preserve"> Esto incluirá las entidades para acceder a la base de datos, los DAO y los BO que son los que utilizará el código del servicio REST.</w:t>
      </w:r>
      <w:r w:rsidR="0029471A">
        <w:t xml:space="preserve"> Para ello se utilizarán las </w:t>
      </w:r>
      <w:r w:rsidR="00F534BC">
        <w:t>anotaciones</w:t>
      </w:r>
      <w:r w:rsidR="0029471A">
        <w:t xml:space="preserve"> facilitadas por Jersey que entre otras cosas especifican el path o URI de acceso, el tipo </w:t>
      </w:r>
      <w:r w:rsidR="0029471A">
        <w:lastRenderedPageBreak/>
        <w:t xml:space="preserve">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w:t>
      </w:r>
      <w:proofErr w:type="spellStart"/>
      <w:r w:rsidR="001419FB">
        <w:t>Moxy</w:t>
      </w:r>
      <w:proofErr w:type="spellEnd"/>
      <w:r w:rsidR="001419FB">
        <w:t xml:space="preserve">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w:t>
      </w:r>
      <w:proofErr w:type="spellStart"/>
      <w:r w:rsidR="00A27C3C">
        <w:t>Marshalling</w:t>
      </w:r>
      <w:proofErr w:type="spellEnd"/>
      <w:r w:rsidR="00A27C3C">
        <w:t xml:space="preserve"> entre clases y entidades Java y su versión JSON se ha optado por utilizar las funciones nativas que proporciona Jersey ya que son muy potentes sin tener que añadir </w:t>
      </w:r>
      <w:r w:rsidR="0076346A">
        <w:t>más</w:t>
      </w:r>
      <w:r w:rsidR="00A27C3C">
        <w:t xml:space="preserve"> librerías por lo que una vez </w:t>
      </w:r>
      <w:r w:rsidR="0076346A">
        <w:t>más</w:t>
      </w:r>
      <w:r w:rsidR="00A27C3C">
        <w:t xml:space="preserve">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B01A4B">
      <w:pPr>
        <w:pStyle w:val="Ttulo2"/>
        <w:shd w:val="clear" w:color="auto" w:fill="BFAFCF" w:themeFill="accent5" w:themeFillTint="66"/>
      </w:pPr>
      <w:bookmarkStart w:id="8" w:name="_Toc429571375"/>
      <w:r>
        <w:t>Seguridad en Glassfish</w:t>
      </w:r>
      <w:bookmarkEnd w:id="8"/>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w:t>
      </w:r>
      <w:proofErr w:type="spellStart"/>
      <w:r w:rsidR="002C7CFA">
        <w:t>que</w:t>
      </w:r>
      <w:proofErr w:type="spellEnd"/>
      <w:r w:rsidR="002C7CFA">
        <w:t xml:space="preserv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 xml:space="preserve">Este sistema cuenta con usuarios que se pueden agrupar y que cuentan con roles. Los roles especifican que acciones puede hacer o no un usuario. Por ejemplo el rol administrador tendría </w:t>
      </w:r>
      <w:r>
        <w:lastRenderedPageBreak/>
        <w:t>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 xml:space="preserve">Sabiendo esto ahora hay que ver </w:t>
      </w:r>
      <w:r w:rsidR="0076346A">
        <w:t>las</w:t>
      </w:r>
      <w:r>
        <w:t xml:space="preserve"> opciones</w:t>
      </w:r>
      <w:r w:rsidR="0076346A">
        <w:t xml:space="preserve"> que</w:t>
      </w:r>
      <w:r>
        <w:t xml:space="preserve">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Security Realms de diferentes tipos como: File Realm, JDBC Realm, LDAP Realm, </w:t>
      </w:r>
      <w:proofErr w:type="spellStart"/>
      <w:r>
        <w:t>Certificate</w:t>
      </w:r>
      <w:proofErr w:type="spellEnd"/>
      <w:r>
        <w:t xml:space="preserve"> Realm</w:t>
      </w:r>
      <w:r w:rsidR="00360BBD">
        <w:t xml:space="preserve"> y</w:t>
      </w:r>
      <w:r>
        <w:t xml:space="preserve"> </w:t>
      </w:r>
      <w:proofErr w:type="spellStart"/>
      <w:r>
        <w:t>Custom</w:t>
      </w:r>
      <w:proofErr w:type="spellEnd"/>
      <w:r>
        <w:t xml:space="preserve">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w:t>
      </w:r>
      <w:proofErr w:type="spellStart"/>
      <w:r w:rsidR="000F183E">
        <w:t>Directory</w:t>
      </w:r>
      <w:proofErr w:type="spellEnd"/>
      <w:r w:rsidR="000F183E">
        <w:t xml:space="preserve">, es una solución potente pero requiere el uso de un servidor externo lo cual complicaría el sistema. El </w:t>
      </w:r>
      <w:proofErr w:type="spellStart"/>
      <w:r w:rsidR="000F183E">
        <w:t>Certificate</w:t>
      </w:r>
      <w:proofErr w:type="spellEnd"/>
      <w:r w:rsidR="000F183E">
        <w:t xml:space="preserve"> Realm utiliza un tipo de credenciales diferente al visto, aquí el usuario necesita un certificado digital para acceder a los recursos por medio del protocolo </w:t>
      </w:r>
      <w:r w:rsidR="00E1492C">
        <w:t>HTTPS</w:t>
      </w:r>
      <w:r w:rsidR="000F183E">
        <w:t xml:space="preserve">,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w:t>
      </w:r>
      <w:r w:rsidR="008F4A9E">
        <w:t>,</w:t>
      </w:r>
      <w:r>
        <w:t xml:space="preserve"> se ha elegido SHA-256 así que ahora es necesario guardar las claves en este formato, también se guardará la clave en formato texto plano.</w:t>
      </w:r>
      <w:r w:rsidR="00A8103D">
        <w:t xml:space="preserve"> </w:t>
      </w:r>
      <w:r w:rsidR="008F4A9E">
        <w:t>Además s</w:t>
      </w:r>
      <w:r w:rsidR="00A8103D">
        <w:t>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2141AB" w:rsidRDefault="002141AB" w:rsidP="002C7CFA"/>
    <w:p w:rsidR="002141AB" w:rsidRDefault="002141AB" w:rsidP="002C7CFA"/>
    <w:p w:rsidR="00A8103D" w:rsidRDefault="00761151" w:rsidP="00B01A4B">
      <w:pPr>
        <w:pStyle w:val="Ttulo2"/>
        <w:shd w:val="clear" w:color="auto" w:fill="BFAFCF" w:themeFill="accent5" w:themeFillTint="66"/>
      </w:pPr>
      <w:bookmarkStart w:id="9" w:name="_Toc429571376"/>
      <w:r>
        <w:lastRenderedPageBreak/>
        <w:t>Autenticación</w:t>
      </w:r>
      <w:bookmarkEnd w:id="9"/>
    </w:p>
    <w:p w:rsidR="00084BCA" w:rsidRDefault="00761151" w:rsidP="00761151">
      <w:r>
        <w:t>Esta parte será gestionada por JavaEE. En el archivo web.xml se puede escoger el método de autenticación teniendo como posibilidades</w:t>
      </w:r>
      <w:r w:rsidR="00084BCA">
        <w:t>:</w:t>
      </w:r>
      <w:r>
        <w:t xml:space="preserve"> </w:t>
      </w:r>
      <w:r w:rsidR="00E1492C">
        <w:t>basic</w:t>
      </w:r>
      <w:r>
        <w:t xml:space="preserve">, form, </w:t>
      </w:r>
      <w:proofErr w:type="spellStart"/>
      <w:r>
        <w:t>client-cert</w:t>
      </w:r>
      <w:proofErr w:type="spellEnd"/>
      <w:r>
        <w:t xml:space="preserve"> y </w:t>
      </w:r>
      <w:proofErr w:type="spellStart"/>
      <w:r>
        <w:t>digest</w:t>
      </w:r>
      <w:proofErr w:type="spellEnd"/>
      <w:r>
        <w:t xml:space="preserve">. El método </w:t>
      </w:r>
      <w:proofErr w:type="spellStart"/>
      <w:r>
        <w:t>client-cert</w:t>
      </w:r>
      <w:proofErr w:type="spellEnd"/>
      <w:r>
        <w:t xml:space="preserve">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54349C">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xml:space="preserve">, estos campos tendrán unos nombres proporcionados por Java. Finalmente el método </w:t>
      </w:r>
      <w:proofErr w:type="spellStart"/>
      <w:r>
        <w:t>digest</w:t>
      </w:r>
      <w:proofErr w:type="spellEnd"/>
      <w:r>
        <w:t xml:space="preserve"> es como el basic solo que tiene seguridad añadida a la hora de enviar las credenciales.</w:t>
      </w:r>
    </w:p>
    <w:p w:rsidR="00672578" w:rsidRDefault="00672578" w:rsidP="00761151">
      <w:r>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2141AB" w:rsidRDefault="002141AB" w:rsidP="00761151"/>
    <w:p w:rsidR="007D638A" w:rsidRDefault="007D638A" w:rsidP="007D638A">
      <w:pPr>
        <w:pStyle w:val="Sinespaciado"/>
        <w:jc w:val="center"/>
        <w:rPr>
          <w:b/>
        </w:rPr>
      </w:pPr>
      <w:r>
        <w:t xml:space="preserve">Authorization: Basic </w:t>
      </w:r>
      <w:proofErr w:type="spellStart"/>
      <w:r w:rsidRPr="007D638A">
        <w:rPr>
          <w:b/>
        </w:rPr>
        <w:t>usuario</w:t>
      </w:r>
      <w:proofErr w:type="gramStart"/>
      <w:r w:rsidRPr="007D638A">
        <w:rPr>
          <w:b/>
        </w:rPr>
        <w:t>:clave</w:t>
      </w:r>
      <w:proofErr w:type="spellEnd"/>
      <w:proofErr w:type="gramEnd"/>
    </w:p>
    <w:p w:rsidR="0094532F" w:rsidRDefault="0094532F" w:rsidP="0094532F"/>
    <w:p w:rsidR="007D638A" w:rsidRDefault="0094532F" w:rsidP="0094532F">
      <w:r>
        <w:rPr>
          <w:noProof/>
          <w:lang w:eastAsia="es-ES"/>
        </w:rPr>
        <w:lastRenderedPageBreak/>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0045D5" w:rsidRDefault="000045D5"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accept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application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json</w:t>
                            </w:r>
                            <w:proofErr w:type="spellEnd"/>
                          </w:p>
                          <w:p w:rsidR="000045D5" w:rsidRDefault="000045D5"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authorization</w:t>
                            </w:r>
                            <w:proofErr w:type="spellEnd"/>
                            <w:proofErr w:type="gramEnd"/>
                            <w:r>
                              <w:rPr>
                                <w:rFonts w:ascii="Consolas" w:hAnsi="Consolas" w:cs="Consolas"/>
                                <w:color w:val="000000"/>
                                <w:sz w:val="20"/>
                                <w:szCs w:val="20"/>
                              </w:rPr>
                              <w:t xml:space="preserve"> = Basic dXN1YXJpbzAxOjEybW9ub3M=</w:t>
                            </w:r>
                          </w:p>
                          <w:p w:rsidR="000045D5" w:rsidRDefault="000045D5"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user-agent</w:t>
                            </w:r>
                            <w:proofErr w:type="spellEnd"/>
                            <w:proofErr w:type="gramEnd"/>
                            <w:r>
                              <w:rPr>
                                <w:rFonts w:ascii="Consolas" w:hAnsi="Consolas" w:cs="Consolas"/>
                                <w:color w:val="000000"/>
                                <w:sz w:val="20"/>
                                <w:szCs w:val="20"/>
                              </w:rPr>
                              <w:t xml:space="preserve"> = Jersey/2.10.4 (</w:t>
                            </w:r>
                            <w:proofErr w:type="spellStart"/>
                            <w:r>
                              <w:rPr>
                                <w:rFonts w:ascii="Consolas" w:hAnsi="Consolas" w:cs="Consolas"/>
                                <w:color w:val="000000"/>
                                <w:sz w:val="20"/>
                                <w:szCs w:val="20"/>
                              </w:rPr>
                              <w:t>HttpUrlConnection</w:t>
                            </w:r>
                            <w:proofErr w:type="spellEnd"/>
                            <w:r>
                              <w:rPr>
                                <w:rFonts w:ascii="Consolas" w:hAnsi="Consolas" w:cs="Consolas"/>
                                <w:color w:val="000000"/>
                                <w:sz w:val="20"/>
                                <w:szCs w:val="20"/>
                              </w:rPr>
                              <w:t xml:space="preserve"> 1.8.0_40)</w:t>
                            </w:r>
                          </w:p>
                          <w:p w:rsidR="000045D5" w:rsidRDefault="000045D5" w:rsidP="0094532F">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000000"/>
                                <w:sz w:val="20"/>
                                <w:szCs w:val="20"/>
                              </w:rPr>
                              <w:t>host</w:t>
                            </w:r>
                            <w:proofErr w:type="gramEnd"/>
                            <w:r>
                              <w:rPr>
                                <w:rFonts w:ascii="Consolas" w:hAnsi="Consolas" w:cs="Consolas"/>
                                <w:color w:val="000000"/>
                                <w:sz w:val="20"/>
                                <w:szCs w:val="20"/>
                              </w:rPr>
                              <w:t xml:space="preserve"> = localhost:8080</w:t>
                            </w:r>
                          </w:p>
                          <w:p w:rsidR="000045D5" w:rsidRDefault="000045D5" w:rsidP="0094532F">
                            <w:proofErr w:type="spellStart"/>
                            <w:proofErr w:type="gramStart"/>
                            <w:r>
                              <w:rPr>
                                <w:rFonts w:ascii="Consolas" w:hAnsi="Consolas" w:cs="Consolas"/>
                                <w:color w:val="000000"/>
                                <w:sz w:val="20"/>
                                <w:szCs w:val="20"/>
                              </w:rPr>
                              <w:t>connection</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keep-alive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0045D5" w:rsidRDefault="000045D5"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accept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application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json</w:t>
                      </w:r>
                      <w:proofErr w:type="spellEnd"/>
                    </w:p>
                    <w:p w:rsidR="000045D5" w:rsidRDefault="000045D5"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authorization</w:t>
                      </w:r>
                      <w:proofErr w:type="spellEnd"/>
                      <w:proofErr w:type="gramEnd"/>
                      <w:r>
                        <w:rPr>
                          <w:rFonts w:ascii="Consolas" w:hAnsi="Consolas" w:cs="Consolas"/>
                          <w:color w:val="000000"/>
                          <w:sz w:val="20"/>
                          <w:szCs w:val="20"/>
                        </w:rPr>
                        <w:t xml:space="preserve"> = Basic dXN1YXJpbzAxOjEybW9ub3M=</w:t>
                      </w:r>
                    </w:p>
                    <w:p w:rsidR="000045D5" w:rsidRDefault="000045D5"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user-agent</w:t>
                      </w:r>
                      <w:proofErr w:type="spellEnd"/>
                      <w:proofErr w:type="gramEnd"/>
                      <w:r>
                        <w:rPr>
                          <w:rFonts w:ascii="Consolas" w:hAnsi="Consolas" w:cs="Consolas"/>
                          <w:color w:val="000000"/>
                          <w:sz w:val="20"/>
                          <w:szCs w:val="20"/>
                        </w:rPr>
                        <w:t xml:space="preserve"> = Jersey/2.10.4 (</w:t>
                      </w:r>
                      <w:proofErr w:type="spellStart"/>
                      <w:r>
                        <w:rPr>
                          <w:rFonts w:ascii="Consolas" w:hAnsi="Consolas" w:cs="Consolas"/>
                          <w:color w:val="000000"/>
                          <w:sz w:val="20"/>
                          <w:szCs w:val="20"/>
                        </w:rPr>
                        <w:t>HttpUrlConnection</w:t>
                      </w:r>
                      <w:proofErr w:type="spellEnd"/>
                      <w:r>
                        <w:rPr>
                          <w:rFonts w:ascii="Consolas" w:hAnsi="Consolas" w:cs="Consolas"/>
                          <w:color w:val="000000"/>
                          <w:sz w:val="20"/>
                          <w:szCs w:val="20"/>
                        </w:rPr>
                        <w:t xml:space="preserve"> 1.8.0_40)</w:t>
                      </w:r>
                    </w:p>
                    <w:p w:rsidR="000045D5" w:rsidRDefault="000045D5" w:rsidP="0094532F">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000000"/>
                          <w:sz w:val="20"/>
                          <w:szCs w:val="20"/>
                        </w:rPr>
                        <w:t>host</w:t>
                      </w:r>
                      <w:proofErr w:type="gramEnd"/>
                      <w:r>
                        <w:rPr>
                          <w:rFonts w:ascii="Consolas" w:hAnsi="Consolas" w:cs="Consolas"/>
                          <w:color w:val="000000"/>
                          <w:sz w:val="20"/>
                          <w:szCs w:val="20"/>
                        </w:rPr>
                        <w:t xml:space="preserve"> = localhost:8080</w:t>
                      </w:r>
                    </w:p>
                    <w:p w:rsidR="000045D5" w:rsidRDefault="000045D5" w:rsidP="0094532F">
                      <w:proofErr w:type="spellStart"/>
                      <w:proofErr w:type="gramStart"/>
                      <w:r>
                        <w:rPr>
                          <w:rFonts w:ascii="Consolas" w:hAnsi="Consolas" w:cs="Consolas"/>
                          <w:color w:val="000000"/>
                          <w:sz w:val="20"/>
                          <w:szCs w:val="20"/>
                        </w:rPr>
                        <w:t>connection</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keep-alive</w:t>
                      </w:r>
                      <w:proofErr w:type="spellEnd"/>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2141AB" w:rsidRDefault="002141AB" w:rsidP="00761151"/>
    <w:p w:rsidR="00672578" w:rsidRDefault="00946042" w:rsidP="00946042">
      <w:pPr>
        <w:pStyle w:val="Sinespaciado"/>
        <w:jc w:val="center"/>
      </w:pPr>
      <w:r>
        <w:t xml:space="preserve">@Context </w:t>
      </w:r>
      <w:proofErr w:type="spellStart"/>
      <w:r>
        <w:t>SecurityContext</w:t>
      </w:r>
      <w:proofErr w:type="spellEnd"/>
    </w:p>
    <w:p w:rsidR="00946042" w:rsidRDefault="00946042" w:rsidP="00946042"/>
    <w:p w:rsidR="00946042" w:rsidRDefault="00946042" w:rsidP="00946042">
      <w:r>
        <w:t>Que nos devuelve los datos de autenticación y por lo tanto el nombre de usuario.</w:t>
      </w:r>
    </w:p>
    <w:p w:rsidR="00946042" w:rsidRDefault="00946042" w:rsidP="00B01A4B">
      <w:pPr>
        <w:pStyle w:val="Ttulo2"/>
        <w:shd w:val="clear" w:color="auto" w:fill="BFAFCF" w:themeFill="accent5" w:themeFillTint="66"/>
      </w:pPr>
      <w:bookmarkStart w:id="10" w:name="_Toc429571377"/>
      <w:r>
        <w:t>CORS</w:t>
      </w:r>
      <w:bookmarkEnd w:id="10"/>
    </w:p>
    <w:p w:rsidR="004704CD" w:rsidRDefault="00946042" w:rsidP="004704CD">
      <w:r>
        <w:t>Con todo lo anterior ya es posible programar el cliente Java sin problemas. Ahora es cuando se empieza a escribir el cliente en HTML y javascript</w:t>
      </w:r>
      <w:r w:rsidR="008F4A9E">
        <w:t>. La principal pega</w:t>
      </w:r>
      <w:r>
        <w:t xml:space="preserve">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lastRenderedPageBreak/>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54349C">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21" o:title=""/>
          </v:shape>
          <o:OLEObject Type="Embed" ProgID="Visio.Drawing.15" ShapeID="_x0000_i1027" DrawAspect="Content" ObjectID="_1503317168" r:id="rId22"/>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54349C">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que se hace </w:t>
      </w:r>
      <w:r w:rsidR="003079EB">
        <w:t>se van a devolver las cabeceras haciendo que estas sean correctas para el navegador y sin influir en el funcionamiento del cliente Java ya que no las va a leer.</w:t>
      </w:r>
    </w:p>
    <w:p w:rsidR="002141AB" w:rsidRDefault="002141AB" w:rsidP="00946042"/>
    <w:p w:rsidR="002141AB" w:rsidRDefault="002141AB" w:rsidP="00946042"/>
    <w:p w:rsidR="00AA1F2F" w:rsidRDefault="00AA1F2F" w:rsidP="00B01A4B">
      <w:pPr>
        <w:pStyle w:val="Ttulo2"/>
        <w:shd w:val="clear" w:color="auto" w:fill="BFAFCF" w:themeFill="accent5" w:themeFillTint="66"/>
      </w:pPr>
      <w:bookmarkStart w:id="11" w:name="_Toc429571378"/>
      <w:r>
        <w:lastRenderedPageBreak/>
        <w:t>Ajax y jQuery</w:t>
      </w:r>
      <w:bookmarkEnd w:id="11"/>
    </w:p>
    <w:p w:rsidR="003079EB" w:rsidRDefault="007720DE" w:rsidP="00AA1F2F">
      <w:r>
        <w:t xml:space="preserve">El </w:t>
      </w:r>
      <w:r w:rsidR="008F4A9E">
        <w:t>envío</w:t>
      </w:r>
      <w:r>
        <w:t xml:space="preserve">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B01A4B">
      <w:pPr>
        <w:pStyle w:val="Ttulo2"/>
        <w:shd w:val="clear" w:color="auto" w:fill="BFAFCF" w:themeFill="accent5" w:themeFillTint="66"/>
      </w:pPr>
      <w:bookmarkStart w:id="12" w:name="_Toc429571379"/>
      <w:r>
        <w:t>Datos de sesión en el cliente javascript</w:t>
      </w:r>
      <w:bookmarkEnd w:id="12"/>
    </w:p>
    <w:p w:rsidR="003079EB" w:rsidRDefault="003079EB" w:rsidP="003079EB">
      <w:r>
        <w:t xml:space="preserve">Una página web no puede guardar los datos del usuario entre páginas. Para ello se van a utilizar cookies. Para facilitar su uso se ha añadido la librería </w:t>
      </w:r>
      <w:proofErr w:type="spellStart"/>
      <w:r>
        <w:t>js.cookies</w:t>
      </w:r>
      <w:proofErr w:type="spellEnd"/>
      <w:r>
        <w:t xml:space="preserve">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54349C">
        <w:rPr>
          <w:noProof/>
        </w:rPr>
        <w:t>6</w:t>
      </w:r>
      <w:r>
        <w:fldChar w:fldCharType="end"/>
      </w:r>
    </w:p>
    <w:p w:rsidR="002141AB" w:rsidRDefault="002141AB" w:rsidP="002141AB"/>
    <w:p w:rsidR="002141AB" w:rsidRDefault="002141AB" w:rsidP="002141AB"/>
    <w:p w:rsidR="002141AB" w:rsidRDefault="002141AB" w:rsidP="002141AB"/>
    <w:p w:rsidR="002141AB" w:rsidRDefault="002141AB" w:rsidP="002141AB"/>
    <w:p w:rsidR="002141AB" w:rsidRPr="002141AB" w:rsidRDefault="002141AB" w:rsidP="002141AB"/>
    <w:p w:rsidR="00F20136" w:rsidRPr="00B01A4B" w:rsidRDefault="00F20136" w:rsidP="00B01A4B">
      <w:pPr>
        <w:pStyle w:val="Ttulo1"/>
        <w:shd w:val="clear" w:color="auto" w:fill="9F87B7" w:themeFill="accent5" w:themeFillTint="99"/>
        <w:rPr>
          <w:color w:val="FFFFFF" w:themeColor="background1"/>
        </w:rPr>
      </w:pPr>
      <w:bookmarkStart w:id="13" w:name="_Toc429571380"/>
      <w:r w:rsidRPr="00B01A4B">
        <w:rPr>
          <w:color w:val="FFFFFF" w:themeColor="background1"/>
        </w:rPr>
        <w:lastRenderedPageBreak/>
        <w:t>Especificación</w:t>
      </w:r>
      <w:bookmarkEnd w:id="13"/>
    </w:p>
    <w:p w:rsidR="00F20136" w:rsidRDefault="00F20136" w:rsidP="00B01A4B">
      <w:pPr>
        <w:pStyle w:val="Ttulo2"/>
        <w:shd w:val="clear" w:color="auto" w:fill="BFAFCF" w:themeFill="accent5" w:themeFillTint="66"/>
      </w:pPr>
      <w:bookmarkStart w:id="14" w:name="_Toc429571381"/>
      <w:r>
        <w:t>Análisis de requisitos</w:t>
      </w:r>
      <w:bookmarkEnd w:id="14"/>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B01A4B">
      <w:pPr>
        <w:pStyle w:val="Ttulo2"/>
        <w:shd w:val="clear" w:color="auto" w:fill="BFAFCF" w:themeFill="accent5" w:themeFillTint="66"/>
      </w:pPr>
      <w:bookmarkStart w:id="15" w:name="_Toc429571382"/>
      <w:r>
        <w:t>Especificación del sistema</w:t>
      </w:r>
      <w:bookmarkEnd w:id="15"/>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 xml:space="preserve">el cliente javascript se contará Netbeans 8.0.2 ya que posee mejores opciones de edición para archivos HTML y javascript. A este cliente se le añadirán las librerías </w:t>
      </w:r>
      <w:proofErr w:type="spellStart"/>
      <w:r w:rsidR="001F0FF0">
        <w:t>js.cookie</w:t>
      </w:r>
      <w:proofErr w:type="spellEnd"/>
      <w:r w:rsidR="001F0FF0">
        <w:t xml:space="preserve"> y jQuery.</w:t>
      </w:r>
    </w:p>
    <w:p w:rsidR="001F0FF0" w:rsidRDefault="001F0FF0" w:rsidP="00112F8D">
      <w:r>
        <w:t xml:space="preserve">Como base de datos tendremos mySQL y para su gestión las herramientas </w:t>
      </w:r>
      <w:proofErr w:type="spellStart"/>
      <w:r>
        <w:t>phpMyAdmin</w:t>
      </w:r>
      <w:proofErr w:type="spellEnd"/>
      <w:r>
        <w:t xml:space="preserve"> y </w:t>
      </w:r>
      <w:proofErr w:type="spellStart"/>
      <w:r>
        <w:t>mysqlWorkbench</w:t>
      </w:r>
      <w:proofErr w:type="spellEnd"/>
      <w:r>
        <w:t>.</w:t>
      </w:r>
    </w:p>
    <w:p w:rsidR="001F0FF0" w:rsidRDefault="001F0FF0" w:rsidP="00112F8D">
      <w:r>
        <w:t>El servidor para conectar con la base de datos, publicar las aplicaciones y controlar la seguridad ya se ha dicho que será Glassfish 4.</w:t>
      </w:r>
    </w:p>
    <w:p w:rsidR="001F0FF0" w:rsidRDefault="001F0FF0" w:rsidP="00112F8D">
      <w:r>
        <w:t xml:space="preserve">Para hacer pruebas serán necesarios los navegadores </w:t>
      </w:r>
      <w:proofErr w:type="spellStart"/>
      <w:r>
        <w:t>Chrome</w:t>
      </w:r>
      <w:proofErr w:type="spellEnd"/>
      <w:r>
        <w:t xml:space="preserve"> y Firefox ya que cuentan con </w:t>
      </w:r>
      <w:proofErr w:type="spellStart"/>
      <w:r>
        <w:t>plugins</w:t>
      </w:r>
      <w:proofErr w:type="spellEnd"/>
      <w:r>
        <w:t xml:space="preserve"> para análisis de cabeceras y cookies.</w:t>
      </w:r>
    </w:p>
    <w:p w:rsidR="001F0FF0" w:rsidRDefault="007B2277" w:rsidP="00B01A4B">
      <w:pPr>
        <w:pStyle w:val="Ttulo2"/>
        <w:shd w:val="clear" w:color="auto" w:fill="BFAFCF" w:themeFill="accent5" w:themeFillTint="66"/>
      </w:pPr>
      <w:bookmarkStart w:id="16" w:name="_Toc429571383"/>
      <w:r>
        <w:t>Planificación y estimación de costes</w:t>
      </w:r>
      <w:bookmarkEnd w:id="16"/>
    </w:p>
    <w:p w:rsidR="00024B21" w:rsidRDefault="00024B21" w:rsidP="00024B21">
      <w:r>
        <w:t>Según los expertos el software que se ha elegido al ser libre tendrá un coste cero por lo que va a repercutir mucho en el precio de este. También han demostrado que es necesario realizar pruebas cada vez que se termine la implementación de cada una de las partes de este haciendo hincapié en las del servidor ya que si este no funciona correctamente no funcionará ni la seguridad ni la base de datos además de que no se podrá desplegar el servicio. También han indicado que se puede utilizar documentación gratuita obtenida en la propia web de Oracle y que esta además es muy extensa.</w:t>
      </w:r>
    </w:p>
    <w:p w:rsidR="00F25EF4" w:rsidRDefault="00F25EF4" w:rsidP="00024B21">
      <w:r>
        <w:lastRenderedPageBreak/>
        <w:t xml:space="preserve">Puesto que el servicio web parte de una aplicación de la que ya se dispone la primera tarea será un análisis de Sparrow para determinar las funcionalidades que necesitará el servicio, en esta tarea interviene todo el equipo. La segunda tarea también será realizada por todo el equipo </w:t>
      </w:r>
      <w:r w:rsidR="002C2A43">
        <w:t xml:space="preserve">también </w:t>
      </w:r>
      <w:r>
        <w:t>puesto que va a utilizar una tecnología nueva y todos los componentes deben conocerla para realizar los siguientes pasos.</w:t>
      </w:r>
    </w:p>
    <w:p w:rsidR="00F25EF4" w:rsidRDefault="00F25EF4" w:rsidP="00024B21">
      <w:r>
        <w:t xml:space="preserve">Una vez se conoce todo lo relativo a los servicios REST y a su implementación comienza la fase de diseño que comprende las tareas tres a siete. Estas serán realizadas por el analista y el jefe de proyecto y tendrán en cuenta el diseño de la base de datos, ya que hay que realizar cambios en la misma. El del servicio, tarea en la cual se aplicarán los conocimientos adquiridos. </w:t>
      </w:r>
      <w:r w:rsidR="00EC7367">
        <w:t xml:space="preserve">La </w:t>
      </w:r>
      <w:r>
        <w:t>parte web</w:t>
      </w:r>
      <w:r w:rsidR="00EC7367">
        <w:t>, que incluye diseño gráfico y obtención o creación de imágenes.</w:t>
      </w:r>
      <w:r>
        <w:t xml:space="preserve"> </w:t>
      </w:r>
      <w:r w:rsidR="00EC7367">
        <w:t xml:space="preserve">Este </w:t>
      </w:r>
      <w:r>
        <w:t xml:space="preserve">un paso importante ya que se van a compartir los estilos CSS entre los clientes. </w:t>
      </w:r>
      <w:r w:rsidR="00EC7367">
        <w:t>F</w:t>
      </w:r>
      <w:r>
        <w:t xml:space="preserve">inalmente </w:t>
      </w:r>
      <w:r w:rsidR="00EC7367">
        <w:t xml:space="preserve">se hará </w:t>
      </w:r>
      <w:r>
        <w:t xml:space="preserve">el diseño de los clientes. </w:t>
      </w:r>
    </w:p>
    <w:p w:rsidR="00F25EF4" w:rsidRDefault="00F25EF4" w:rsidP="00024B21">
      <w:r>
        <w:t>Una vez se tiene el diseño</w:t>
      </w:r>
      <w:r w:rsidR="00EC7367">
        <w:t>,</w:t>
      </w:r>
      <w:r>
        <w:t xml:space="preserve"> el programador se encargará </w:t>
      </w:r>
      <w:r w:rsidR="002C2A43">
        <w:t xml:space="preserve">de implementar la base de datos siguiendo </w:t>
      </w:r>
      <w:r w:rsidR="00EC7367">
        <w:t>las directrices establecidas en</w:t>
      </w:r>
      <w:r w:rsidR="002C2A43">
        <w:t xml:space="preserve"> las tareas anteriores.</w:t>
      </w:r>
    </w:p>
    <w:p w:rsidR="00F25EF4" w:rsidRDefault="00F25EF4" w:rsidP="00024B21">
      <w:r>
        <w:t xml:space="preserve">A continuación viene otro paso importante. </w:t>
      </w:r>
      <w:r w:rsidR="00EC7367">
        <w:t>De este se encarga</w:t>
      </w:r>
      <w:r>
        <w:t xml:space="preserve"> el analista. Debe </w:t>
      </w:r>
      <w:r w:rsidR="00EC7367">
        <w:t>proceder</w:t>
      </w:r>
      <w:r>
        <w:t xml:space="preserve"> </w:t>
      </w:r>
      <w:r w:rsidR="00EC7367">
        <w:t>con</w:t>
      </w:r>
      <w:r>
        <w:t xml:space="preserve"> la instalación y configuración del servidor Glassfish y mySQL</w:t>
      </w:r>
      <w:r w:rsidR="00EC7367">
        <w:t xml:space="preserve">. Esta tarea </w:t>
      </w:r>
      <w:r>
        <w:t xml:space="preserve">comprende: instalación y configuración básica de los servidores, instalación en el entorno de programación Eclipse, instalación de la base de datos en el servidor mySQL, configuración del pool de conexiones en Glassfish y creación del JDBCRealm en este último. Tanto el analista y el jefe de proyecto realizarán las pruebas necesarias para asegurarse de </w:t>
      </w:r>
      <w:r w:rsidR="00C10150">
        <w:t>que la aplicación pueda obtener los datos correctamente y</w:t>
      </w:r>
      <w:r w:rsidR="002C2A43">
        <w:t xml:space="preserve"> de que esta se pueda desplegar ya que si esta tarea no se ha hecho correctamente no se puede continuar con el proyecto.</w:t>
      </w:r>
    </w:p>
    <w:p w:rsidR="00C10150" w:rsidRDefault="00C10150" w:rsidP="00024B21">
      <w:r>
        <w:t>Para poder utilizar los clientes primero se implementará la parte de la web. De esta tarea se va a encargar el programador.</w:t>
      </w:r>
    </w:p>
    <w:p w:rsidR="00C10150" w:rsidRDefault="00C10150" w:rsidP="00024B21">
      <w:r>
        <w:t>Puesto que ya cuenta con todos los diseños hechos, el programador implementará el servicio web en JavaEE. La siguiente tarea, realizada por el analista será la comprobación del funcionamiento del servicio. Estas dos tareas son bastante delicadas ya que el resto del proyecto depende de ellas.</w:t>
      </w:r>
    </w:p>
    <w:p w:rsidR="00C10150" w:rsidRDefault="00C10150" w:rsidP="00024B21">
      <w:r>
        <w:t>Con el servicio funcionando</w:t>
      </w:r>
      <w:r w:rsidR="002C2A43">
        <w:t>,</w:t>
      </w:r>
      <w:r>
        <w:t xml:space="preserve"> el programador ya puede proceder a </w:t>
      </w:r>
      <w:r w:rsidR="002C2A43">
        <w:t>escribir</w:t>
      </w:r>
      <w:r>
        <w:t xml:space="preserve"> el cliente en Java aprovechando los recursos de las tareas anteriores</w:t>
      </w:r>
      <w:r w:rsidR="002C2A43">
        <w:t>.</w:t>
      </w:r>
      <w:r>
        <w:t xml:space="preserve"> </w:t>
      </w:r>
      <w:r w:rsidR="002C2A43">
        <w:t>Una vez terminada esta tarea el analista se encargará de comprobar su correcto funcionamiento.</w:t>
      </w:r>
    </w:p>
    <w:p w:rsidR="00C10150" w:rsidRDefault="00C10150" w:rsidP="00024B21">
      <w:r>
        <w:t>Teniendo como referencia el se</w:t>
      </w:r>
      <w:r w:rsidR="00EC7367">
        <w:t>rvicio web y el cliente en Java</w:t>
      </w:r>
      <w:r>
        <w:t xml:space="preserve"> el programador procederá</w:t>
      </w:r>
      <w:r w:rsidR="002C2A43">
        <w:t>,</w:t>
      </w:r>
      <w:r>
        <w:t xml:space="preserve"> en la siguiente tarea</w:t>
      </w:r>
      <w:r w:rsidR="002C2A43">
        <w:t>,</w:t>
      </w:r>
      <w:r>
        <w:t xml:space="preserve"> a escribir el cliente HTML que</w:t>
      </w:r>
      <w:r w:rsidR="002C2A43">
        <w:t xml:space="preserve"> será comprobado por el analista</w:t>
      </w:r>
      <w:r>
        <w:t>.</w:t>
      </w:r>
    </w:p>
    <w:p w:rsidR="00C10150" w:rsidRDefault="00C10150" w:rsidP="00024B21">
      <w:r>
        <w:t>Finalmente el analista y el jefe de proyecto van a efectuar las pruebas finales del sistema. Primero volverán a probar el servicio web y a continuación los dos clientes para comprobar su buen funcionamiento, la seguridad y la compatibilidad con el servicio.</w:t>
      </w:r>
    </w:p>
    <w:p w:rsidR="00C10150" w:rsidRDefault="00C10150" w:rsidP="00024B21">
      <w:r>
        <w:t xml:space="preserve">Se cuenta con dos recursos materiales que serán el software, ya descrito en 4.2 y que tendrá un coste cero ya que se ha optado por el uso de aplicaciones gratuitas y el hardware. </w:t>
      </w:r>
    </w:p>
    <w:p w:rsidR="00C10150" w:rsidRDefault="00C10150" w:rsidP="00024B21">
      <w:r>
        <w:t>Para el hardware se contará con un PC con sistema operativo Linux que contendrá el software mencionado y que tiene un coste total de 800€.</w:t>
      </w:r>
    </w:p>
    <w:p w:rsidR="00C10150" w:rsidRDefault="00C10150" w:rsidP="00024B21">
      <w:r>
        <w:lastRenderedPageBreak/>
        <w:t xml:space="preserve">El coste </w:t>
      </w:r>
      <w:r w:rsidR="00855E1E">
        <w:t xml:space="preserve">de los </w:t>
      </w:r>
      <w:r w:rsidR="00046F84">
        <w:t>empleados</w:t>
      </w:r>
      <w:r w:rsidR="00855E1E">
        <w:t xml:space="preserve"> de este proyecto es de 2080€, 1600€ y 1120€ </w:t>
      </w:r>
      <w:r w:rsidR="002C2A43">
        <w:t xml:space="preserve">por mes </w:t>
      </w:r>
      <w:r w:rsidR="00855E1E">
        <w:t>para el jefe de proyecto, el analista y el programador respectivamente.</w:t>
      </w:r>
    </w:p>
    <w:p w:rsidR="00024B21" w:rsidRDefault="00024B21" w:rsidP="00024B21">
      <w:r>
        <w:t>Aplicando los consejos recibidos por los expertos</w:t>
      </w:r>
      <w:r w:rsidR="00855E1E">
        <w:t>, las tareas necesarias y los costes</w:t>
      </w:r>
      <w:r>
        <w:t xml:space="preserve"> se </w:t>
      </w:r>
      <w:proofErr w:type="gramStart"/>
      <w:r>
        <w:t>ha</w:t>
      </w:r>
      <w:proofErr w:type="gramEnd"/>
      <w:r>
        <w:t xml:space="preserve"> podido elaborar el siguiente diagrama de Gantt (ilustración </w:t>
      </w:r>
      <w:r w:rsidR="00BD00A1">
        <w:t>7</w:t>
      </w:r>
      <w:r>
        <w:t>)</w:t>
      </w:r>
    </w:p>
    <w:p w:rsidR="00024B21" w:rsidRDefault="00024B21" w:rsidP="00024B21">
      <w:pPr>
        <w:keepNext/>
      </w:pPr>
      <w:r>
        <w:rPr>
          <w:noProof/>
          <w:lang w:eastAsia="es-ES"/>
        </w:rPr>
        <w:drawing>
          <wp:inline distT="0" distB="0" distL="0" distR="0">
            <wp:extent cx="6120130" cy="3521075"/>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nt.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521075"/>
                    </a:xfrm>
                    <a:prstGeom prst="rect">
                      <a:avLst/>
                    </a:prstGeom>
                  </pic:spPr>
                </pic:pic>
              </a:graphicData>
            </a:graphic>
          </wp:inline>
        </w:drawing>
      </w:r>
    </w:p>
    <w:p w:rsidR="00024B21" w:rsidRDefault="00024B21" w:rsidP="00024B21">
      <w:pPr>
        <w:pStyle w:val="Descripcin"/>
        <w:jc w:val="center"/>
      </w:pPr>
      <w:r>
        <w:t xml:space="preserve">Ilustración </w:t>
      </w:r>
      <w:r>
        <w:fldChar w:fldCharType="begin"/>
      </w:r>
      <w:r>
        <w:instrText xml:space="preserve"> SEQ Ilustración \* ARABIC </w:instrText>
      </w:r>
      <w:r>
        <w:fldChar w:fldCharType="separate"/>
      </w:r>
      <w:r w:rsidR="0054349C">
        <w:rPr>
          <w:noProof/>
        </w:rPr>
        <w:t>7</w:t>
      </w:r>
      <w:r>
        <w:fldChar w:fldCharType="end"/>
      </w:r>
    </w:p>
    <w:p w:rsidR="00024B21" w:rsidRDefault="00024B21" w:rsidP="00024B21">
      <w:r>
        <w:t>El costo total del desarrollo del proyecto asciende a 6861 € como se puede observar en la siguiente tabla:</w:t>
      </w:r>
    </w:p>
    <w:tbl>
      <w:tblPr>
        <w:tblStyle w:val="Tabladecuadrcula5oscura-nfasis5"/>
        <w:tblW w:w="0" w:type="auto"/>
        <w:jc w:val="center"/>
        <w:tblLook w:val="0420" w:firstRow="1" w:lastRow="0" w:firstColumn="0" w:lastColumn="0" w:noHBand="0" w:noVBand="1"/>
      </w:tblPr>
      <w:tblGrid>
        <w:gridCol w:w="2903"/>
        <w:gridCol w:w="1167"/>
        <w:gridCol w:w="1118"/>
        <w:gridCol w:w="1093"/>
        <w:gridCol w:w="3347"/>
      </w:tblGrid>
      <w:tr w:rsidR="00024B21" w:rsidRPr="00024B21" w:rsidTr="00BF750A">
        <w:trPr>
          <w:cnfStyle w:val="100000000000" w:firstRow="1" w:lastRow="0" w:firstColumn="0" w:lastColumn="0" w:oddVBand="0" w:evenVBand="0" w:oddHBand="0"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Nombre</w:t>
            </w:r>
            <w:proofErr w:type="spellEnd"/>
          </w:p>
        </w:tc>
        <w:tc>
          <w:tcPr>
            <w:tcW w:w="0" w:type="auto"/>
            <w:hideMark/>
          </w:tcPr>
          <w:p w:rsidR="00024B21" w:rsidRPr="00024B21" w:rsidRDefault="00024B21" w:rsidP="00024B21">
            <w:pPr>
              <w:spacing w:after="160" w:line="259" w:lineRule="auto"/>
            </w:pPr>
            <w:proofErr w:type="spellStart"/>
            <w:r w:rsidRPr="00024B21">
              <w:rPr>
                <w:lang w:val="en-US"/>
              </w:rPr>
              <w:t>Costo</w:t>
            </w:r>
            <w:proofErr w:type="spellEnd"/>
          </w:p>
        </w:tc>
        <w:tc>
          <w:tcPr>
            <w:tcW w:w="0" w:type="auto"/>
            <w:hideMark/>
          </w:tcPr>
          <w:p w:rsidR="00024B21" w:rsidRPr="00024B21" w:rsidRDefault="00024B21" w:rsidP="00024B21">
            <w:pPr>
              <w:spacing w:after="160" w:line="259" w:lineRule="auto"/>
            </w:pPr>
            <w:proofErr w:type="spellStart"/>
            <w:r w:rsidRPr="00024B21">
              <w:rPr>
                <w:lang w:val="en-US"/>
              </w:rPr>
              <w:t>Duración</w:t>
            </w:r>
            <w:proofErr w:type="spellEnd"/>
          </w:p>
        </w:tc>
        <w:tc>
          <w:tcPr>
            <w:tcW w:w="0" w:type="auto"/>
            <w:hideMark/>
          </w:tcPr>
          <w:p w:rsidR="00024B21" w:rsidRPr="00024B21" w:rsidRDefault="00024B21" w:rsidP="00024B21">
            <w:pPr>
              <w:spacing w:after="160" w:line="259" w:lineRule="auto"/>
            </w:pPr>
            <w:proofErr w:type="spellStart"/>
            <w:r w:rsidRPr="00024B21">
              <w:rPr>
                <w:lang w:val="en-US"/>
              </w:rPr>
              <w:t>Trabajo</w:t>
            </w:r>
            <w:proofErr w:type="spellEnd"/>
          </w:p>
        </w:tc>
        <w:tc>
          <w:tcPr>
            <w:tcW w:w="0" w:type="auto"/>
            <w:hideMark/>
          </w:tcPr>
          <w:p w:rsidR="00024B21" w:rsidRPr="00024B21" w:rsidRDefault="00024B21" w:rsidP="00024B21">
            <w:pPr>
              <w:spacing w:after="160" w:line="259" w:lineRule="auto"/>
            </w:pPr>
            <w:proofErr w:type="spellStart"/>
            <w:r w:rsidRPr="00024B21">
              <w:rPr>
                <w:lang w:val="en-US"/>
              </w:rPr>
              <w:t>Nombres</w:t>
            </w:r>
            <w:proofErr w:type="spellEnd"/>
            <w:r w:rsidRPr="00024B21">
              <w:rPr>
                <w:lang w:val="en-US"/>
              </w:rPr>
              <w:t xml:space="preserve"> de los </w:t>
            </w:r>
            <w:proofErr w:type="spellStart"/>
            <w:r w:rsidRPr="00024B21">
              <w:rPr>
                <w:lang w:val="en-US"/>
              </w:rPr>
              <w:t>recursos</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Análisis</w:t>
            </w:r>
            <w:proofErr w:type="spellEnd"/>
            <w:r w:rsidRPr="00024B21">
              <w:rPr>
                <w:lang w:val="en-US"/>
              </w:rPr>
              <w:t xml:space="preserve"> (Sparrow)</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16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Jefe</w:t>
            </w:r>
            <w:proofErr w:type="spellEnd"/>
            <w:r w:rsidRPr="00024B21">
              <w:rPr>
                <w:lang w:val="en-US"/>
              </w:rPr>
              <w:t xml:space="preserve"> de </w:t>
            </w:r>
            <w:proofErr w:type="spellStart"/>
            <w:r w:rsidRPr="00024B21">
              <w:rPr>
                <w:lang w:val="en-US"/>
              </w:rPr>
              <w:t>proyecto;Analista</w:t>
            </w:r>
            <w:proofErr w:type="spellEnd"/>
          </w:p>
        </w:tc>
      </w:tr>
      <w:tr w:rsidR="00024B21" w:rsidRPr="00024B21" w:rsidTr="00BF750A">
        <w:trPr>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Documentación</w:t>
            </w:r>
            <w:proofErr w:type="spellEnd"/>
            <w:r w:rsidRPr="00024B21">
              <w:rPr>
                <w:lang w:val="en-US"/>
              </w:rPr>
              <w:t xml:space="preserve"> (</w:t>
            </w:r>
            <w:proofErr w:type="spellStart"/>
            <w:r w:rsidRPr="00024B21">
              <w:rPr>
                <w:lang w:val="en-US"/>
              </w:rPr>
              <w:t>Servicio</w:t>
            </w:r>
            <w:proofErr w:type="spellEnd"/>
            <w:r w:rsidRPr="00024B21">
              <w:rPr>
                <w:lang w:val="en-US"/>
              </w:rPr>
              <w:t xml:space="preserve"> REST)</w:t>
            </w:r>
          </w:p>
        </w:tc>
        <w:tc>
          <w:tcPr>
            <w:tcW w:w="0" w:type="auto"/>
            <w:hideMark/>
          </w:tcPr>
          <w:p w:rsidR="00024B21" w:rsidRPr="00024B21" w:rsidRDefault="00024B21" w:rsidP="00024B21">
            <w:pPr>
              <w:spacing w:after="160" w:line="259" w:lineRule="auto"/>
            </w:pPr>
            <w:r w:rsidRPr="00024B21">
              <w:rPr>
                <w:lang w:val="en-US"/>
              </w:rPr>
              <w:t>2.640,00 €</w:t>
            </w:r>
          </w:p>
        </w:tc>
        <w:tc>
          <w:tcPr>
            <w:tcW w:w="0" w:type="auto"/>
            <w:hideMark/>
          </w:tcPr>
          <w:p w:rsidR="00024B21" w:rsidRPr="00024B21" w:rsidRDefault="00024B21" w:rsidP="00024B21">
            <w:pPr>
              <w:spacing w:after="160" w:line="259" w:lineRule="auto"/>
            </w:pPr>
            <w:r w:rsidRPr="00024B21">
              <w:rPr>
                <w:lang w:val="en-US"/>
              </w:rPr>
              <w:t xml:space="preserve">11 </w:t>
            </w:r>
            <w:proofErr w:type="spellStart"/>
            <w:r w:rsidRPr="00024B21">
              <w:rPr>
                <w:lang w:val="en-US"/>
              </w:rPr>
              <w:t>días</w:t>
            </w:r>
            <w:proofErr w:type="spellEnd"/>
          </w:p>
        </w:tc>
        <w:tc>
          <w:tcPr>
            <w:tcW w:w="0" w:type="auto"/>
            <w:hideMark/>
          </w:tcPr>
          <w:p w:rsidR="00024B21" w:rsidRPr="00024B21" w:rsidRDefault="00024B21" w:rsidP="00024B21">
            <w:pPr>
              <w:spacing w:after="160" w:line="259" w:lineRule="auto"/>
            </w:pPr>
            <w:r w:rsidRPr="00024B21">
              <w:rPr>
                <w:lang w:val="en-US"/>
              </w:rPr>
              <w:t xml:space="preserve">264 </w:t>
            </w:r>
            <w:proofErr w:type="spellStart"/>
            <w:r w:rsidRPr="00024B21">
              <w:rPr>
                <w:lang w:val="en-US"/>
              </w:rPr>
              <w:t>horas</w:t>
            </w:r>
            <w:proofErr w:type="spellEnd"/>
          </w:p>
        </w:tc>
        <w:tc>
          <w:tcPr>
            <w:tcW w:w="0" w:type="auto"/>
            <w:hideMark/>
          </w:tcPr>
          <w:p w:rsidR="00024B21" w:rsidRPr="00024B21" w:rsidRDefault="00024B21" w:rsidP="00BF750A">
            <w:pPr>
              <w:spacing w:after="160" w:line="259" w:lineRule="auto"/>
              <w:jc w:val="left"/>
            </w:pPr>
            <w:proofErr w:type="spellStart"/>
            <w:r w:rsidRPr="00024B21">
              <w:rPr>
                <w:lang w:val="en-US"/>
              </w:rPr>
              <w:t>Analista;Jefe</w:t>
            </w:r>
            <w:proofErr w:type="spellEnd"/>
            <w:r w:rsidR="00BF750A">
              <w:rPr>
                <w:lang w:val="en-US"/>
              </w:rPr>
              <w:t xml:space="preserve"> </w:t>
            </w:r>
            <w:r w:rsidRPr="00024B21">
              <w:rPr>
                <w:lang w:val="en-US"/>
              </w:rPr>
              <w:t xml:space="preserve">de </w:t>
            </w:r>
            <w:proofErr w:type="spellStart"/>
            <w:r w:rsidRPr="00024B21">
              <w:rPr>
                <w:lang w:val="en-US"/>
              </w:rPr>
              <w:t>proyecto;Programador</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Diseño</w:t>
            </w:r>
            <w:proofErr w:type="spellEnd"/>
            <w:r w:rsidRPr="00024B21">
              <w:rPr>
                <w:lang w:val="en-US"/>
              </w:rPr>
              <w:t xml:space="preserve"> de base de </w:t>
            </w:r>
            <w:proofErr w:type="spellStart"/>
            <w:r w:rsidRPr="00024B21">
              <w:rPr>
                <w:lang w:val="en-US"/>
              </w:rPr>
              <w:t>datos</w:t>
            </w:r>
            <w:proofErr w:type="spellEnd"/>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16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Analista;Jefe</w:t>
            </w:r>
            <w:proofErr w:type="spellEnd"/>
            <w:r w:rsidRPr="00024B21">
              <w:rPr>
                <w:lang w:val="en-US"/>
              </w:rPr>
              <w:t xml:space="preserve"> de </w:t>
            </w:r>
            <w:proofErr w:type="spellStart"/>
            <w:r w:rsidRPr="00024B21">
              <w:rPr>
                <w:lang w:val="en-US"/>
              </w:rPr>
              <w:t>proyecto</w:t>
            </w:r>
            <w:proofErr w:type="spellEnd"/>
          </w:p>
        </w:tc>
      </w:tr>
      <w:tr w:rsidR="00024B21" w:rsidRPr="00024B21" w:rsidTr="00BF750A">
        <w:trPr>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Diseño</w:t>
            </w:r>
            <w:proofErr w:type="spellEnd"/>
            <w:r w:rsidRPr="00024B21">
              <w:rPr>
                <w:lang w:val="en-US"/>
              </w:rPr>
              <w:t xml:space="preserve"> del </w:t>
            </w:r>
            <w:proofErr w:type="spellStart"/>
            <w:r w:rsidRPr="00024B21">
              <w:rPr>
                <w:lang w:val="en-US"/>
              </w:rPr>
              <w:t>servicio</w:t>
            </w:r>
            <w:proofErr w:type="spellEnd"/>
          </w:p>
        </w:tc>
        <w:tc>
          <w:tcPr>
            <w:tcW w:w="0" w:type="auto"/>
            <w:hideMark/>
          </w:tcPr>
          <w:p w:rsidR="00024B21" w:rsidRPr="00024B21" w:rsidRDefault="00024B21" w:rsidP="00024B21">
            <w:pPr>
              <w:spacing w:after="160" w:line="259" w:lineRule="auto"/>
            </w:pPr>
            <w:r w:rsidRPr="00024B21">
              <w:rPr>
                <w:lang w:val="en-US"/>
              </w:rPr>
              <w:t>920,00 €</w:t>
            </w:r>
          </w:p>
        </w:tc>
        <w:tc>
          <w:tcPr>
            <w:tcW w:w="0" w:type="auto"/>
            <w:hideMark/>
          </w:tcPr>
          <w:p w:rsidR="00024B21" w:rsidRPr="00024B21" w:rsidRDefault="00024B21" w:rsidP="00024B21">
            <w:pPr>
              <w:spacing w:after="160" w:line="259" w:lineRule="auto"/>
            </w:pPr>
            <w:r w:rsidRPr="00024B21">
              <w:rPr>
                <w:lang w:val="en-US"/>
              </w:rPr>
              <w:t xml:space="preserve">5 </w:t>
            </w:r>
            <w:proofErr w:type="spellStart"/>
            <w:r w:rsidRPr="00024B21">
              <w:rPr>
                <w:lang w:val="en-US"/>
              </w:rPr>
              <w:t>días</w:t>
            </w:r>
            <w:proofErr w:type="spellEnd"/>
          </w:p>
        </w:tc>
        <w:tc>
          <w:tcPr>
            <w:tcW w:w="0" w:type="auto"/>
            <w:hideMark/>
          </w:tcPr>
          <w:p w:rsidR="00024B21" w:rsidRPr="00024B21" w:rsidRDefault="00024B21" w:rsidP="00024B21">
            <w:pPr>
              <w:spacing w:after="160" w:line="259" w:lineRule="auto"/>
            </w:pPr>
            <w:r w:rsidRPr="00024B21">
              <w:rPr>
                <w:lang w:val="en-US"/>
              </w:rPr>
              <w:t xml:space="preserve">80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Analista;Jefe</w:t>
            </w:r>
            <w:proofErr w:type="spellEnd"/>
            <w:r w:rsidRPr="00024B21">
              <w:rPr>
                <w:lang w:val="en-US"/>
              </w:rPr>
              <w:t xml:space="preserve"> de </w:t>
            </w:r>
            <w:proofErr w:type="spellStart"/>
            <w:r w:rsidRPr="00024B21">
              <w:rPr>
                <w:lang w:val="en-US"/>
              </w:rPr>
              <w:t>proyecto</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Diseño</w:t>
            </w:r>
            <w:proofErr w:type="spellEnd"/>
            <w:r w:rsidRPr="00024B21">
              <w:rPr>
                <w:lang w:val="en-US"/>
              </w:rPr>
              <w:t xml:space="preserve"> web</w:t>
            </w:r>
          </w:p>
        </w:tc>
        <w:tc>
          <w:tcPr>
            <w:tcW w:w="0" w:type="auto"/>
            <w:hideMark/>
          </w:tcPr>
          <w:p w:rsidR="00024B21" w:rsidRPr="00024B21" w:rsidRDefault="00024B21" w:rsidP="00024B21">
            <w:pPr>
              <w:spacing w:after="160" w:line="259" w:lineRule="auto"/>
            </w:pPr>
            <w:r w:rsidRPr="00024B21">
              <w:rPr>
                <w:lang w:val="en-US"/>
              </w:rPr>
              <w:t>368,00 €</w:t>
            </w:r>
          </w:p>
        </w:tc>
        <w:tc>
          <w:tcPr>
            <w:tcW w:w="0" w:type="auto"/>
            <w:hideMark/>
          </w:tcPr>
          <w:p w:rsidR="00024B21" w:rsidRPr="00024B21" w:rsidRDefault="00024B21" w:rsidP="00024B21">
            <w:pPr>
              <w:spacing w:after="160" w:line="259" w:lineRule="auto"/>
            </w:pPr>
            <w:r w:rsidRPr="00024B21">
              <w:rPr>
                <w:lang w:val="en-US"/>
              </w:rPr>
              <w:t xml:space="preserve">2 </w:t>
            </w:r>
            <w:proofErr w:type="spellStart"/>
            <w:r w:rsidRPr="00024B21">
              <w:rPr>
                <w:lang w:val="en-US"/>
              </w:rPr>
              <w:t>días</w:t>
            </w:r>
            <w:proofErr w:type="spellEnd"/>
          </w:p>
        </w:tc>
        <w:tc>
          <w:tcPr>
            <w:tcW w:w="0" w:type="auto"/>
            <w:hideMark/>
          </w:tcPr>
          <w:p w:rsidR="00024B21" w:rsidRPr="00024B21" w:rsidRDefault="00024B21" w:rsidP="00024B21">
            <w:pPr>
              <w:spacing w:after="160" w:line="259" w:lineRule="auto"/>
            </w:pPr>
            <w:r w:rsidRPr="00024B21">
              <w:rPr>
                <w:lang w:val="en-US"/>
              </w:rPr>
              <w:t xml:space="preserve">32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Analista;Jefe</w:t>
            </w:r>
            <w:proofErr w:type="spellEnd"/>
            <w:r w:rsidRPr="00024B21">
              <w:rPr>
                <w:lang w:val="en-US"/>
              </w:rPr>
              <w:t xml:space="preserve"> de </w:t>
            </w:r>
            <w:proofErr w:type="spellStart"/>
            <w:r w:rsidRPr="00024B21">
              <w:rPr>
                <w:lang w:val="en-US"/>
              </w:rPr>
              <w:t>proyecto</w:t>
            </w:r>
            <w:proofErr w:type="spellEnd"/>
          </w:p>
        </w:tc>
      </w:tr>
      <w:tr w:rsidR="00024B21" w:rsidRPr="00024B21" w:rsidTr="00BF750A">
        <w:trPr>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Diseño</w:t>
            </w:r>
            <w:proofErr w:type="spellEnd"/>
            <w:r w:rsidRPr="00024B21">
              <w:rPr>
                <w:lang w:val="en-US"/>
              </w:rPr>
              <w:t xml:space="preserve"> </w:t>
            </w:r>
            <w:proofErr w:type="spellStart"/>
            <w:r w:rsidRPr="00024B21">
              <w:rPr>
                <w:lang w:val="en-US"/>
              </w:rPr>
              <w:t>cliente</w:t>
            </w:r>
            <w:proofErr w:type="spellEnd"/>
            <w:r w:rsidRPr="00024B21">
              <w:rPr>
                <w:lang w:val="en-US"/>
              </w:rPr>
              <w:t xml:space="preserve"> Java</w:t>
            </w:r>
          </w:p>
        </w:tc>
        <w:tc>
          <w:tcPr>
            <w:tcW w:w="0" w:type="auto"/>
            <w:hideMark/>
          </w:tcPr>
          <w:p w:rsidR="00024B21" w:rsidRPr="00024B21" w:rsidRDefault="00024B21" w:rsidP="00024B21">
            <w:pPr>
              <w:spacing w:after="160" w:line="259" w:lineRule="auto"/>
            </w:pPr>
            <w:r w:rsidRPr="00024B21">
              <w:rPr>
                <w:lang w:val="en-US"/>
              </w:rPr>
              <w:t>368,00 €</w:t>
            </w:r>
          </w:p>
        </w:tc>
        <w:tc>
          <w:tcPr>
            <w:tcW w:w="0" w:type="auto"/>
            <w:hideMark/>
          </w:tcPr>
          <w:p w:rsidR="00024B21" w:rsidRPr="00024B21" w:rsidRDefault="00024B21" w:rsidP="00024B21">
            <w:pPr>
              <w:spacing w:after="160" w:line="259" w:lineRule="auto"/>
            </w:pPr>
            <w:r w:rsidRPr="00024B21">
              <w:rPr>
                <w:lang w:val="en-US"/>
              </w:rPr>
              <w:t xml:space="preserve">2 </w:t>
            </w:r>
            <w:proofErr w:type="spellStart"/>
            <w:r w:rsidRPr="00024B21">
              <w:rPr>
                <w:lang w:val="en-US"/>
              </w:rPr>
              <w:t>días</w:t>
            </w:r>
            <w:proofErr w:type="spellEnd"/>
          </w:p>
        </w:tc>
        <w:tc>
          <w:tcPr>
            <w:tcW w:w="0" w:type="auto"/>
            <w:hideMark/>
          </w:tcPr>
          <w:p w:rsidR="00024B21" w:rsidRPr="00024B21" w:rsidRDefault="00024B21" w:rsidP="00024B21">
            <w:pPr>
              <w:spacing w:after="160" w:line="259" w:lineRule="auto"/>
            </w:pPr>
            <w:r w:rsidRPr="00024B21">
              <w:rPr>
                <w:lang w:val="en-US"/>
              </w:rPr>
              <w:t xml:space="preserve">32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Analista;Jefe</w:t>
            </w:r>
            <w:proofErr w:type="spellEnd"/>
            <w:r w:rsidRPr="00024B21">
              <w:rPr>
                <w:lang w:val="en-US"/>
              </w:rPr>
              <w:t xml:space="preserve"> de </w:t>
            </w:r>
            <w:proofErr w:type="spellStart"/>
            <w:r w:rsidRPr="00024B21">
              <w:rPr>
                <w:lang w:val="en-US"/>
              </w:rPr>
              <w:t>proyecto</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Diseño</w:t>
            </w:r>
            <w:proofErr w:type="spellEnd"/>
            <w:r w:rsidRPr="00024B21">
              <w:rPr>
                <w:lang w:val="en-US"/>
              </w:rPr>
              <w:t xml:space="preserve"> </w:t>
            </w:r>
            <w:proofErr w:type="spellStart"/>
            <w:r w:rsidRPr="00024B21">
              <w:rPr>
                <w:lang w:val="en-US"/>
              </w:rPr>
              <w:t>cliente</w:t>
            </w:r>
            <w:proofErr w:type="spellEnd"/>
            <w:r w:rsidRPr="00024B21">
              <w:rPr>
                <w:lang w:val="en-US"/>
              </w:rPr>
              <w:t xml:space="preserve"> HTML</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16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Analista;Jefe</w:t>
            </w:r>
            <w:proofErr w:type="spellEnd"/>
            <w:r w:rsidRPr="00024B21">
              <w:rPr>
                <w:lang w:val="en-US"/>
              </w:rPr>
              <w:t xml:space="preserve"> de </w:t>
            </w:r>
            <w:proofErr w:type="spellStart"/>
            <w:r w:rsidRPr="00024B21">
              <w:rPr>
                <w:lang w:val="en-US"/>
              </w:rPr>
              <w:t>proyecto</w:t>
            </w:r>
            <w:proofErr w:type="spellEnd"/>
          </w:p>
        </w:tc>
      </w:tr>
      <w:tr w:rsidR="00024B21" w:rsidRPr="00024B21" w:rsidTr="00BF750A">
        <w:trPr>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Implementación</w:t>
            </w:r>
            <w:proofErr w:type="spellEnd"/>
            <w:r w:rsidRPr="00024B21">
              <w:rPr>
                <w:lang w:val="en-US"/>
              </w:rPr>
              <w:t xml:space="preserve"> de base de </w:t>
            </w:r>
            <w:proofErr w:type="spellStart"/>
            <w:r w:rsidRPr="00024B21">
              <w:rPr>
                <w:lang w:val="en-US"/>
              </w:rPr>
              <w:t>datos</w:t>
            </w:r>
            <w:proofErr w:type="spellEnd"/>
          </w:p>
        </w:tc>
        <w:tc>
          <w:tcPr>
            <w:tcW w:w="0" w:type="auto"/>
            <w:hideMark/>
          </w:tcPr>
          <w:p w:rsidR="00024B21" w:rsidRPr="00024B21" w:rsidRDefault="00024B21" w:rsidP="00024B21">
            <w:pPr>
              <w:spacing w:after="160" w:line="259" w:lineRule="auto"/>
            </w:pPr>
            <w:r w:rsidRPr="00024B21">
              <w:rPr>
                <w:lang w:val="en-US"/>
              </w:rPr>
              <w:t>56,00 €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8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Programador</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Configuración</w:t>
            </w:r>
            <w:proofErr w:type="spellEnd"/>
            <w:r w:rsidRPr="00024B21">
              <w:rPr>
                <w:lang w:val="en-US"/>
              </w:rPr>
              <w:t xml:space="preserve"> de </w:t>
            </w:r>
            <w:proofErr w:type="spellStart"/>
            <w:r w:rsidRPr="00024B21">
              <w:rPr>
                <w:lang w:val="en-US"/>
              </w:rPr>
              <w:t>servidor</w:t>
            </w:r>
            <w:proofErr w:type="spellEnd"/>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8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w:t>
            </w:r>
            <w:proofErr w:type="spellEnd"/>
          </w:p>
        </w:tc>
      </w:tr>
      <w:tr w:rsidR="00024B21" w:rsidRPr="00024B21" w:rsidTr="00BF750A">
        <w:trPr>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lastRenderedPageBreak/>
              <w:t>Pruebas</w:t>
            </w:r>
            <w:proofErr w:type="spellEnd"/>
            <w:r w:rsidRPr="00024B21">
              <w:rPr>
                <w:lang w:val="en-US"/>
              </w:rPr>
              <w:t xml:space="preserve"> de </w:t>
            </w:r>
            <w:proofErr w:type="spellStart"/>
            <w:r w:rsidRPr="00024B21">
              <w:rPr>
                <w:lang w:val="en-US"/>
              </w:rPr>
              <w:t>servidor</w:t>
            </w:r>
            <w:proofErr w:type="spellEnd"/>
            <w:r w:rsidRPr="00024B21">
              <w:rPr>
                <w:lang w:val="en-US"/>
              </w:rPr>
              <w:t xml:space="preserve"> y base de </w:t>
            </w:r>
            <w:proofErr w:type="spellStart"/>
            <w:r w:rsidRPr="00024B21">
              <w:rPr>
                <w:lang w:val="en-US"/>
              </w:rPr>
              <w:t>datos</w:t>
            </w:r>
            <w:proofErr w:type="spellEnd"/>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16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Analista;Jefe</w:t>
            </w:r>
            <w:proofErr w:type="spellEnd"/>
            <w:r w:rsidRPr="00024B21">
              <w:rPr>
                <w:lang w:val="en-US"/>
              </w:rPr>
              <w:t xml:space="preserve"> de </w:t>
            </w:r>
            <w:proofErr w:type="spellStart"/>
            <w:r w:rsidRPr="00024B21">
              <w:rPr>
                <w:lang w:val="en-US"/>
              </w:rPr>
              <w:t>proyecto</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Programación</w:t>
            </w:r>
            <w:proofErr w:type="spellEnd"/>
            <w:r w:rsidRPr="00024B21">
              <w:rPr>
                <w:lang w:val="en-US"/>
              </w:rPr>
              <w:t xml:space="preserve"> web</w:t>
            </w:r>
          </w:p>
        </w:tc>
        <w:tc>
          <w:tcPr>
            <w:tcW w:w="0" w:type="auto"/>
            <w:hideMark/>
          </w:tcPr>
          <w:p w:rsidR="00024B21" w:rsidRPr="00024B21" w:rsidRDefault="00024B21" w:rsidP="00024B21">
            <w:pPr>
              <w:spacing w:after="160" w:line="259" w:lineRule="auto"/>
            </w:pPr>
            <w:r w:rsidRPr="00024B21">
              <w:rPr>
                <w:lang w:val="en-US"/>
              </w:rPr>
              <w:t>56,00 €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8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Programador</w:t>
            </w:r>
            <w:proofErr w:type="spellEnd"/>
          </w:p>
        </w:tc>
      </w:tr>
      <w:tr w:rsidR="00024B21" w:rsidRPr="00024B21" w:rsidTr="00BF750A">
        <w:trPr>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Implementación</w:t>
            </w:r>
            <w:proofErr w:type="spellEnd"/>
            <w:r w:rsidRPr="00024B21">
              <w:rPr>
                <w:lang w:val="en-US"/>
              </w:rPr>
              <w:t xml:space="preserve"> </w:t>
            </w:r>
            <w:proofErr w:type="spellStart"/>
            <w:r w:rsidRPr="00024B21">
              <w:rPr>
                <w:lang w:val="en-US"/>
              </w:rPr>
              <w:t>servicio</w:t>
            </w:r>
            <w:proofErr w:type="spellEnd"/>
            <w:r w:rsidRPr="00024B21">
              <w:rPr>
                <w:lang w:val="en-US"/>
              </w:rPr>
              <w:t xml:space="preserve"> web</w:t>
            </w:r>
          </w:p>
        </w:tc>
        <w:tc>
          <w:tcPr>
            <w:tcW w:w="0" w:type="auto"/>
            <w:hideMark/>
          </w:tcPr>
          <w:p w:rsidR="00024B21" w:rsidRPr="00024B21" w:rsidRDefault="00024B21" w:rsidP="00024B21">
            <w:pPr>
              <w:spacing w:after="160" w:line="259" w:lineRule="auto"/>
            </w:pPr>
            <w:r w:rsidRPr="00024B21">
              <w:rPr>
                <w:lang w:val="en-US"/>
              </w:rPr>
              <w:t>392,00 €</w:t>
            </w:r>
          </w:p>
        </w:tc>
        <w:tc>
          <w:tcPr>
            <w:tcW w:w="0" w:type="auto"/>
            <w:hideMark/>
          </w:tcPr>
          <w:p w:rsidR="00024B21" w:rsidRPr="00024B21" w:rsidRDefault="00024B21" w:rsidP="00024B21">
            <w:pPr>
              <w:spacing w:after="160" w:line="259" w:lineRule="auto"/>
            </w:pPr>
            <w:r w:rsidRPr="00024B21">
              <w:rPr>
                <w:lang w:val="en-US"/>
              </w:rPr>
              <w:t xml:space="preserve">7 </w:t>
            </w:r>
            <w:proofErr w:type="spellStart"/>
            <w:r w:rsidRPr="00024B21">
              <w:rPr>
                <w:lang w:val="en-US"/>
              </w:rPr>
              <w:t>días</w:t>
            </w:r>
            <w:proofErr w:type="spellEnd"/>
          </w:p>
        </w:tc>
        <w:tc>
          <w:tcPr>
            <w:tcW w:w="0" w:type="auto"/>
            <w:hideMark/>
          </w:tcPr>
          <w:p w:rsidR="00024B21" w:rsidRPr="00024B21" w:rsidRDefault="00024B21" w:rsidP="00024B21">
            <w:pPr>
              <w:spacing w:after="160" w:line="259" w:lineRule="auto"/>
            </w:pPr>
            <w:r w:rsidRPr="00024B21">
              <w:rPr>
                <w:lang w:val="en-US"/>
              </w:rPr>
              <w:t xml:space="preserve">56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Programador</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Pruebas</w:t>
            </w:r>
            <w:proofErr w:type="spellEnd"/>
            <w:r w:rsidRPr="00024B21">
              <w:rPr>
                <w:lang w:val="en-US"/>
              </w:rPr>
              <w:t xml:space="preserve"> </w:t>
            </w:r>
            <w:proofErr w:type="spellStart"/>
            <w:r w:rsidRPr="00024B21">
              <w:rPr>
                <w:lang w:val="en-US"/>
              </w:rPr>
              <w:t>servicio</w:t>
            </w:r>
            <w:proofErr w:type="spellEnd"/>
            <w:r w:rsidRPr="00024B21">
              <w:rPr>
                <w:lang w:val="en-US"/>
              </w:rPr>
              <w:t xml:space="preserve"> web</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8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w:t>
            </w:r>
            <w:proofErr w:type="spellEnd"/>
          </w:p>
        </w:tc>
      </w:tr>
      <w:tr w:rsidR="00024B21" w:rsidRPr="00024B21" w:rsidTr="00BF750A">
        <w:trPr>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Implementación</w:t>
            </w:r>
            <w:proofErr w:type="spellEnd"/>
            <w:r w:rsidRPr="00024B21">
              <w:rPr>
                <w:lang w:val="en-US"/>
              </w:rPr>
              <w:t xml:space="preserve"> </w:t>
            </w:r>
            <w:proofErr w:type="spellStart"/>
            <w:r w:rsidRPr="00024B21">
              <w:rPr>
                <w:lang w:val="en-US"/>
              </w:rPr>
              <w:t>cliente</w:t>
            </w:r>
            <w:proofErr w:type="spellEnd"/>
            <w:r w:rsidRPr="00024B21">
              <w:rPr>
                <w:lang w:val="en-US"/>
              </w:rPr>
              <w:t xml:space="preserve"> Java</w:t>
            </w:r>
          </w:p>
        </w:tc>
        <w:tc>
          <w:tcPr>
            <w:tcW w:w="0" w:type="auto"/>
            <w:hideMark/>
          </w:tcPr>
          <w:p w:rsidR="00024B21" w:rsidRPr="00024B21" w:rsidRDefault="00024B21" w:rsidP="00024B21">
            <w:pPr>
              <w:spacing w:after="160" w:line="259" w:lineRule="auto"/>
            </w:pPr>
            <w:r w:rsidRPr="00024B21">
              <w:rPr>
                <w:lang w:val="en-US"/>
              </w:rPr>
              <w:t>280,00 €</w:t>
            </w:r>
          </w:p>
        </w:tc>
        <w:tc>
          <w:tcPr>
            <w:tcW w:w="0" w:type="auto"/>
            <w:hideMark/>
          </w:tcPr>
          <w:p w:rsidR="00024B21" w:rsidRPr="00024B21" w:rsidRDefault="00024B21" w:rsidP="00024B21">
            <w:pPr>
              <w:spacing w:after="160" w:line="259" w:lineRule="auto"/>
            </w:pPr>
            <w:r w:rsidRPr="00024B21">
              <w:rPr>
                <w:lang w:val="en-US"/>
              </w:rPr>
              <w:t xml:space="preserve">5 </w:t>
            </w:r>
            <w:proofErr w:type="spellStart"/>
            <w:r w:rsidRPr="00024B21">
              <w:rPr>
                <w:lang w:val="en-US"/>
              </w:rPr>
              <w:t>días</w:t>
            </w:r>
            <w:proofErr w:type="spellEnd"/>
          </w:p>
        </w:tc>
        <w:tc>
          <w:tcPr>
            <w:tcW w:w="0" w:type="auto"/>
            <w:hideMark/>
          </w:tcPr>
          <w:p w:rsidR="00024B21" w:rsidRPr="00024B21" w:rsidRDefault="00024B21" w:rsidP="00024B21">
            <w:pPr>
              <w:spacing w:after="160" w:line="259" w:lineRule="auto"/>
            </w:pPr>
            <w:r w:rsidRPr="00024B21">
              <w:rPr>
                <w:lang w:val="en-US"/>
              </w:rPr>
              <w:t xml:space="preserve">40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Programador</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Pruebas</w:t>
            </w:r>
            <w:proofErr w:type="spellEnd"/>
            <w:r w:rsidRPr="00024B21">
              <w:rPr>
                <w:lang w:val="en-US"/>
              </w:rPr>
              <w:t xml:space="preserve"> </w:t>
            </w:r>
            <w:proofErr w:type="spellStart"/>
            <w:r w:rsidRPr="00024B21">
              <w:rPr>
                <w:lang w:val="en-US"/>
              </w:rPr>
              <w:t>cliente</w:t>
            </w:r>
            <w:proofErr w:type="spellEnd"/>
            <w:r w:rsidRPr="00024B21">
              <w:rPr>
                <w:lang w:val="en-US"/>
              </w:rPr>
              <w:t xml:space="preserve"> Java</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8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w:t>
            </w:r>
            <w:proofErr w:type="spellEnd"/>
          </w:p>
        </w:tc>
      </w:tr>
      <w:tr w:rsidR="00024B21" w:rsidRPr="00024B21" w:rsidTr="00BF750A">
        <w:trPr>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Implementación</w:t>
            </w:r>
            <w:proofErr w:type="spellEnd"/>
            <w:r w:rsidRPr="00024B21">
              <w:rPr>
                <w:lang w:val="en-US"/>
              </w:rPr>
              <w:t xml:space="preserve"> </w:t>
            </w:r>
            <w:proofErr w:type="spellStart"/>
            <w:r w:rsidRPr="00024B21">
              <w:rPr>
                <w:lang w:val="en-US"/>
              </w:rPr>
              <w:t>cliente</w:t>
            </w:r>
            <w:proofErr w:type="spellEnd"/>
            <w:r w:rsidRPr="00024B21">
              <w:rPr>
                <w:lang w:val="en-US"/>
              </w:rPr>
              <w:t xml:space="preserve"> HTML</w:t>
            </w:r>
          </w:p>
        </w:tc>
        <w:tc>
          <w:tcPr>
            <w:tcW w:w="0" w:type="auto"/>
            <w:hideMark/>
          </w:tcPr>
          <w:p w:rsidR="00024B21" w:rsidRPr="00024B21" w:rsidRDefault="00024B21" w:rsidP="00024B21">
            <w:pPr>
              <w:spacing w:after="160" w:line="259" w:lineRule="auto"/>
            </w:pPr>
            <w:r w:rsidRPr="00024B21">
              <w:rPr>
                <w:lang w:val="en-US"/>
              </w:rPr>
              <w:t>224,00 €</w:t>
            </w:r>
          </w:p>
        </w:tc>
        <w:tc>
          <w:tcPr>
            <w:tcW w:w="0" w:type="auto"/>
            <w:hideMark/>
          </w:tcPr>
          <w:p w:rsidR="00024B21" w:rsidRPr="00024B21" w:rsidRDefault="00024B21" w:rsidP="00024B21">
            <w:pPr>
              <w:spacing w:after="160" w:line="259" w:lineRule="auto"/>
            </w:pPr>
            <w:r w:rsidRPr="00024B21">
              <w:rPr>
                <w:lang w:val="en-US"/>
              </w:rPr>
              <w:t xml:space="preserve">4 </w:t>
            </w:r>
            <w:proofErr w:type="spellStart"/>
            <w:r w:rsidRPr="00024B21">
              <w:rPr>
                <w:lang w:val="en-US"/>
              </w:rPr>
              <w:t>días</w:t>
            </w:r>
            <w:proofErr w:type="spellEnd"/>
          </w:p>
        </w:tc>
        <w:tc>
          <w:tcPr>
            <w:tcW w:w="0" w:type="auto"/>
            <w:hideMark/>
          </w:tcPr>
          <w:p w:rsidR="00024B21" w:rsidRPr="00024B21" w:rsidRDefault="00024B21" w:rsidP="00024B21">
            <w:pPr>
              <w:spacing w:after="160" w:line="259" w:lineRule="auto"/>
            </w:pPr>
            <w:r w:rsidRPr="00024B21">
              <w:rPr>
                <w:lang w:val="en-US"/>
              </w:rPr>
              <w:t xml:space="preserve">32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Programador</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Pruebas</w:t>
            </w:r>
            <w:proofErr w:type="spellEnd"/>
            <w:r w:rsidRPr="00024B21">
              <w:rPr>
                <w:lang w:val="en-US"/>
              </w:rPr>
              <w:t xml:space="preserve"> </w:t>
            </w:r>
            <w:proofErr w:type="spellStart"/>
            <w:r w:rsidRPr="00024B21">
              <w:rPr>
                <w:lang w:val="en-US"/>
              </w:rPr>
              <w:t>cliente</w:t>
            </w:r>
            <w:proofErr w:type="spellEnd"/>
            <w:r w:rsidRPr="00024B21">
              <w:rPr>
                <w:lang w:val="en-US"/>
              </w:rPr>
              <w:t xml:space="preserve"> HTML</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 xml:space="preserve">1 </w:t>
            </w:r>
            <w:proofErr w:type="spellStart"/>
            <w:r w:rsidRPr="00024B21">
              <w:rPr>
                <w:lang w:val="en-US"/>
              </w:rPr>
              <w:t>día</w:t>
            </w:r>
            <w:proofErr w:type="spellEnd"/>
          </w:p>
        </w:tc>
        <w:tc>
          <w:tcPr>
            <w:tcW w:w="0" w:type="auto"/>
            <w:hideMark/>
          </w:tcPr>
          <w:p w:rsidR="00024B21" w:rsidRPr="00024B21" w:rsidRDefault="00024B21" w:rsidP="00024B21">
            <w:pPr>
              <w:spacing w:after="160" w:line="259" w:lineRule="auto"/>
            </w:pPr>
            <w:r w:rsidRPr="00024B21">
              <w:rPr>
                <w:lang w:val="en-US"/>
              </w:rPr>
              <w:t xml:space="preserve">8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w:t>
            </w:r>
            <w:proofErr w:type="spellEnd"/>
          </w:p>
        </w:tc>
      </w:tr>
      <w:tr w:rsidR="00024B21" w:rsidRPr="00024B21" w:rsidTr="00BF750A">
        <w:trPr>
          <w:trHeight w:val="248"/>
          <w:jc w:val="center"/>
        </w:trPr>
        <w:tc>
          <w:tcPr>
            <w:tcW w:w="0" w:type="auto"/>
            <w:hideMark/>
          </w:tcPr>
          <w:p w:rsidR="00024B21" w:rsidRPr="00024B21" w:rsidRDefault="00024B21" w:rsidP="00024B21">
            <w:pPr>
              <w:spacing w:after="160" w:line="259" w:lineRule="auto"/>
            </w:pPr>
            <w:proofErr w:type="spellStart"/>
            <w:r w:rsidRPr="00024B21">
              <w:rPr>
                <w:lang w:val="en-US"/>
              </w:rPr>
              <w:t>Pruebas</w:t>
            </w:r>
            <w:proofErr w:type="spellEnd"/>
            <w:r w:rsidRPr="00024B21">
              <w:rPr>
                <w:lang w:val="en-US"/>
              </w:rPr>
              <w:t xml:space="preserve"> de la </w:t>
            </w:r>
            <w:proofErr w:type="spellStart"/>
            <w:r w:rsidRPr="00024B21">
              <w:rPr>
                <w:lang w:val="en-US"/>
              </w:rPr>
              <w:t>aplicación</w:t>
            </w:r>
            <w:proofErr w:type="spellEnd"/>
          </w:p>
        </w:tc>
        <w:tc>
          <w:tcPr>
            <w:tcW w:w="0" w:type="auto"/>
            <w:hideMark/>
          </w:tcPr>
          <w:p w:rsidR="00024B21" w:rsidRPr="00024B21" w:rsidRDefault="00024B21" w:rsidP="00024B21">
            <w:pPr>
              <w:spacing w:after="160" w:line="259" w:lineRule="auto"/>
            </w:pPr>
            <w:r w:rsidRPr="00024B21">
              <w:rPr>
                <w:lang w:val="en-US"/>
              </w:rPr>
              <w:t>368,00 €</w:t>
            </w:r>
          </w:p>
        </w:tc>
        <w:tc>
          <w:tcPr>
            <w:tcW w:w="0" w:type="auto"/>
            <w:hideMark/>
          </w:tcPr>
          <w:p w:rsidR="00024B21" w:rsidRPr="00024B21" w:rsidRDefault="00024B21" w:rsidP="00024B21">
            <w:pPr>
              <w:spacing w:after="160" w:line="259" w:lineRule="auto"/>
            </w:pPr>
            <w:r w:rsidRPr="00024B21">
              <w:rPr>
                <w:lang w:val="en-US"/>
              </w:rPr>
              <w:t xml:space="preserve">2 </w:t>
            </w:r>
            <w:proofErr w:type="spellStart"/>
            <w:r w:rsidRPr="00024B21">
              <w:rPr>
                <w:lang w:val="en-US"/>
              </w:rPr>
              <w:t>días</w:t>
            </w:r>
            <w:proofErr w:type="spellEnd"/>
          </w:p>
        </w:tc>
        <w:tc>
          <w:tcPr>
            <w:tcW w:w="0" w:type="auto"/>
            <w:hideMark/>
          </w:tcPr>
          <w:p w:rsidR="00024B21" w:rsidRPr="00024B21" w:rsidRDefault="00024B21" w:rsidP="00024B21">
            <w:pPr>
              <w:spacing w:after="160" w:line="259" w:lineRule="auto"/>
            </w:pPr>
            <w:r w:rsidRPr="00024B21">
              <w:rPr>
                <w:lang w:val="en-US"/>
              </w:rPr>
              <w:t xml:space="preserve">32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proofErr w:type="spellStart"/>
            <w:r w:rsidRPr="00024B21">
              <w:rPr>
                <w:lang w:val="en-US"/>
              </w:rPr>
              <w:t>Analista;Jefe</w:t>
            </w:r>
            <w:proofErr w:type="spellEnd"/>
            <w:r w:rsidRPr="00024B21">
              <w:rPr>
                <w:lang w:val="en-US"/>
              </w:rPr>
              <w:t xml:space="preserve"> de </w:t>
            </w:r>
            <w:proofErr w:type="spellStart"/>
            <w:r w:rsidRPr="00024B21">
              <w:rPr>
                <w:lang w:val="en-US"/>
              </w:rPr>
              <w:t>proyecto</w:t>
            </w:r>
            <w:proofErr w:type="spellEnd"/>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Software</w:t>
            </w:r>
          </w:p>
        </w:tc>
        <w:tc>
          <w:tcPr>
            <w:tcW w:w="0" w:type="auto"/>
            <w:hideMark/>
          </w:tcPr>
          <w:p w:rsidR="00024B21" w:rsidRPr="00024B21" w:rsidRDefault="00024B21" w:rsidP="00024B21">
            <w:pPr>
              <w:spacing w:after="160" w:line="259" w:lineRule="auto"/>
            </w:pPr>
            <w:r w:rsidRPr="00024B21">
              <w:rPr>
                <w:lang w:val="en-US"/>
              </w:rPr>
              <w:t>0,00 €</w:t>
            </w:r>
          </w:p>
        </w:tc>
        <w:tc>
          <w:tcPr>
            <w:tcW w:w="0" w:type="auto"/>
            <w:hideMark/>
          </w:tcPr>
          <w:p w:rsidR="00024B21" w:rsidRPr="00024B21" w:rsidRDefault="00024B21" w:rsidP="00024B21">
            <w:pPr>
              <w:spacing w:after="160" w:line="259" w:lineRule="auto"/>
            </w:pPr>
          </w:p>
        </w:tc>
        <w:tc>
          <w:tcPr>
            <w:tcW w:w="0" w:type="auto"/>
            <w:hideMark/>
          </w:tcPr>
          <w:p w:rsidR="00024B21" w:rsidRPr="00024B21" w:rsidRDefault="00024B21" w:rsidP="00024B21">
            <w:pPr>
              <w:spacing w:after="160" w:line="259" w:lineRule="auto"/>
            </w:pPr>
            <w:r w:rsidRPr="00024B21">
              <w:rPr>
                <w:lang w:val="en-US"/>
              </w:rPr>
              <w:t xml:space="preserve">0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r w:rsidRPr="00024B21">
              <w:rPr>
                <w:lang w:val="en-US"/>
              </w:rPr>
              <w:t>Software[1]</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Hardware</w:t>
            </w:r>
          </w:p>
        </w:tc>
        <w:tc>
          <w:tcPr>
            <w:tcW w:w="0" w:type="auto"/>
            <w:hideMark/>
          </w:tcPr>
          <w:p w:rsidR="00024B21" w:rsidRPr="00024B21" w:rsidRDefault="00024B21" w:rsidP="00024B21">
            <w:pPr>
              <w:spacing w:after="160" w:line="259" w:lineRule="auto"/>
            </w:pPr>
            <w:r w:rsidRPr="00024B21">
              <w:rPr>
                <w:lang w:val="en-US"/>
              </w:rPr>
              <w:t>133,00 €</w:t>
            </w:r>
          </w:p>
        </w:tc>
        <w:tc>
          <w:tcPr>
            <w:tcW w:w="0" w:type="auto"/>
            <w:hideMark/>
          </w:tcPr>
          <w:p w:rsidR="00024B21" w:rsidRPr="00024B21" w:rsidRDefault="00024B21" w:rsidP="00024B21">
            <w:pPr>
              <w:spacing w:after="160" w:line="259" w:lineRule="auto"/>
            </w:pPr>
          </w:p>
        </w:tc>
        <w:tc>
          <w:tcPr>
            <w:tcW w:w="0" w:type="auto"/>
            <w:hideMark/>
          </w:tcPr>
          <w:p w:rsidR="00024B21" w:rsidRPr="00024B21" w:rsidRDefault="00024B21" w:rsidP="00024B21">
            <w:pPr>
              <w:spacing w:after="160" w:line="259" w:lineRule="auto"/>
            </w:pPr>
            <w:r w:rsidRPr="00024B21">
              <w:rPr>
                <w:lang w:val="en-US"/>
              </w:rPr>
              <w:t xml:space="preserve">0 </w:t>
            </w:r>
            <w:proofErr w:type="spellStart"/>
            <w:r w:rsidRPr="00024B21">
              <w:rPr>
                <w:lang w:val="en-US"/>
              </w:rPr>
              <w:t>horas</w:t>
            </w:r>
            <w:proofErr w:type="spellEnd"/>
          </w:p>
        </w:tc>
        <w:tc>
          <w:tcPr>
            <w:tcW w:w="0" w:type="auto"/>
            <w:hideMark/>
          </w:tcPr>
          <w:p w:rsidR="00024B21" w:rsidRPr="00024B21" w:rsidRDefault="00024B21" w:rsidP="00024B21">
            <w:pPr>
              <w:spacing w:after="160" w:line="259" w:lineRule="auto"/>
            </w:pPr>
            <w:r w:rsidRPr="00024B21">
              <w:rPr>
                <w:lang w:val="en-US"/>
              </w:rPr>
              <w:t>Hardware[1]</w:t>
            </w:r>
          </w:p>
        </w:tc>
      </w:tr>
    </w:tbl>
    <w:p w:rsidR="00024B21" w:rsidRDefault="00024B21" w:rsidP="00024B21"/>
    <w:p w:rsidR="00024B21" w:rsidRDefault="00BF750A" w:rsidP="00024B21">
      <w:r>
        <w:t>El uso de los recursos se puede ver en la siguiente tabla:</w:t>
      </w:r>
    </w:p>
    <w:tbl>
      <w:tblPr>
        <w:tblStyle w:val="Tabladecuadrcula5oscura-nfasis5"/>
        <w:tblW w:w="0" w:type="auto"/>
        <w:jc w:val="center"/>
        <w:tblLook w:val="0420" w:firstRow="1" w:lastRow="0" w:firstColumn="0" w:lastColumn="0" w:noHBand="0" w:noVBand="1"/>
      </w:tblPr>
      <w:tblGrid>
        <w:gridCol w:w="1832"/>
        <w:gridCol w:w="1243"/>
        <w:gridCol w:w="1181"/>
      </w:tblGrid>
      <w:tr w:rsidR="00BF750A" w:rsidRPr="00BF750A" w:rsidTr="00BF750A">
        <w:trPr>
          <w:cnfStyle w:val="100000000000" w:firstRow="1" w:lastRow="0" w:firstColumn="0" w:lastColumn="0" w:oddVBand="0" w:evenVBand="0" w:oddHBand="0"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proofErr w:type="spellStart"/>
            <w:r w:rsidRPr="00BF750A">
              <w:rPr>
                <w:lang w:val="en-US"/>
              </w:rPr>
              <w:t>Nombre</w:t>
            </w:r>
            <w:proofErr w:type="spellEnd"/>
          </w:p>
        </w:tc>
        <w:tc>
          <w:tcPr>
            <w:tcW w:w="0" w:type="auto"/>
            <w:hideMark/>
          </w:tcPr>
          <w:p w:rsidR="00BF750A" w:rsidRPr="00BF750A" w:rsidRDefault="00BF750A" w:rsidP="00BF750A">
            <w:pPr>
              <w:spacing w:after="160" w:line="259" w:lineRule="auto"/>
            </w:pPr>
            <w:proofErr w:type="spellStart"/>
            <w:r w:rsidRPr="00BF750A">
              <w:rPr>
                <w:lang w:val="en-US"/>
              </w:rPr>
              <w:t>Costo</w:t>
            </w:r>
            <w:proofErr w:type="spellEnd"/>
          </w:p>
        </w:tc>
        <w:tc>
          <w:tcPr>
            <w:tcW w:w="0" w:type="auto"/>
            <w:hideMark/>
          </w:tcPr>
          <w:p w:rsidR="00BF750A" w:rsidRPr="00BF750A" w:rsidRDefault="00BF750A" w:rsidP="00BF750A">
            <w:pPr>
              <w:spacing w:after="160" w:line="259" w:lineRule="auto"/>
            </w:pPr>
            <w:proofErr w:type="spellStart"/>
            <w:r w:rsidRPr="00BF750A">
              <w:rPr>
                <w:lang w:val="en-US"/>
              </w:rPr>
              <w:t>Trabajo</w:t>
            </w:r>
            <w:proofErr w:type="spellEnd"/>
          </w:p>
        </w:tc>
      </w:tr>
      <w:tr w:rsidR="00BF750A" w:rsidRPr="00BF750A"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proofErr w:type="spellStart"/>
            <w:r w:rsidRPr="00BF750A">
              <w:rPr>
                <w:lang w:val="en-US"/>
              </w:rPr>
              <w:t>Analista</w:t>
            </w:r>
            <w:proofErr w:type="spellEnd"/>
          </w:p>
        </w:tc>
        <w:tc>
          <w:tcPr>
            <w:tcW w:w="0" w:type="auto"/>
            <w:hideMark/>
          </w:tcPr>
          <w:p w:rsidR="00BF750A" w:rsidRPr="00BF750A" w:rsidRDefault="00BF750A" w:rsidP="00BF750A">
            <w:pPr>
              <w:spacing w:after="160" w:line="259" w:lineRule="auto"/>
            </w:pPr>
            <w:r w:rsidRPr="00BF750A">
              <w:rPr>
                <w:lang w:val="en-US"/>
              </w:rPr>
              <w:t>2.400,00 €</w:t>
            </w:r>
          </w:p>
        </w:tc>
        <w:tc>
          <w:tcPr>
            <w:tcW w:w="0" w:type="auto"/>
            <w:hideMark/>
          </w:tcPr>
          <w:p w:rsidR="00BF750A" w:rsidRPr="00BF750A" w:rsidRDefault="00BF750A" w:rsidP="00BF750A">
            <w:pPr>
              <w:spacing w:after="160" w:line="259" w:lineRule="auto"/>
            </w:pPr>
            <w:r w:rsidRPr="00BF750A">
              <w:rPr>
                <w:lang w:val="en-US"/>
              </w:rPr>
              <w:t xml:space="preserve">240 </w:t>
            </w:r>
            <w:proofErr w:type="spellStart"/>
            <w:r w:rsidRPr="00BF750A">
              <w:rPr>
                <w:lang w:val="en-US"/>
              </w:rPr>
              <w:t>horas</w:t>
            </w:r>
            <w:proofErr w:type="spellEnd"/>
          </w:p>
        </w:tc>
      </w:tr>
      <w:tr w:rsidR="00BF750A" w:rsidRPr="00BF750A" w:rsidTr="00BF750A">
        <w:trPr>
          <w:trHeight w:val="248"/>
          <w:jc w:val="center"/>
        </w:trPr>
        <w:tc>
          <w:tcPr>
            <w:tcW w:w="0" w:type="auto"/>
            <w:hideMark/>
          </w:tcPr>
          <w:p w:rsidR="00BF750A" w:rsidRPr="00BF750A" w:rsidRDefault="00BF750A" w:rsidP="00BF750A">
            <w:pPr>
              <w:spacing w:after="160" w:line="259" w:lineRule="auto"/>
            </w:pPr>
            <w:proofErr w:type="spellStart"/>
            <w:r w:rsidRPr="00BF750A">
              <w:rPr>
                <w:lang w:val="en-US"/>
              </w:rPr>
              <w:t>Jefe</w:t>
            </w:r>
            <w:proofErr w:type="spellEnd"/>
            <w:r w:rsidRPr="00BF750A">
              <w:rPr>
                <w:lang w:val="en-US"/>
              </w:rPr>
              <w:t xml:space="preserve"> de </w:t>
            </w:r>
            <w:proofErr w:type="spellStart"/>
            <w:r w:rsidRPr="00BF750A">
              <w:rPr>
                <w:lang w:val="en-US"/>
              </w:rPr>
              <w:t>proyecto</w:t>
            </w:r>
            <w:proofErr w:type="spellEnd"/>
          </w:p>
        </w:tc>
        <w:tc>
          <w:tcPr>
            <w:tcW w:w="0" w:type="auto"/>
            <w:hideMark/>
          </w:tcPr>
          <w:p w:rsidR="00BF750A" w:rsidRPr="00BF750A" w:rsidRDefault="00BF750A" w:rsidP="00BF750A">
            <w:pPr>
              <w:spacing w:after="160" w:line="259" w:lineRule="auto"/>
            </w:pPr>
            <w:r w:rsidRPr="00BF750A">
              <w:rPr>
                <w:lang w:val="en-US"/>
              </w:rPr>
              <w:t>2.704,00 €</w:t>
            </w:r>
          </w:p>
        </w:tc>
        <w:tc>
          <w:tcPr>
            <w:tcW w:w="0" w:type="auto"/>
            <w:hideMark/>
          </w:tcPr>
          <w:p w:rsidR="00BF750A" w:rsidRPr="00BF750A" w:rsidRDefault="00BF750A" w:rsidP="00BF750A">
            <w:pPr>
              <w:spacing w:after="160" w:line="259" w:lineRule="auto"/>
            </w:pPr>
            <w:r w:rsidRPr="00BF750A">
              <w:rPr>
                <w:lang w:val="en-US"/>
              </w:rPr>
              <w:t xml:space="preserve">208 </w:t>
            </w:r>
            <w:proofErr w:type="spellStart"/>
            <w:r w:rsidRPr="00BF750A">
              <w:rPr>
                <w:lang w:val="en-US"/>
              </w:rPr>
              <w:t>horas</w:t>
            </w:r>
            <w:proofErr w:type="spellEnd"/>
          </w:p>
        </w:tc>
      </w:tr>
      <w:tr w:rsidR="00BF750A" w:rsidRPr="00BF750A"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proofErr w:type="spellStart"/>
            <w:r w:rsidRPr="00BF750A">
              <w:rPr>
                <w:lang w:val="en-US"/>
              </w:rPr>
              <w:t>Programador</w:t>
            </w:r>
            <w:proofErr w:type="spellEnd"/>
          </w:p>
        </w:tc>
        <w:tc>
          <w:tcPr>
            <w:tcW w:w="0" w:type="auto"/>
            <w:hideMark/>
          </w:tcPr>
          <w:p w:rsidR="00BF750A" w:rsidRPr="00BF750A" w:rsidRDefault="00BF750A" w:rsidP="00BF750A">
            <w:pPr>
              <w:spacing w:after="160" w:line="259" w:lineRule="auto"/>
            </w:pPr>
            <w:r w:rsidRPr="00BF750A">
              <w:rPr>
                <w:lang w:val="en-US"/>
              </w:rPr>
              <w:t>1.624,00 €</w:t>
            </w:r>
          </w:p>
        </w:tc>
        <w:tc>
          <w:tcPr>
            <w:tcW w:w="0" w:type="auto"/>
            <w:hideMark/>
          </w:tcPr>
          <w:p w:rsidR="00BF750A" w:rsidRPr="00BF750A" w:rsidRDefault="00BF750A" w:rsidP="00BF750A">
            <w:pPr>
              <w:spacing w:after="160" w:line="259" w:lineRule="auto"/>
            </w:pPr>
            <w:r w:rsidRPr="00BF750A">
              <w:rPr>
                <w:lang w:val="en-US"/>
              </w:rPr>
              <w:t xml:space="preserve">232 </w:t>
            </w:r>
            <w:proofErr w:type="spellStart"/>
            <w:r w:rsidRPr="00BF750A">
              <w:rPr>
                <w:lang w:val="en-US"/>
              </w:rPr>
              <w:t>horas</w:t>
            </w:r>
            <w:proofErr w:type="spellEnd"/>
          </w:p>
        </w:tc>
      </w:tr>
      <w:tr w:rsidR="00BF750A" w:rsidRPr="00BF750A" w:rsidTr="00BF750A">
        <w:trPr>
          <w:trHeight w:val="248"/>
          <w:jc w:val="center"/>
        </w:trPr>
        <w:tc>
          <w:tcPr>
            <w:tcW w:w="0" w:type="auto"/>
            <w:hideMark/>
          </w:tcPr>
          <w:p w:rsidR="00BF750A" w:rsidRPr="00BF750A" w:rsidRDefault="00BF750A" w:rsidP="00BF750A">
            <w:pPr>
              <w:spacing w:after="160" w:line="259" w:lineRule="auto"/>
            </w:pPr>
            <w:r w:rsidRPr="00BF750A">
              <w:rPr>
                <w:lang w:val="en-US"/>
              </w:rPr>
              <w:t>Software</w:t>
            </w:r>
          </w:p>
        </w:tc>
        <w:tc>
          <w:tcPr>
            <w:tcW w:w="0" w:type="auto"/>
            <w:hideMark/>
          </w:tcPr>
          <w:p w:rsidR="00BF750A" w:rsidRPr="00BF750A" w:rsidRDefault="00BF750A" w:rsidP="00BF750A">
            <w:pPr>
              <w:spacing w:after="160" w:line="259" w:lineRule="auto"/>
            </w:pPr>
            <w:r w:rsidRPr="00BF750A">
              <w:rPr>
                <w:lang w:val="en-US"/>
              </w:rPr>
              <w:t>0,00 €</w:t>
            </w:r>
          </w:p>
        </w:tc>
        <w:tc>
          <w:tcPr>
            <w:tcW w:w="0" w:type="auto"/>
            <w:hideMark/>
          </w:tcPr>
          <w:p w:rsidR="00BF750A" w:rsidRPr="00BF750A" w:rsidRDefault="00BF750A" w:rsidP="00BF750A">
            <w:pPr>
              <w:spacing w:after="160" w:line="259" w:lineRule="auto"/>
            </w:pPr>
            <w:r w:rsidRPr="00BF750A">
              <w:rPr>
                <w:lang w:val="en-US"/>
              </w:rPr>
              <w:t>1</w:t>
            </w:r>
          </w:p>
        </w:tc>
      </w:tr>
      <w:tr w:rsidR="00BF750A" w:rsidRPr="00BF750A"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r w:rsidRPr="00BF750A">
              <w:rPr>
                <w:lang w:val="en-US"/>
              </w:rPr>
              <w:t>Hardware</w:t>
            </w:r>
          </w:p>
        </w:tc>
        <w:tc>
          <w:tcPr>
            <w:tcW w:w="0" w:type="auto"/>
            <w:hideMark/>
          </w:tcPr>
          <w:p w:rsidR="00BF750A" w:rsidRPr="00BF750A" w:rsidRDefault="00BF750A" w:rsidP="00BF750A">
            <w:pPr>
              <w:spacing w:after="160" w:line="259" w:lineRule="auto"/>
            </w:pPr>
            <w:r w:rsidRPr="00BF750A">
              <w:rPr>
                <w:lang w:val="en-US"/>
              </w:rPr>
              <w:t>133,00 €</w:t>
            </w:r>
          </w:p>
        </w:tc>
        <w:tc>
          <w:tcPr>
            <w:tcW w:w="0" w:type="auto"/>
            <w:hideMark/>
          </w:tcPr>
          <w:p w:rsidR="00BF750A" w:rsidRPr="00BF750A" w:rsidRDefault="00BF750A" w:rsidP="00BF750A">
            <w:pPr>
              <w:spacing w:after="160" w:line="259" w:lineRule="auto"/>
            </w:pPr>
            <w:r w:rsidRPr="00BF750A">
              <w:rPr>
                <w:lang w:val="en-US"/>
              </w:rPr>
              <w:t>1</w:t>
            </w:r>
          </w:p>
        </w:tc>
      </w:tr>
    </w:tbl>
    <w:p w:rsidR="00BF750A" w:rsidRDefault="00BF750A" w:rsidP="00024B21"/>
    <w:p w:rsidR="00BF750A" w:rsidRPr="00024B21" w:rsidRDefault="00BF750A" w:rsidP="00024B21">
      <w:r>
        <w:t>El tiempo mínimo y el medio se han estimado en 2 meses desde la fecha de inicio. El tiempo máximo teniendo en cuenta que se está desarrollando una aplicación que requiere nuevos conocimientos se extendería a 2 meses y medio. Se puede comprobar que la duración total del proyecto está dentro de los límites y que incluso se ha conseguido resolverlo antes del tiempo mínimo.</w:t>
      </w:r>
    </w:p>
    <w:p w:rsidR="007B2277" w:rsidRPr="00B01A4B" w:rsidRDefault="007B2277" w:rsidP="00B01A4B">
      <w:pPr>
        <w:pStyle w:val="Ttulo1"/>
        <w:shd w:val="clear" w:color="auto" w:fill="9F87B7" w:themeFill="accent5" w:themeFillTint="99"/>
        <w:rPr>
          <w:color w:val="FFFFFF" w:themeColor="background1"/>
        </w:rPr>
      </w:pPr>
      <w:bookmarkStart w:id="17" w:name="_Toc429571384"/>
      <w:r w:rsidRPr="00B01A4B">
        <w:rPr>
          <w:color w:val="FFFFFF" w:themeColor="background1"/>
        </w:rPr>
        <w:lastRenderedPageBreak/>
        <w:t>Desarrollo del proyecto</w:t>
      </w:r>
      <w:bookmarkEnd w:id="17"/>
    </w:p>
    <w:p w:rsidR="007B2277" w:rsidRDefault="007B2277" w:rsidP="00B01A4B">
      <w:pPr>
        <w:pStyle w:val="Ttulo2"/>
        <w:shd w:val="clear" w:color="auto" w:fill="BFAFCF" w:themeFill="accent5" w:themeFillTint="66"/>
      </w:pPr>
      <w:bookmarkStart w:id="18" w:name="_Toc429571385"/>
      <w:r>
        <w:t>Análisis</w:t>
      </w:r>
      <w:bookmarkEnd w:id="18"/>
    </w:p>
    <w:p w:rsidR="007B2277" w:rsidRDefault="007B2277" w:rsidP="00B01A4B">
      <w:pPr>
        <w:pStyle w:val="Ttulo3"/>
        <w:shd w:val="clear" w:color="auto" w:fill="DFD7E7" w:themeFill="accent5" w:themeFillTint="33"/>
      </w:pPr>
      <w:bookmarkStart w:id="19" w:name="_Toc429571386"/>
      <w:r>
        <w:t>Descripción de Sparrow</w:t>
      </w:r>
      <w:bookmarkEnd w:id="19"/>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54349C">
        <w:rPr>
          <w:noProof/>
        </w:rPr>
        <w:t>8</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54349C">
        <w:rPr>
          <w:noProof/>
        </w:rPr>
        <w:t>9</w:t>
      </w:r>
      <w:r>
        <w:fldChar w:fldCharType="end"/>
      </w:r>
    </w:p>
    <w:p w:rsidR="00747A1C" w:rsidRDefault="00747A1C" w:rsidP="00747A1C">
      <w:pPr>
        <w:keepNext/>
        <w:tabs>
          <w:tab w:val="left" w:pos="5640"/>
        </w:tabs>
        <w:jc w:val="center"/>
      </w:pPr>
      <w:r>
        <w:rPr>
          <w:noProof/>
          <w:lang w:eastAsia="es-ES"/>
        </w:rPr>
        <w:lastRenderedPageBreak/>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54349C">
        <w:rPr>
          <w:noProof/>
        </w:rPr>
        <w:t>10</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54349C">
        <w:rPr>
          <w:noProof/>
        </w:rPr>
        <w:t>11</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lastRenderedPageBreak/>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54349C">
        <w:rPr>
          <w:noProof/>
        </w:rPr>
        <w:t>12</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54349C">
        <w:rPr>
          <w:noProof/>
        </w:rPr>
        <w:t>13</w:t>
      </w:r>
      <w:r>
        <w:fldChar w:fldCharType="end"/>
      </w:r>
    </w:p>
    <w:p w:rsidR="002141AB" w:rsidRDefault="002141AB" w:rsidP="002141AB"/>
    <w:p w:rsidR="002141AB" w:rsidRDefault="002141AB" w:rsidP="002141AB"/>
    <w:p w:rsidR="002141AB" w:rsidRPr="002141AB" w:rsidRDefault="002141AB" w:rsidP="002141AB"/>
    <w:p w:rsidR="006705CC" w:rsidRDefault="006705CC" w:rsidP="00B01A4B">
      <w:pPr>
        <w:pStyle w:val="Ttulo3"/>
        <w:shd w:val="clear" w:color="auto" w:fill="DFD7E7" w:themeFill="accent5" w:themeFillTint="33"/>
      </w:pPr>
      <w:bookmarkStart w:id="20" w:name="_Toc429571387"/>
      <w:r>
        <w:lastRenderedPageBreak/>
        <w:t>Casos de uso</w:t>
      </w:r>
      <w:bookmarkEnd w:id="20"/>
    </w:p>
    <w:p w:rsidR="00417F15" w:rsidRPr="002141AB" w:rsidRDefault="00417F15" w:rsidP="006705CC">
      <w:r>
        <w:t xml:space="preserve">Los casos de uso van a ser esencialmente los mismos que tenía la aplicación original </w:t>
      </w:r>
      <w:r w:rsidR="00E73696">
        <w:t>más</w:t>
      </w:r>
      <w:r>
        <w:t xml:space="preserve"> los añadidos para los nuevos tipos de clientes.</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w:t>
            </w:r>
            <w:proofErr w:type="gramStart"/>
            <w:r>
              <w:t>,M</w:t>
            </w:r>
            <w:proofErr w:type="gramEnd"/>
            <w:r>
              <w:t>), idioma (de,</w:t>
            </w:r>
            <w:r w:rsidR="00E1492C">
              <w:t xml:space="preserve"> </w:t>
            </w:r>
            <w:r>
              <w:t>en,</w:t>
            </w:r>
            <w:r w:rsidR="00E1492C">
              <w:t xml:space="preserve"> </w:t>
            </w:r>
            <w:r>
              <w:t>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E73696">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 xml:space="preserve">se recibirá en JSON en un objeto tipo Users desde el servicio los datos del usuario para mostrarlos. El nombre de usuario y su email no se pueden editar. Estos datos se tomarán y se enviarán al servicio en JSON con un objeto tipo </w:t>
            </w:r>
            <w:r w:rsidR="00E73696">
              <w:t>Users</w:t>
            </w:r>
            <w:r w:rsidR="00BF6183">
              <w:t>.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lastRenderedPageBreak/>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B01A4B">
      <w:pPr>
        <w:pStyle w:val="Ttulo3"/>
        <w:shd w:val="clear" w:color="auto" w:fill="DFD7E7" w:themeFill="accent5" w:themeFillTint="33"/>
      </w:pPr>
      <w:bookmarkStart w:id="21" w:name="_Toc429571388"/>
      <w:r>
        <w:t>Diagramas de clases</w:t>
      </w:r>
      <w:bookmarkEnd w:id="21"/>
    </w:p>
    <w:p w:rsidR="00B01A4B" w:rsidRDefault="00B01A4B" w:rsidP="0044022A">
      <w:pPr>
        <w:rPr>
          <w:b/>
        </w:rPr>
      </w:pPr>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31" o:title=""/>
          </v:shape>
          <o:OLEObject Type="Embed" ProgID="Visio.Drawing.15" ShapeID="_x0000_i1028" DrawAspect="Content" ObjectID="_1503317169" r:id="rId32"/>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33" o:title=""/>
          </v:shape>
          <o:OLEObject Type="Embed" ProgID="Visio.Drawing.15" ShapeID="_x0000_i1029" DrawAspect="Content" ObjectID="_1503317170" r:id="rId34"/>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5" o:title=""/>
          </v:shape>
          <o:OLEObject Type="Embed" ProgID="Visio.Drawing.15" ShapeID="_x0000_i1030" DrawAspect="Content" ObjectID="_1503317171" r:id="rId36"/>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7" o:title=""/>
          </v:shape>
          <o:OLEObject Type="Embed" ProgID="Visio.Drawing.15" ShapeID="_x0000_i1031" DrawAspect="Content" ObjectID="_1503317172" r:id="rId38"/>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9" o:title=""/>
          </v:shape>
          <o:OLEObject Type="Embed" ProgID="Visio.Drawing.15" ShapeID="_x0000_i1032" DrawAspect="Content" ObjectID="_1503317173" r:id="rId40"/>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41" o:title=""/>
          </v:shape>
          <o:OLEObject Type="Embed" ProgID="Visio.Drawing.15" ShapeID="_x0000_i1033" DrawAspect="Content" ObjectID="_1503317174" r:id="rId42"/>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43" o:title=""/>
          </v:shape>
          <o:OLEObject Type="Embed" ProgID="Visio.Drawing.15" ShapeID="_x0000_i1034" DrawAspect="Content" ObjectID="_1503317175" r:id="rId44"/>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5" o:title=""/>
          </v:shape>
          <o:OLEObject Type="Embed" ProgID="Visio.Drawing.15" ShapeID="_x0000_i1035" DrawAspect="Content" ObjectID="_1503317176" r:id="rId46"/>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7" o:title=""/>
          </v:shape>
          <o:OLEObject Type="Embed" ProgID="Visio.Drawing.15" ShapeID="_x0000_i1036" DrawAspect="Content" ObjectID="_1503317177" r:id="rId48"/>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9" o:title=""/>
          </v:shape>
          <o:OLEObject Type="Embed" ProgID="Visio.Drawing.15" ShapeID="_x0000_i1037" DrawAspect="Content" ObjectID="_1503317178" r:id="rId50"/>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51" o:title=""/>
          </v:shape>
          <o:OLEObject Type="Embed" ProgID="Visio.Drawing.15" ShapeID="_x0000_i1038" DrawAspect="Content" ObjectID="_1503317179" r:id="rId52"/>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53" o:title=""/>
          </v:shape>
          <o:OLEObject Type="Embed" ProgID="Visio.Drawing.15" ShapeID="_x0000_i1039" DrawAspect="Content" ObjectID="_1503317180" r:id="rId54"/>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5" o:title=""/>
          </v:shape>
          <o:OLEObject Type="Embed" ProgID="Visio.Drawing.15" ShapeID="_x0000_i1040" DrawAspect="Content" ObjectID="_1503317181" r:id="rId56"/>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7" o:title=""/>
          </v:shape>
          <o:OLEObject Type="Embed" ProgID="Visio.Drawing.15" ShapeID="_x0000_i1041" DrawAspect="Content" ObjectID="_1503317182" r:id="rId58"/>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9" o:title=""/>
          </v:shape>
          <o:OLEObject Type="Embed" ProgID="Visio.Drawing.15" ShapeID="_x0000_i1042" DrawAspect="Content" ObjectID="_1503317183" r:id="rId60"/>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61" o:title=""/>
          </v:shape>
          <o:OLEObject Type="Embed" ProgID="Visio.Drawing.15" ShapeID="_x0000_i1043" DrawAspect="Content" ObjectID="_1503317184" r:id="rId62"/>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63" o:title=""/>
          </v:shape>
          <o:OLEObject Type="Embed" ProgID="Visio.Drawing.15" ShapeID="_x0000_i1044" DrawAspect="Content" ObjectID="_1503317185" r:id="rId64"/>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5" o:title=""/>
          </v:shape>
          <o:OLEObject Type="Embed" ProgID="Visio.Drawing.15" ShapeID="_x0000_i1045" DrawAspect="Content" ObjectID="_1503317186" r:id="rId66"/>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7" o:title=""/>
          </v:shape>
          <o:OLEObject Type="Embed" ProgID="Visio.Drawing.15" ShapeID="_x0000_i1046" DrawAspect="Content" ObjectID="_1503317187" r:id="rId68"/>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9" o:title=""/>
          </v:shape>
          <o:OLEObject Type="Embed" ProgID="Visio.Drawing.15" ShapeID="_x0000_i1047" DrawAspect="Content" ObjectID="_1503317188" r:id="rId70"/>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71" o:title=""/>
          </v:shape>
          <o:OLEObject Type="Embed" ProgID="Visio.Drawing.15" ShapeID="_x0000_i1048" DrawAspect="Content" ObjectID="_1503317189" r:id="rId72"/>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73" o:title=""/>
          </v:shape>
          <o:OLEObject Type="Embed" ProgID="Visio.Drawing.15" ShapeID="_x0000_i1049" DrawAspect="Content" ObjectID="_1503317190" r:id="rId74"/>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5" o:title=""/>
          </v:shape>
          <o:OLEObject Type="Embed" ProgID="Visio.Drawing.15" ShapeID="_x0000_i1050" DrawAspect="Content" ObjectID="_1503317191" r:id="rId76"/>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7" o:title=""/>
          </v:shape>
          <o:OLEObject Type="Embed" ProgID="Visio.Drawing.15" ShapeID="_x0000_i1051" DrawAspect="Content" ObjectID="_1503317192" r:id="rId78"/>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9" o:title=""/>
          </v:shape>
          <o:OLEObject Type="Embed" ProgID="Visio.Drawing.15" ShapeID="_x0000_i1052" DrawAspect="Content" ObjectID="_1503317193" r:id="rId80"/>
        </w:object>
      </w:r>
    </w:p>
    <w:p w:rsidR="008F12CF" w:rsidRDefault="008F12CF" w:rsidP="008F12CF">
      <w:pPr>
        <w:jc w:val="center"/>
      </w:pPr>
      <w:r>
        <w:object w:dxaOrig="3721" w:dyaOrig="2280">
          <v:shape id="_x0000_i1053" type="#_x0000_t75" style="width:186.05pt;height:114pt" o:ole="">
            <v:imagedata r:id="rId81" o:title=""/>
          </v:shape>
          <o:OLEObject Type="Embed" ProgID="Visio.Drawing.15" ShapeID="_x0000_i1053" DrawAspect="Content" ObjectID="_1503317194" r:id="rId82"/>
        </w:object>
      </w:r>
    </w:p>
    <w:p w:rsidR="008F12CF" w:rsidRDefault="008F12CF" w:rsidP="008F12CF">
      <w:pPr>
        <w:jc w:val="center"/>
      </w:pPr>
      <w:r>
        <w:object w:dxaOrig="3721" w:dyaOrig="1966">
          <v:shape id="_x0000_i1054" type="#_x0000_t75" style="width:186.05pt;height:98.3pt" o:ole="">
            <v:imagedata r:id="rId83" o:title=""/>
          </v:shape>
          <o:OLEObject Type="Embed" ProgID="Visio.Drawing.15" ShapeID="_x0000_i1054" DrawAspect="Content" ObjectID="_1503317195" r:id="rId84"/>
        </w:object>
      </w:r>
    </w:p>
    <w:p w:rsidR="008F12CF" w:rsidRDefault="008F12CF" w:rsidP="008F12CF">
      <w:pPr>
        <w:jc w:val="center"/>
      </w:pPr>
      <w:r>
        <w:object w:dxaOrig="3721" w:dyaOrig="2760">
          <v:shape id="_x0000_i1055" type="#_x0000_t75" style="width:186.05pt;height:138pt" o:ole="">
            <v:imagedata r:id="rId85" o:title=""/>
          </v:shape>
          <o:OLEObject Type="Embed" ProgID="Visio.Drawing.15" ShapeID="_x0000_i1055" DrawAspect="Content" ObjectID="_1503317196" r:id="rId86"/>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7" o:title=""/>
          </v:shape>
          <o:OLEObject Type="Embed" ProgID="Visio.Drawing.15" ShapeID="_x0000_i1056" DrawAspect="Content" ObjectID="_1503317197" r:id="rId88"/>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9" o:title=""/>
          </v:shape>
          <o:OLEObject Type="Embed" ProgID="Visio.Drawing.15" ShapeID="_x0000_i1057" DrawAspect="Content" ObjectID="_1503317198" r:id="rId90"/>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91" o:title=""/>
          </v:shape>
          <o:OLEObject Type="Embed" ProgID="Visio.Drawing.15" ShapeID="_x0000_i1058" DrawAspect="Content" ObjectID="_1503317199" r:id="rId92"/>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93" o:title=""/>
          </v:shape>
          <o:OLEObject Type="Embed" ProgID="Visio.Drawing.15" ShapeID="_x0000_i1059" DrawAspect="Content" ObjectID="_1503317200" r:id="rId94"/>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0045D5" w:rsidRDefault="000045D5" w:rsidP="001B4889"/>
    <w:p w:rsidR="00107C0C" w:rsidRDefault="00107C0C" w:rsidP="00B01A4B">
      <w:pPr>
        <w:pStyle w:val="Ttulo3"/>
        <w:shd w:val="clear" w:color="auto" w:fill="DFD7E7" w:themeFill="accent5" w:themeFillTint="33"/>
      </w:pPr>
      <w:bookmarkStart w:id="22" w:name="_Toc429571389"/>
      <w:r>
        <w:t>Base de datos</w:t>
      </w:r>
      <w:bookmarkEnd w:id="22"/>
    </w:p>
    <w:p w:rsidR="004B2AAB" w:rsidRDefault="004B2AAB" w:rsidP="004B2AAB">
      <w:r>
        <w:t xml:space="preserve">El diseño de la base de datos modificada quedaría como se muestra en la ilustración 13. Se puede observar que los datos necesarios para el realm estarán en la tabla users (password, </w:t>
      </w:r>
      <w:proofErr w:type="spellStart"/>
      <w:r>
        <w:t>password_string</w:t>
      </w:r>
      <w:proofErr w:type="spellEnd"/>
      <w:r>
        <w:t xml:space="preserve"> y </w:t>
      </w:r>
      <w:proofErr w:type="spellStart"/>
      <w:r>
        <w:t>username</w:t>
      </w:r>
      <w:proofErr w:type="spellEnd"/>
      <w:r>
        <w:t>) y en la tabla users_groups.</w:t>
      </w:r>
    </w:p>
    <w:p w:rsidR="004B2AAB" w:rsidRPr="004B2AAB" w:rsidRDefault="004B2AAB" w:rsidP="004B2AAB">
      <w:r>
        <w:t xml:space="preserve">En esta última tabla se indica el </w:t>
      </w:r>
      <w:proofErr w:type="spellStart"/>
      <w:r>
        <w:t>username</w:t>
      </w:r>
      <w:proofErr w:type="spellEnd"/>
      <w:r>
        <w:t xml:space="preserve"> y se le asigna como </w:t>
      </w:r>
      <w:proofErr w:type="spellStart"/>
      <w:r>
        <w:t>groupid</w:t>
      </w:r>
      <w:proofErr w:type="spellEnd"/>
      <w:r>
        <w:t xml:space="preserve">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5">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54349C">
        <w:rPr>
          <w:noProof/>
        </w:rPr>
        <w:t>14</w:t>
      </w:r>
      <w:r>
        <w:fldChar w:fldCharType="end"/>
      </w:r>
    </w:p>
    <w:p w:rsidR="009A74E7" w:rsidRDefault="00666510" w:rsidP="00B01A4B">
      <w:pPr>
        <w:pStyle w:val="Ttulo2"/>
        <w:shd w:val="clear" w:color="auto" w:fill="BFAFCF" w:themeFill="accent5" w:themeFillTint="66"/>
      </w:pPr>
      <w:bookmarkStart w:id="23" w:name="_Toc429571390"/>
      <w:r>
        <w:lastRenderedPageBreak/>
        <w:t>Diseño</w:t>
      </w:r>
      <w:bookmarkEnd w:id="23"/>
    </w:p>
    <w:p w:rsidR="00B01A4B" w:rsidRDefault="00B01A4B" w:rsidP="002C5674">
      <w:pPr>
        <w:keepNext/>
        <w:jc w:val="center"/>
      </w:pPr>
    </w:p>
    <w:p w:rsidR="002C5674" w:rsidRDefault="002C5674" w:rsidP="002C5674">
      <w:pPr>
        <w:keepNext/>
        <w:jc w:val="center"/>
      </w:pPr>
      <w:r>
        <w:object w:dxaOrig="11386" w:dyaOrig="8055">
          <v:shape id="_x0000_i1060" type="#_x0000_t75" style="width:481.65pt;height:340.75pt" o:ole="">
            <v:imagedata r:id="rId96" o:title=""/>
          </v:shape>
          <o:OLEObject Type="Embed" ProgID="Visio.Drawing.15" ShapeID="_x0000_i1060" DrawAspect="Content" ObjectID="_1503317201" r:id="rId97"/>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54349C">
        <w:rPr>
          <w:noProof/>
        </w:rPr>
        <w:t>15</w:t>
      </w:r>
      <w:r>
        <w:fldChar w:fldCharType="end"/>
      </w:r>
    </w:p>
    <w:p w:rsidR="002C5674" w:rsidRDefault="002C5674" w:rsidP="002C5674">
      <w:r>
        <w:t xml:space="preserve">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w:t>
      </w:r>
      <w:proofErr w:type="spellStart"/>
      <w:r>
        <w:t>DAO’s</w:t>
      </w:r>
      <w:proofErr w:type="spellEnd"/>
      <w:r>
        <w:t>.</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w:t>
      </w:r>
      <w:r w:rsidR="00FA57A0">
        <w:t>:</w:t>
      </w:r>
      <w:r>
        <w:t xml:space="preserve"> la que </w:t>
      </w:r>
      <w:proofErr w:type="spellStart"/>
      <w:r>
        <w:t>se</w:t>
      </w:r>
      <w:proofErr w:type="spellEnd"/>
      <w:r>
        <w:t xml:space="preserv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B01A4B">
      <w:pPr>
        <w:pStyle w:val="Ttulo2"/>
        <w:shd w:val="clear" w:color="auto" w:fill="BFAFCF" w:themeFill="accent5" w:themeFillTint="66"/>
      </w:pPr>
      <w:bookmarkStart w:id="24" w:name="_Toc429571391"/>
      <w:r>
        <w:t>Implementación</w:t>
      </w:r>
      <w:bookmarkEnd w:id="24"/>
    </w:p>
    <w:p w:rsidR="00427EE3" w:rsidRDefault="00427EE3" w:rsidP="00B01A4B">
      <w:pPr>
        <w:pStyle w:val="Ttulo3"/>
        <w:shd w:val="clear" w:color="auto" w:fill="DFD7E7" w:themeFill="accent5" w:themeFillTint="33"/>
      </w:pPr>
      <w:bookmarkStart w:id="25" w:name="_Toc429571392"/>
      <w:r>
        <w:t>Acceso a la base de datos</w:t>
      </w:r>
      <w:bookmarkEnd w:id="25"/>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8" o:title=""/>
          </v:shape>
          <o:OLEObject Type="Embed" ProgID="Visio.Drawing.15" ShapeID="_x0000_i1061" DrawAspect="Content" ObjectID="_1503317202" r:id="rId99"/>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54349C">
        <w:rPr>
          <w:noProof/>
        </w:rPr>
        <w:t>16</w:t>
      </w:r>
      <w:r>
        <w:fldChar w:fldCharType="end"/>
      </w:r>
    </w:p>
    <w:p w:rsidR="002C3004" w:rsidRDefault="002C3004" w:rsidP="002C3004">
      <w:r>
        <w:t xml:space="preserve">El primer paso es instalar el controlador de mySQL en el servidor para lo que se descargará la librería necesaria, en este </w:t>
      </w:r>
      <w:r w:rsidR="00F713D8">
        <w:t xml:space="preserve">caso se ha utilizado la versión 5.1.34 de la librería mySQL </w:t>
      </w:r>
      <w:proofErr w:type="spellStart"/>
      <w:r w:rsidR="00F713D8">
        <w:t>connector</w:t>
      </w:r>
      <w:proofErr w:type="spellEnd"/>
      <w:r w:rsidR="00F713D8">
        <w:t xml:space="preserve"> para java, para copiarla en la carpeta </w:t>
      </w:r>
      <w:proofErr w:type="spellStart"/>
      <w:r w:rsidR="00F713D8">
        <w:t>lib</w:t>
      </w:r>
      <w:proofErr w:type="spellEnd"/>
      <w:r w:rsidR="00F713D8">
        <w:t xml:space="preserve"> del servidor. Al iniciar este ya estará funcionando.</w:t>
      </w:r>
    </w:p>
    <w:p w:rsidR="00F713D8" w:rsidRDefault="00F713D8" w:rsidP="002C3004">
      <w:r>
        <w:t xml:space="preserve">A continuación hay que crear un pool de conexiones </w:t>
      </w:r>
      <w:r w:rsidR="000528BF">
        <w:t xml:space="preserve">al que llamaremos </w:t>
      </w:r>
      <w:r w:rsidR="00E1492C">
        <w:t>Sparrow</w:t>
      </w:r>
      <w:r w:rsidR="000528BF">
        <w:t xml:space="preserve">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 xml:space="preserve">Pool </w:t>
            </w:r>
            <w:proofErr w:type="spellStart"/>
            <w:r w:rsidRPr="00FA57A0">
              <w:rPr>
                <w:color w:val="auto"/>
              </w:rPr>
              <w:t>name</w:t>
            </w:r>
            <w:proofErr w:type="spellEnd"/>
          </w:p>
        </w:tc>
        <w:tc>
          <w:tcPr>
            <w:tcW w:w="0" w:type="auto"/>
          </w:tcPr>
          <w:p w:rsidR="000528BF" w:rsidRPr="00FA57A0" w:rsidRDefault="000528BF" w:rsidP="002C3004">
            <w:pPr>
              <w:cnfStyle w:val="100000000000" w:firstRow="1" w:lastRow="0" w:firstColumn="0" w:lastColumn="0" w:oddVBand="0" w:evenVBand="0" w:oddHBand="0" w:evenHBand="0" w:firstRowFirstColumn="0" w:firstRowLastColumn="0" w:lastRowFirstColumn="0" w:lastRowLastColumn="0"/>
              <w:rPr>
                <w:b/>
                <w:color w:val="auto"/>
              </w:rPr>
            </w:pPr>
            <w:proofErr w:type="spellStart"/>
            <w:r w:rsidRPr="00FA57A0">
              <w:rPr>
                <w:b/>
                <w:color w:val="auto"/>
              </w:rPr>
              <w:t>sparrow</w:t>
            </w:r>
            <w:proofErr w:type="spellEnd"/>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Resource Type</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FA57A0">
              <w:rPr>
                <w:color w:val="auto"/>
              </w:rPr>
              <w:t>javax.sql.DataSource</w:t>
            </w:r>
            <w:proofErr w:type="spellEnd"/>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Driver</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Url y url</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FA57A0">
              <w:rPr>
                <w:color w:val="auto"/>
              </w:rPr>
              <w:t>jdbc:mysql</w:t>
            </w:r>
            <w:proofErr w:type="spellEnd"/>
            <w:r w:rsidRPr="00FA57A0">
              <w:rPr>
                <w:color w:val="auto"/>
              </w:rPr>
              <w:t>://localhost:3306/</w:t>
            </w:r>
            <w:proofErr w:type="spellStart"/>
            <w:r w:rsidRPr="00FA57A0">
              <w:rPr>
                <w:color w:val="auto"/>
              </w:rPr>
              <w:t>sparrow</w:t>
            </w:r>
            <w:proofErr w:type="spellEnd"/>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password</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proofErr w:type="spellStart"/>
            <w:r w:rsidRPr="00FA57A0">
              <w:rPr>
                <w:color w:val="auto"/>
              </w:rPr>
              <w:t>databaseName</w:t>
            </w:r>
            <w:proofErr w:type="spellEnd"/>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FA57A0">
              <w:rPr>
                <w:color w:val="auto"/>
              </w:rPr>
              <w:t>sparrow</w:t>
            </w:r>
            <w:proofErr w:type="spellEnd"/>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proofErr w:type="spellStart"/>
            <w:r w:rsidRPr="00FA57A0">
              <w:rPr>
                <w:color w:val="auto"/>
              </w:rPr>
              <w:t>serverName</w:t>
            </w:r>
            <w:proofErr w:type="spellEnd"/>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proofErr w:type="spellStart"/>
            <w:r w:rsidRPr="00FA57A0">
              <w:rPr>
                <w:color w:val="auto"/>
              </w:rPr>
              <w:t>localhost</w:t>
            </w:r>
            <w:proofErr w:type="spellEnd"/>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proofErr w:type="spellStart"/>
            <w:r w:rsidRPr="00FA57A0">
              <w:rPr>
                <w:color w:val="auto"/>
              </w:rPr>
              <w:t>user</w:t>
            </w:r>
            <w:proofErr w:type="spellEnd"/>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FA57A0">
              <w:rPr>
                <w:color w:val="auto"/>
              </w:rPr>
              <w:t>root</w:t>
            </w:r>
            <w:proofErr w:type="spellEnd"/>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proofErr w:type="spellStart"/>
            <w:r w:rsidRPr="00FA57A0">
              <w:rPr>
                <w:color w:val="auto"/>
              </w:rPr>
              <w:t>portNumber</w:t>
            </w:r>
            <w:proofErr w:type="spellEnd"/>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3306</w:t>
            </w:r>
          </w:p>
        </w:tc>
      </w:tr>
    </w:tbl>
    <w:p w:rsidR="000528BF" w:rsidRPr="002C3004" w:rsidRDefault="000528BF" w:rsidP="002C3004"/>
    <w:p w:rsidR="009A74E7" w:rsidRDefault="000528BF" w:rsidP="001B4889">
      <w:r>
        <w:t xml:space="preserve">Para terminar la configuración del servidor se configurará un recurso JDBC nuevo llamado </w:t>
      </w:r>
      <w:proofErr w:type="spellStart"/>
      <w:r w:rsidRPr="000528BF">
        <w:t>jdbc</w:t>
      </w:r>
      <w:proofErr w:type="spellEnd"/>
      <w:r w:rsidRPr="000528BF">
        <w:t>/</w:t>
      </w:r>
      <w:proofErr w:type="spellStart"/>
      <w:r w:rsidRPr="000528BF">
        <w:t>sparrowpool</w:t>
      </w:r>
      <w:proofErr w:type="spellEnd"/>
      <w:r>
        <w:t xml:space="preserve"> y que hará referencia al pool </w:t>
      </w:r>
      <w:proofErr w:type="spellStart"/>
      <w:r>
        <w:t>sparrow</w:t>
      </w:r>
      <w:proofErr w:type="spellEnd"/>
      <w:r>
        <w:t>.</w:t>
      </w:r>
    </w:p>
    <w:p w:rsidR="000528BF" w:rsidRDefault="000528BF" w:rsidP="00B01A4B">
      <w:pPr>
        <w:pStyle w:val="Ttulo3"/>
        <w:shd w:val="clear" w:color="auto" w:fill="DFD7E7" w:themeFill="accent5" w:themeFillTint="33"/>
      </w:pPr>
      <w:bookmarkStart w:id="26" w:name="_Toc429571393"/>
      <w:r>
        <w:t>Entidades</w:t>
      </w:r>
      <w:bookmarkEnd w:id="26"/>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A simple vista son como las clases normales pero con una serie de anotaciones que las identifican, siendo la principal @</w:t>
      </w:r>
      <w:proofErr w:type="spellStart"/>
      <w:r>
        <w:t>Entity</w:t>
      </w:r>
      <w:proofErr w:type="spellEnd"/>
      <w:r>
        <w:t>. A continuación se especifica la tabla a la que hace referencia mediante @</w:t>
      </w:r>
      <w:proofErr w:type="spellStart"/>
      <w:r>
        <w:t>Table</w:t>
      </w:r>
      <w:proofErr w:type="spellEnd"/>
      <w:r>
        <w:t>. Las columnas serán atributos de la clase y con anotaciones como @</w:t>
      </w:r>
      <w:proofErr w:type="spellStart"/>
      <w:r>
        <w:t>OneToMany</w:t>
      </w:r>
      <w:proofErr w:type="spellEnd"/>
      <w:r>
        <w:t xml:space="preserve"> es posible </w:t>
      </w:r>
      <w:r>
        <w:lastRenderedPageBreak/>
        <w:t xml:space="preserve">establecer las relaciones con otras clases. Estas clases deben implementar al interfaz </w:t>
      </w:r>
      <w:proofErr w:type="spellStart"/>
      <w:r>
        <w:t>Serializable</w:t>
      </w:r>
      <w:proofErr w:type="spellEnd"/>
      <w:r>
        <w:t xml:space="preserve"> y tendrán un constructor vacío para poder moverlas </w:t>
      </w:r>
      <w:r w:rsidR="00A10983">
        <w:t>ya que estamos utilizando un sistema distribuido.</w:t>
      </w:r>
    </w:p>
    <w:p w:rsidR="00A10983" w:rsidRDefault="00A10983" w:rsidP="000528BF">
      <w:r>
        <w:t>Para crear las entidades se ha utilizado un módulo de creación que incluye el IDE Eclipse que se encuentra dentro de las JPA Tools. Antes de poder utilizarlo hay que especificar una conexión a la 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54349C">
        <w:rPr>
          <w:noProof/>
        </w:rPr>
        <w:t>17</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4pt;height:248.5pt" o:ole="">
            <v:imagedata r:id="rId101" o:title=""/>
          </v:shape>
          <o:OLEObject Type="Embed" ProgID="Visio.Drawing.15" ShapeID="_x0000_i1062" DrawAspect="Content" ObjectID="_1503317203" r:id="rId102"/>
        </w:object>
      </w:r>
    </w:p>
    <w:p w:rsidR="00FC707A" w:rsidRDefault="00876DBA" w:rsidP="00FC707A">
      <w:pPr>
        <w:pStyle w:val="Descripcin"/>
        <w:jc w:val="center"/>
      </w:pPr>
      <w:r>
        <w:t xml:space="preserve">Ilustración </w:t>
      </w:r>
      <w:r>
        <w:fldChar w:fldCharType="begin"/>
      </w:r>
      <w:r>
        <w:instrText xml:space="preserve"> SEQ Ilustración \* ARABIC </w:instrText>
      </w:r>
      <w:r>
        <w:fldChar w:fldCharType="separate"/>
      </w:r>
      <w:r w:rsidR="0054349C">
        <w:rPr>
          <w:noProof/>
        </w:rPr>
        <w:t>18</w:t>
      </w:r>
      <w:r>
        <w:fldChar w:fldCharType="end"/>
      </w:r>
    </w:p>
    <w:p w:rsidR="00FC707A" w:rsidRDefault="00FC707A" w:rsidP="00FC707A">
      <w:r>
        <w:t>Viendo este esquema podemos saber que un usuario puede tener usuarios follower que son los que le siguen y usuario</w:t>
      </w:r>
      <w:r w:rsidR="00FA57A0">
        <w:t>s</w:t>
      </w:r>
      <w:r>
        <w:t xml:space="preserve"> followed. El usuario puede crear chips que tienen un tag que sería el título y un texto.</w:t>
      </w:r>
    </w:p>
    <w:p w:rsidR="00FC707A" w:rsidRDefault="00FC707A" w:rsidP="00FC707A">
      <w:r>
        <w:lastRenderedPageBreak/>
        <w:t>Los chips pueden tener threads que serían respuestas. Así si un chip tiene un thread null es que es un tema y desde este colgarán otros chips respuesta que tendrán un thread que es el tema principal.</w:t>
      </w:r>
    </w:p>
    <w:p w:rsidR="00FC707A" w:rsidRPr="00FC707A" w:rsidRDefault="00FC707A" w:rsidP="00FC707A">
      <w:r>
        <w:t xml:space="preserve">En la tabla </w:t>
      </w:r>
      <w:proofErr w:type="spellStart"/>
      <w:r>
        <w:t>User_Group</w:t>
      </w:r>
      <w:proofErr w:type="spellEnd"/>
      <w:r>
        <w:t xml:space="preserve"> se indica a que grupo pertenece cada User, esta información se utilizará para </w:t>
      </w:r>
      <w:r w:rsidR="00687107">
        <w:t>el realm de seguridad. Todos los usuarios pertenecen al grupo USER por defecto.</w:t>
      </w:r>
    </w:p>
    <w:p w:rsidR="00876DBA" w:rsidRDefault="00876DBA" w:rsidP="00876DBA">
      <w:r>
        <w:t xml:space="preserve">Una vez configurada la conexión a la base de datos en Eclipse ya es posible utilizar </w:t>
      </w:r>
      <w:proofErr w:type="spellStart"/>
      <w:r>
        <w:t>JPATools</w:t>
      </w:r>
      <w:proofErr w:type="spellEnd"/>
      <w:r>
        <w:t xml:space="preserve">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54349C">
        <w:rPr>
          <w:noProof/>
        </w:rPr>
        <w:t>19</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w:t>
      </w:r>
      <w:proofErr w:type="spellStart"/>
      <w:r>
        <w:t>getters</w:t>
      </w:r>
      <w:proofErr w:type="spellEnd"/>
      <w:r>
        <w:t>/</w:t>
      </w:r>
      <w:proofErr w:type="spellStart"/>
      <w:r>
        <w:t>setters</w:t>
      </w:r>
      <w:proofErr w:type="spellEnd"/>
      <w:r>
        <w:t xml:space="preserve">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lastRenderedPageBreak/>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54349C">
        <w:rPr>
          <w:noProof/>
        </w:rPr>
        <w:t>20</w:t>
      </w:r>
      <w:r>
        <w:fldChar w:fldCharType="end"/>
      </w:r>
    </w:p>
    <w:p w:rsidR="00C66BAA" w:rsidRDefault="00C66BAA" w:rsidP="00C66BAA">
      <w:pPr>
        <w:keepNext/>
        <w:jc w:val="center"/>
      </w:pPr>
      <w:r>
        <w:rPr>
          <w:noProof/>
          <w:lang w:eastAsia="es-ES"/>
        </w:rPr>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54349C">
        <w:rPr>
          <w:noProof/>
        </w:rPr>
        <w:t>21</w:t>
      </w:r>
      <w:r>
        <w:fldChar w:fldCharType="end"/>
      </w:r>
    </w:p>
    <w:p w:rsidR="00C66BAA" w:rsidRDefault="00C66BAA" w:rsidP="00C66BAA">
      <w:r>
        <w:lastRenderedPageBreak/>
        <w:t xml:space="preserve">Con dicha configuración ya se pueden obtener las entidades descritas en 5.1.3. </w:t>
      </w:r>
      <w:proofErr w:type="gramStart"/>
      <w:r w:rsidR="008852F2">
        <w:t>y</w:t>
      </w:r>
      <w:proofErr w:type="gramEnd"/>
      <w:r w:rsidR="008852F2">
        <w:t xml:space="preserve"> el archivo persistence.xml que se encarga de enlazar las entidades creadas con el pool de conexiones.</w:t>
      </w:r>
      <w:r w:rsidR="00FD30BD">
        <w:t xml:space="preserve"> Además de las entidades básicas se  añadirá </w:t>
      </w:r>
      <w:proofErr w:type="spellStart"/>
      <w:r w:rsidR="00FD30BD">
        <w:t>FollowingPK</w:t>
      </w:r>
      <w:proofErr w:type="spellEnd"/>
      <w:r w:rsidR="00FD30BD">
        <w:t xml:space="preserve"> que se encarga de la relación followed de User.</w:t>
      </w:r>
    </w:p>
    <w:p w:rsidR="007623A6" w:rsidRDefault="007623A6" w:rsidP="007623A6">
      <w:pPr>
        <w:pStyle w:val="Sinespaciado"/>
      </w:pPr>
    </w:p>
    <w:p w:rsidR="007623A6" w:rsidRDefault="00C66BAA" w:rsidP="007623A6">
      <w:pPr>
        <w:pStyle w:val="Sinespaciado"/>
      </w:pPr>
      <w:bookmarkStart w:id="27" w:name="_Toc429571394"/>
      <w:r>
        <w:t xml:space="preserve">Data </w:t>
      </w:r>
      <w:proofErr w:type="spellStart"/>
      <w:r>
        <w:t>Acces</w:t>
      </w:r>
      <w:proofErr w:type="spellEnd"/>
      <w:r>
        <w:t xml:space="preserve"> Object (DAO)</w:t>
      </w:r>
      <w:bookmarkEnd w:id="27"/>
    </w:p>
    <w:p w:rsidR="007623A6" w:rsidRDefault="007623A6" w:rsidP="00C66BAA"/>
    <w:p w:rsidR="00C66BAA" w:rsidRDefault="002677F2" w:rsidP="00C66BAA">
      <w:r>
        <w:t xml:space="preserve">Se va a utilizar el patrón DAO que nos permite separar la lógica de negocio, los </w:t>
      </w:r>
      <w:proofErr w:type="spellStart"/>
      <w:r>
        <w:t>Bussines</w:t>
      </w:r>
      <w:proofErr w:type="spellEnd"/>
      <w:r>
        <w:t xml:space="preserve">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y </w:t>
      </w:r>
      <w:proofErr w:type="spellStart"/>
      <w:r>
        <w:t>Delete</w:t>
      </w:r>
      <w:proofErr w:type="spellEnd"/>
      <w:r>
        <w:t>) además de las operaciones de búsqueda necesarias para el sistema.</w:t>
      </w:r>
    </w:p>
    <w:p w:rsidR="002677F2" w:rsidRDefault="002677F2" w:rsidP="00C66BAA">
      <w:r>
        <w:t xml:space="preserve">En nuestro caso se va a partir de un interface Dao que se implementará mediante </w:t>
      </w:r>
      <w:proofErr w:type="spellStart"/>
      <w:r>
        <w:t>JpaDao</w:t>
      </w:r>
      <w:proofErr w:type="spellEnd"/>
      <w:r>
        <w:t xml:space="preserve"> a partir del cual se crearán subclases específicas para las diferentes entidades</w:t>
      </w:r>
      <w:r w:rsidR="00897423">
        <w:t xml:space="preserve">. En la ilustración 21 se puede observar el detalle de que Dao es una clase </w:t>
      </w:r>
      <w:proofErr w:type="spellStart"/>
      <w:r w:rsidR="00897423">
        <w:t>parametrizada</w:t>
      </w:r>
      <w:proofErr w:type="spellEnd"/>
      <w:r w:rsidR="00897423">
        <w:t xml:space="preserve">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5pt;height:335.35pt" o:ole="">
            <v:imagedata r:id="rId106" o:title=""/>
          </v:shape>
          <o:OLEObject Type="Embed" ProgID="Visio.Drawing.15" ShapeID="_x0000_i1063" DrawAspect="Content" ObjectID="_1503317204" r:id="rId107"/>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54349C">
        <w:rPr>
          <w:noProof/>
        </w:rPr>
        <w:t>22</w:t>
      </w:r>
      <w:r>
        <w:fldChar w:fldCharType="end"/>
      </w:r>
    </w:p>
    <w:p w:rsidR="002677F2" w:rsidRDefault="000A015B" w:rsidP="00C66BAA">
      <w:r>
        <w:rPr>
          <w:noProof/>
          <w:lang w:eastAsia="es-ES"/>
        </w:rPr>
        <w:lastRenderedPageBreak/>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1079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chemeClr val="bg1"/>
                          </a:solidFill>
                          <a:miter lim="800000"/>
                          <a:headEnd/>
                          <a:tailEnd/>
                        </a:ln>
                      </wps:spPr>
                      <wps:txbx>
                        <w:txbxContent>
                          <w:p w:rsidR="000045D5" w:rsidRDefault="000045D5" w:rsidP="000A015B">
                            <w:pPr>
                              <w:pStyle w:val="Sinespaciado"/>
                            </w:pPr>
                            <w:proofErr w:type="gramStart"/>
                            <w:r>
                              <w:t>@</w:t>
                            </w:r>
                            <w:proofErr w:type="spellStart"/>
                            <w:r>
                              <w:t>NamedQueries</w:t>
                            </w:r>
                            <w:proofErr w:type="spellEnd"/>
                            <w:r>
                              <w:t>({</w:t>
                            </w:r>
                            <w:proofErr w:type="gramEnd"/>
                          </w:p>
                          <w:p w:rsidR="000045D5" w:rsidRDefault="000045D5" w:rsidP="000A015B">
                            <w:pPr>
                              <w:pStyle w:val="Sinespaciado"/>
                            </w:pPr>
                            <w:r>
                              <w:tab/>
                            </w:r>
                            <w:proofErr w:type="gramStart"/>
                            <w:r>
                              <w:t>@</w:t>
                            </w:r>
                            <w:proofErr w:type="spellStart"/>
                            <w:r>
                              <w:t>NamedQuery</w:t>
                            </w:r>
                            <w:proofErr w:type="spellEnd"/>
                            <w:r>
                              <w:t>(</w:t>
                            </w:r>
                            <w:proofErr w:type="gramEnd"/>
                            <w:r>
                              <w:t>name="</w:t>
                            </w:r>
                            <w:proofErr w:type="spellStart"/>
                            <w:r>
                              <w:t>User.findAll</w:t>
                            </w:r>
                            <w:proofErr w:type="spellEnd"/>
                            <w:r>
                              <w:t>", query="SELECT u FROM User u"),</w:t>
                            </w:r>
                          </w:p>
                          <w:p w:rsidR="000045D5" w:rsidRDefault="000045D5" w:rsidP="000A015B">
                            <w:pPr>
                              <w:pStyle w:val="Sinespaciado"/>
                            </w:pPr>
                            <w:r>
                              <w:tab/>
                            </w:r>
                            <w:proofErr w:type="gramStart"/>
                            <w:r>
                              <w:t>@</w:t>
                            </w:r>
                            <w:proofErr w:type="spellStart"/>
                            <w:r>
                              <w:t>NamedQuery</w:t>
                            </w:r>
                            <w:proofErr w:type="spellEnd"/>
                            <w:r>
                              <w:t>(</w:t>
                            </w:r>
                            <w:proofErr w:type="gramEnd"/>
                            <w:r>
                              <w:t>name="User.</w:t>
                            </w:r>
                            <w:proofErr w:type="spellStart"/>
                            <w:r>
                              <w:t>findByUsername</w:t>
                            </w:r>
                            <w:proofErr w:type="spellEnd"/>
                            <w:r>
                              <w:t xml:space="preserve">",query="SELECT e FROM User e WHERE </w:t>
                            </w:r>
                            <w:proofErr w:type="spellStart"/>
                            <w:r>
                              <w:t>e.username</w:t>
                            </w:r>
                            <w:proofErr w:type="spellEnd"/>
                            <w:r>
                              <w:t xml:space="preserve"> LIKE :username"),</w:t>
                            </w:r>
                          </w:p>
                          <w:p w:rsidR="000045D5" w:rsidRDefault="000045D5" w:rsidP="000A015B">
                            <w:pPr>
                              <w:pStyle w:val="Sinespaciado"/>
                            </w:pPr>
                            <w:r>
                              <w:tab/>
                            </w:r>
                            <w:proofErr w:type="gramStart"/>
                            <w:r>
                              <w:t>@</w:t>
                            </w:r>
                            <w:proofErr w:type="spellStart"/>
                            <w:r>
                              <w:t>NamedQuery</w:t>
                            </w:r>
                            <w:proofErr w:type="spellEnd"/>
                            <w:r>
                              <w:t>(</w:t>
                            </w:r>
                            <w:proofErr w:type="gramEnd"/>
                            <w:r>
                              <w:t>name="User.</w:t>
                            </w:r>
                            <w:proofErr w:type="spellStart"/>
                            <w:r>
                              <w:t>findByApellidos</w:t>
                            </w:r>
                            <w:proofErr w:type="spellEnd"/>
                            <w:r>
                              <w:t xml:space="preserve">",query="SELECT e FROM User e WHERE </w:t>
                            </w:r>
                            <w:proofErr w:type="spellStart"/>
                            <w:r>
                              <w:t>e.apellidos</w:t>
                            </w:r>
                            <w:proofErr w:type="spellEnd"/>
                            <w:r>
                              <w:t xml:space="preserve"> LIKE :</w:t>
                            </w:r>
                            <w:proofErr w:type="spellStart"/>
                            <w:r>
                              <w:t>apellidos</w:t>
                            </w:r>
                            <w:proofErr w:type="spellEnd"/>
                            <w:r>
                              <w:t>")</w:t>
                            </w:r>
                          </w:p>
                          <w:p w:rsidR="000045D5" w:rsidRDefault="000045D5"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" strokecolor="white [3212]">
                <v:textbox style="mso-fit-shape-to-text:t">
                  <w:txbxContent>
                    <w:p w:rsidR="000045D5" w:rsidRDefault="000045D5" w:rsidP="000A015B">
                      <w:pPr>
                        <w:pStyle w:val="Sinespaciado"/>
                      </w:pPr>
                      <w:proofErr w:type="gramStart"/>
                      <w:r>
                        <w:t>@</w:t>
                      </w:r>
                      <w:proofErr w:type="spellStart"/>
                      <w:r>
                        <w:t>NamedQueries</w:t>
                      </w:r>
                      <w:proofErr w:type="spellEnd"/>
                      <w:r>
                        <w:t>({</w:t>
                      </w:r>
                      <w:proofErr w:type="gramEnd"/>
                    </w:p>
                    <w:p w:rsidR="000045D5" w:rsidRDefault="000045D5" w:rsidP="000A015B">
                      <w:pPr>
                        <w:pStyle w:val="Sinespaciado"/>
                      </w:pPr>
                      <w:r>
                        <w:tab/>
                      </w:r>
                      <w:proofErr w:type="gramStart"/>
                      <w:r>
                        <w:t>@</w:t>
                      </w:r>
                      <w:proofErr w:type="spellStart"/>
                      <w:r>
                        <w:t>NamedQuery</w:t>
                      </w:r>
                      <w:proofErr w:type="spellEnd"/>
                      <w:r>
                        <w:t>(</w:t>
                      </w:r>
                      <w:proofErr w:type="gramEnd"/>
                      <w:r>
                        <w:t>name="</w:t>
                      </w:r>
                      <w:proofErr w:type="spellStart"/>
                      <w:r>
                        <w:t>User.findAll</w:t>
                      </w:r>
                      <w:proofErr w:type="spellEnd"/>
                      <w:r>
                        <w:t>", query="SELECT u FROM User u"),</w:t>
                      </w:r>
                    </w:p>
                    <w:p w:rsidR="000045D5" w:rsidRDefault="000045D5" w:rsidP="000A015B">
                      <w:pPr>
                        <w:pStyle w:val="Sinespaciado"/>
                      </w:pPr>
                      <w:r>
                        <w:tab/>
                      </w:r>
                      <w:proofErr w:type="gramStart"/>
                      <w:r>
                        <w:t>@</w:t>
                      </w:r>
                      <w:proofErr w:type="spellStart"/>
                      <w:r>
                        <w:t>NamedQuery</w:t>
                      </w:r>
                      <w:proofErr w:type="spellEnd"/>
                      <w:r>
                        <w:t>(</w:t>
                      </w:r>
                      <w:proofErr w:type="gramEnd"/>
                      <w:r>
                        <w:t>name="User.</w:t>
                      </w:r>
                      <w:proofErr w:type="spellStart"/>
                      <w:r>
                        <w:t>findByUsername</w:t>
                      </w:r>
                      <w:proofErr w:type="spellEnd"/>
                      <w:r>
                        <w:t xml:space="preserve">",query="SELECT e FROM User e WHERE </w:t>
                      </w:r>
                      <w:proofErr w:type="spellStart"/>
                      <w:r>
                        <w:t>e.username</w:t>
                      </w:r>
                      <w:proofErr w:type="spellEnd"/>
                      <w:r>
                        <w:t xml:space="preserve"> LIKE :username"),</w:t>
                      </w:r>
                    </w:p>
                    <w:p w:rsidR="000045D5" w:rsidRDefault="000045D5" w:rsidP="000A015B">
                      <w:pPr>
                        <w:pStyle w:val="Sinespaciado"/>
                      </w:pPr>
                      <w:r>
                        <w:tab/>
                      </w:r>
                      <w:proofErr w:type="gramStart"/>
                      <w:r>
                        <w:t>@</w:t>
                      </w:r>
                      <w:proofErr w:type="spellStart"/>
                      <w:r>
                        <w:t>NamedQuery</w:t>
                      </w:r>
                      <w:proofErr w:type="spellEnd"/>
                      <w:r>
                        <w:t>(</w:t>
                      </w:r>
                      <w:proofErr w:type="gramEnd"/>
                      <w:r>
                        <w:t>name="User.</w:t>
                      </w:r>
                      <w:proofErr w:type="spellStart"/>
                      <w:r>
                        <w:t>findByApellidos</w:t>
                      </w:r>
                      <w:proofErr w:type="spellEnd"/>
                      <w:r>
                        <w:t xml:space="preserve">",query="SELECT e FROM User e WHERE </w:t>
                      </w:r>
                      <w:proofErr w:type="spellStart"/>
                      <w:r>
                        <w:t>e.apellidos</w:t>
                      </w:r>
                      <w:proofErr w:type="spellEnd"/>
                      <w:r>
                        <w:t xml:space="preserve"> LIKE :</w:t>
                      </w:r>
                      <w:proofErr w:type="spellStart"/>
                      <w:r>
                        <w:t>apellidos</w:t>
                      </w:r>
                      <w:proofErr w:type="spellEnd"/>
                      <w:r>
                        <w:t>")</w:t>
                      </w:r>
                    </w:p>
                    <w:p w:rsidR="000045D5" w:rsidRDefault="000045D5" w:rsidP="000A015B">
                      <w:pPr>
                        <w:pStyle w:val="Sinespaciado"/>
                      </w:pPr>
                      <w:r>
                        <w:t>})</w:t>
                      </w:r>
                    </w:p>
                  </w:txbxContent>
                </v:textbox>
                <w10:wrap type="square" anchorx="margin"/>
              </v:shape>
            </w:pict>
          </mc:Fallback>
        </mc:AlternateContent>
      </w:r>
      <w:r w:rsidR="006546A2">
        <w:t xml:space="preserve">Para poder hacer búsquedas específicas como se observa en los DAO de las entidades habrá que editar estas y añadir </w:t>
      </w:r>
      <w:proofErr w:type="spellStart"/>
      <w:r w:rsidR="006546A2">
        <w:t>namedQueries</w:t>
      </w:r>
      <w:proofErr w:type="spellEnd"/>
      <w:r w:rsidR="006546A2">
        <w:t xml:space="preserve"> en formato JPQL. Así tenemos que para la entidad encargada de la tabla de usuarios las líneas a añadir serán:</w:t>
      </w:r>
    </w:p>
    <w:p w:rsidR="00876DBA" w:rsidRDefault="00876DBA" w:rsidP="00876DBA"/>
    <w:p w:rsidR="000A015B" w:rsidRDefault="000A015B" w:rsidP="00876DBA">
      <w:r>
        <w:t xml:space="preserve">En el caso de la entidad </w:t>
      </w:r>
      <w:proofErr w:type="spellStart"/>
      <w:r>
        <w:t>Following</w:t>
      </w:r>
      <w:proofErr w:type="spellEnd"/>
      <w:r>
        <w:t>:</w:t>
      </w:r>
    </w:p>
    <w:p w:rsidR="000A015B" w:rsidRDefault="000A015B" w:rsidP="00876DBA">
      <w:r>
        <w:rPr>
          <w:noProof/>
          <w:lang w:eastAsia="es-ES"/>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2794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chemeClr val="bg1"/>
                          </a:solidFill>
                          <a:miter lim="800000"/>
                          <a:headEnd/>
                          <a:tailEnd/>
                        </a:ln>
                      </wps:spPr>
                      <wps:txbx>
                        <w:txbxContent>
                          <w:p w:rsidR="000045D5" w:rsidRDefault="000045D5" w:rsidP="000A015B">
                            <w:pPr>
                              <w:pStyle w:val="Sinespaciado"/>
                            </w:pPr>
                            <w:proofErr w:type="gramStart"/>
                            <w:r>
                              <w:t>@</w:t>
                            </w:r>
                            <w:proofErr w:type="spellStart"/>
                            <w:r>
                              <w:t>NamedQueries</w:t>
                            </w:r>
                            <w:proofErr w:type="spellEnd"/>
                            <w:r>
                              <w:t>({</w:t>
                            </w:r>
                            <w:proofErr w:type="gramEnd"/>
                          </w:p>
                          <w:p w:rsidR="000045D5" w:rsidRDefault="000045D5" w:rsidP="000A015B">
                            <w:pPr>
                              <w:pStyle w:val="Sinespaciado"/>
                            </w:pPr>
                            <w:r>
                              <w:tab/>
                            </w:r>
                            <w:proofErr w:type="gramStart"/>
                            <w:r>
                              <w:t>@</w:t>
                            </w:r>
                            <w:proofErr w:type="spellStart"/>
                            <w:r>
                              <w:t>NamedQuery</w:t>
                            </w:r>
                            <w:proofErr w:type="spellEnd"/>
                            <w:r>
                              <w:t>(</w:t>
                            </w:r>
                            <w:proofErr w:type="gramEnd"/>
                            <w:r>
                              <w:t>name="</w:t>
                            </w:r>
                            <w:proofErr w:type="spellStart"/>
                            <w:r>
                              <w:t>Following.findAll</w:t>
                            </w:r>
                            <w:proofErr w:type="spellEnd"/>
                            <w:r>
                              <w:t>", query="SELECT f FROM Following f"),</w:t>
                            </w:r>
                          </w:p>
                          <w:p w:rsidR="000045D5" w:rsidRDefault="000045D5" w:rsidP="000A015B">
                            <w:pPr>
                              <w:pStyle w:val="Sinespaciado"/>
                            </w:pPr>
                            <w:r>
                              <w:tab/>
                            </w:r>
                            <w:proofErr w:type="gramStart"/>
                            <w:r>
                              <w:t>@</w:t>
                            </w:r>
                            <w:proofErr w:type="spellStart"/>
                            <w:r>
                              <w:t>NamedQuery</w:t>
                            </w:r>
                            <w:proofErr w:type="spellEnd"/>
                            <w:r>
                              <w:t>(</w:t>
                            </w:r>
                            <w:proofErr w:type="gramEnd"/>
                            <w:r>
                              <w:t>name="</w:t>
                            </w:r>
                            <w:proofErr w:type="spellStart"/>
                            <w:r>
                              <w:t>Following.noFollow</w:t>
                            </w:r>
                            <w:proofErr w:type="spellEnd"/>
                            <w:r>
                              <w:t>", query="SELECT f FROM Following f WHERE f.followed.id LIKE :</w:t>
                            </w:r>
                            <w:proofErr w:type="spellStart"/>
                            <w:r>
                              <w:t>seguido</w:t>
                            </w:r>
                            <w:proofErr w:type="spellEnd"/>
                            <w:r>
                              <w:t xml:space="preserve"> AND f.follower.id LIKE :</w:t>
                            </w:r>
                            <w:proofErr w:type="spellStart"/>
                            <w:r>
                              <w:t>seguidor</w:t>
                            </w:r>
                            <w:proofErr w:type="spellEnd"/>
                            <w:r>
                              <w:t>")</w:t>
                            </w:r>
                          </w:p>
                          <w:p w:rsidR="000045D5" w:rsidRDefault="000045D5"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" strokecolor="white [3212]">
                <v:textbox style="mso-fit-shape-to-text:t">
                  <w:txbxContent>
                    <w:p w:rsidR="000045D5" w:rsidRDefault="000045D5" w:rsidP="000A015B">
                      <w:pPr>
                        <w:pStyle w:val="Sinespaciado"/>
                      </w:pPr>
                      <w:proofErr w:type="gramStart"/>
                      <w:r>
                        <w:t>@</w:t>
                      </w:r>
                      <w:proofErr w:type="spellStart"/>
                      <w:r>
                        <w:t>NamedQueries</w:t>
                      </w:r>
                      <w:proofErr w:type="spellEnd"/>
                      <w:r>
                        <w:t>({</w:t>
                      </w:r>
                      <w:proofErr w:type="gramEnd"/>
                    </w:p>
                    <w:p w:rsidR="000045D5" w:rsidRDefault="000045D5" w:rsidP="000A015B">
                      <w:pPr>
                        <w:pStyle w:val="Sinespaciado"/>
                      </w:pPr>
                      <w:r>
                        <w:tab/>
                      </w:r>
                      <w:proofErr w:type="gramStart"/>
                      <w:r>
                        <w:t>@</w:t>
                      </w:r>
                      <w:proofErr w:type="spellStart"/>
                      <w:r>
                        <w:t>NamedQuery</w:t>
                      </w:r>
                      <w:proofErr w:type="spellEnd"/>
                      <w:r>
                        <w:t>(</w:t>
                      </w:r>
                      <w:proofErr w:type="gramEnd"/>
                      <w:r>
                        <w:t>name="</w:t>
                      </w:r>
                      <w:proofErr w:type="spellStart"/>
                      <w:r>
                        <w:t>Following.findAll</w:t>
                      </w:r>
                      <w:proofErr w:type="spellEnd"/>
                      <w:r>
                        <w:t>", query="SELECT f FROM Following f"),</w:t>
                      </w:r>
                    </w:p>
                    <w:p w:rsidR="000045D5" w:rsidRDefault="000045D5" w:rsidP="000A015B">
                      <w:pPr>
                        <w:pStyle w:val="Sinespaciado"/>
                      </w:pPr>
                      <w:r>
                        <w:tab/>
                      </w:r>
                      <w:proofErr w:type="gramStart"/>
                      <w:r>
                        <w:t>@</w:t>
                      </w:r>
                      <w:proofErr w:type="spellStart"/>
                      <w:r>
                        <w:t>NamedQuery</w:t>
                      </w:r>
                      <w:proofErr w:type="spellEnd"/>
                      <w:r>
                        <w:t>(</w:t>
                      </w:r>
                      <w:proofErr w:type="gramEnd"/>
                      <w:r>
                        <w:t>name="</w:t>
                      </w:r>
                      <w:proofErr w:type="spellStart"/>
                      <w:r>
                        <w:t>Following.noFollow</w:t>
                      </w:r>
                      <w:proofErr w:type="spellEnd"/>
                      <w:r>
                        <w:t>", query="SELECT f FROM Following f WHERE f.followed.id LIKE :</w:t>
                      </w:r>
                      <w:proofErr w:type="spellStart"/>
                      <w:r>
                        <w:t>seguido</w:t>
                      </w:r>
                      <w:proofErr w:type="spellEnd"/>
                      <w:r>
                        <w:t xml:space="preserve"> AND f.follower.id LIKE :</w:t>
                      </w:r>
                      <w:proofErr w:type="spellStart"/>
                      <w:r>
                        <w:t>seguidor</w:t>
                      </w:r>
                      <w:proofErr w:type="spellEnd"/>
                      <w:r>
                        <w:t>")</w:t>
                      </w:r>
                    </w:p>
                    <w:p w:rsidR="000045D5" w:rsidRDefault="000045D5" w:rsidP="000A015B">
                      <w:pPr>
                        <w:pStyle w:val="Sinespaciado"/>
                      </w:pPr>
                      <w:r>
                        <w:t>})</w:t>
                      </w:r>
                    </w:p>
                  </w:txbxContent>
                </v:textbox>
                <w10:wrap type="square" anchorx="margin"/>
              </v:shape>
            </w:pict>
          </mc:Fallback>
        </mc:AlternateContent>
      </w:r>
    </w:p>
    <w:p w:rsidR="00876DBA" w:rsidRDefault="000A015B" w:rsidP="00876DBA">
      <w:r>
        <w:rPr>
          <w:noProof/>
          <w:lang w:eastAsia="es-ES"/>
        </w:rPr>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1079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chemeClr val="bg1"/>
                          </a:solidFill>
                          <a:miter lim="800000"/>
                          <a:headEnd/>
                          <a:tailEnd/>
                        </a:ln>
                      </wps:spPr>
                      <wps:txbx>
                        <w:txbxContent>
                          <w:p w:rsidR="000045D5" w:rsidRDefault="000045D5" w:rsidP="000A015B">
                            <w:pPr>
                              <w:pStyle w:val="Sinespaciado"/>
                            </w:pPr>
                            <w:proofErr w:type="gramStart"/>
                            <w:r>
                              <w:t>@</w:t>
                            </w:r>
                            <w:proofErr w:type="spellStart"/>
                            <w:r>
                              <w:t>NamedQueries</w:t>
                            </w:r>
                            <w:proofErr w:type="spellEnd"/>
                            <w:r>
                              <w:t>({</w:t>
                            </w:r>
                            <w:proofErr w:type="gramEnd"/>
                          </w:p>
                          <w:p w:rsidR="000045D5" w:rsidRDefault="000045D5" w:rsidP="000A015B">
                            <w:pPr>
                              <w:pStyle w:val="Sinespaciado"/>
                            </w:pPr>
                            <w:r>
                              <w:tab/>
                            </w:r>
                            <w:proofErr w:type="gramStart"/>
                            <w:r>
                              <w:t>@</w:t>
                            </w:r>
                            <w:proofErr w:type="spellStart"/>
                            <w:r>
                              <w:t>NamedQuery</w:t>
                            </w:r>
                            <w:proofErr w:type="spellEnd"/>
                            <w:r>
                              <w:t>(</w:t>
                            </w:r>
                            <w:proofErr w:type="gramEnd"/>
                            <w:r>
                              <w:t>name="</w:t>
                            </w:r>
                            <w:proofErr w:type="spellStart"/>
                            <w:r>
                              <w:t>Chip.findAll</w:t>
                            </w:r>
                            <w:proofErr w:type="spellEnd"/>
                            <w:r>
                              <w:t>", query="SELECT c FROM Chip c"),</w:t>
                            </w:r>
                          </w:p>
                          <w:p w:rsidR="000045D5" w:rsidRDefault="000045D5" w:rsidP="000A015B">
                            <w:pPr>
                              <w:pStyle w:val="Sinespaciado"/>
                            </w:pPr>
                            <w:r>
                              <w:tab/>
                            </w:r>
                            <w:proofErr w:type="gramStart"/>
                            <w:r>
                              <w:t>@</w:t>
                            </w:r>
                            <w:proofErr w:type="spellStart"/>
                            <w:r>
                              <w:t>NamedQuery</w:t>
                            </w:r>
                            <w:proofErr w:type="spellEnd"/>
                            <w:r>
                              <w:t>(</w:t>
                            </w:r>
                            <w:proofErr w:type="gramEnd"/>
                            <w:r>
                              <w:t>name="Chip.</w:t>
                            </w:r>
                            <w:proofErr w:type="spellStart"/>
                            <w:r>
                              <w:t>findThemes</w:t>
                            </w:r>
                            <w:proofErr w:type="spellEnd"/>
                            <w:r>
                              <w:t xml:space="preserve">",query="SELECT c FROM Chip c WHERE </w:t>
                            </w:r>
                            <w:proofErr w:type="spellStart"/>
                            <w:r>
                              <w:t>c.chip</w:t>
                            </w:r>
                            <w:proofErr w:type="spellEnd"/>
                            <w:r>
                              <w:t>=NULL"),</w:t>
                            </w:r>
                          </w:p>
                          <w:p w:rsidR="000045D5" w:rsidRDefault="000045D5" w:rsidP="000A015B">
                            <w:pPr>
                              <w:pStyle w:val="Sinespaciado"/>
                            </w:pPr>
                            <w:r>
                              <w:tab/>
                            </w:r>
                            <w:proofErr w:type="gramStart"/>
                            <w:r>
                              <w:t>@</w:t>
                            </w:r>
                            <w:proofErr w:type="spellStart"/>
                            <w:r>
                              <w:t>NamedQuery</w:t>
                            </w:r>
                            <w:proofErr w:type="spellEnd"/>
                            <w:r>
                              <w:t>(</w:t>
                            </w:r>
                            <w:proofErr w:type="gramEnd"/>
                            <w:r>
                              <w:t>name="Chip.</w:t>
                            </w:r>
                            <w:proofErr w:type="spellStart"/>
                            <w:r>
                              <w:t>findByTag</w:t>
                            </w:r>
                            <w:proofErr w:type="spellEnd"/>
                            <w:r>
                              <w:t xml:space="preserve">",query="SELECT c FROM Chip c WHERE </w:t>
                            </w:r>
                            <w:proofErr w:type="spellStart"/>
                            <w:r>
                              <w:t>c.tag</w:t>
                            </w:r>
                            <w:proofErr w:type="spellEnd"/>
                            <w:r>
                              <w:t xml:space="preserve"> LIKE :</w:t>
                            </w:r>
                            <w:proofErr w:type="spellStart"/>
                            <w:r>
                              <w:t>nombreTag</w:t>
                            </w:r>
                            <w:proofErr w:type="spellEnd"/>
                            <w:r>
                              <w:t>")</w:t>
                            </w:r>
                            <w:r>
                              <w:tab/>
                            </w:r>
                          </w:p>
                          <w:p w:rsidR="000045D5" w:rsidRDefault="000045D5"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" strokecolor="white [3212]">
                <v:textbox style="mso-fit-shape-to-text:t">
                  <w:txbxContent>
                    <w:p w:rsidR="000045D5" w:rsidRDefault="000045D5" w:rsidP="000A015B">
                      <w:pPr>
                        <w:pStyle w:val="Sinespaciado"/>
                      </w:pPr>
                      <w:proofErr w:type="gramStart"/>
                      <w:r>
                        <w:t>@</w:t>
                      </w:r>
                      <w:proofErr w:type="spellStart"/>
                      <w:r>
                        <w:t>NamedQueries</w:t>
                      </w:r>
                      <w:proofErr w:type="spellEnd"/>
                      <w:r>
                        <w:t>({</w:t>
                      </w:r>
                      <w:proofErr w:type="gramEnd"/>
                    </w:p>
                    <w:p w:rsidR="000045D5" w:rsidRDefault="000045D5" w:rsidP="000A015B">
                      <w:pPr>
                        <w:pStyle w:val="Sinespaciado"/>
                      </w:pPr>
                      <w:r>
                        <w:tab/>
                      </w:r>
                      <w:proofErr w:type="gramStart"/>
                      <w:r>
                        <w:t>@</w:t>
                      </w:r>
                      <w:proofErr w:type="spellStart"/>
                      <w:r>
                        <w:t>NamedQuery</w:t>
                      </w:r>
                      <w:proofErr w:type="spellEnd"/>
                      <w:r>
                        <w:t>(</w:t>
                      </w:r>
                      <w:proofErr w:type="gramEnd"/>
                      <w:r>
                        <w:t>name="</w:t>
                      </w:r>
                      <w:proofErr w:type="spellStart"/>
                      <w:r>
                        <w:t>Chip.findAll</w:t>
                      </w:r>
                      <w:proofErr w:type="spellEnd"/>
                      <w:r>
                        <w:t>", query="SELECT c FROM Chip c"),</w:t>
                      </w:r>
                    </w:p>
                    <w:p w:rsidR="000045D5" w:rsidRDefault="000045D5" w:rsidP="000A015B">
                      <w:pPr>
                        <w:pStyle w:val="Sinespaciado"/>
                      </w:pPr>
                      <w:r>
                        <w:tab/>
                      </w:r>
                      <w:proofErr w:type="gramStart"/>
                      <w:r>
                        <w:t>@</w:t>
                      </w:r>
                      <w:proofErr w:type="spellStart"/>
                      <w:r>
                        <w:t>NamedQuery</w:t>
                      </w:r>
                      <w:proofErr w:type="spellEnd"/>
                      <w:r>
                        <w:t>(</w:t>
                      </w:r>
                      <w:proofErr w:type="gramEnd"/>
                      <w:r>
                        <w:t>name="Chip.</w:t>
                      </w:r>
                      <w:proofErr w:type="spellStart"/>
                      <w:r>
                        <w:t>findThemes</w:t>
                      </w:r>
                      <w:proofErr w:type="spellEnd"/>
                      <w:r>
                        <w:t xml:space="preserve">",query="SELECT c FROM Chip c WHERE </w:t>
                      </w:r>
                      <w:proofErr w:type="spellStart"/>
                      <w:r>
                        <w:t>c.chip</w:t>
                      </w:r>
                      <w:proofErr w:type="spellEnd"/>
                      <w:r>
                        <w:t>=NULL"),</w:t>
                      </w:r>
                    </w:p>
                    <w:p w:rsidR="000045D5" w:rsidRDefault="000045D5" w:rsidP="000A015B">
                      <w:pPr>
                        <w:pStyle w:val="Sinespaciado"/>
                      </w:pPr>
                      <w:r>
                        <w:tab/>
                      </w:r>
                      <w:proofErr w:type="gramStart"/>
                      <w:r>
                        <w:t>@</w:t>
                      </w:r>
                      <w:proofErr w:type="spellStart"/>
                      <w:r>
                        <w:t>NamedQuery</w:t>
                      </w:r>
                      <w:proofErr w:type="spellEnd"/>
                      <w:r>
                        <w:t>(</w:t>
                      </w:r>
                      <w:proofErr w:type="gramEnd"/>
                      <w:r>
                        <w:t>name="Chip.</w:t>
                      </w:r>
                      <w:proofErr w:type="spellStart"/>
                      <w:r>
                        <w:t>findByTag</w:t>
                      </w:r>
                      <w:proofErr w:type="spellEnd"/>
                      <w:r>
                        <w:t xml:space="preserve">",query="SELECT c FROM Chip c WHERE </w:t>
                      </w:r>
                      <w:proofErr w:type="spellStart"/>
                      <w:r>
                        <w:t>c.tag</w:t>
                      </w:r>
                      <w:proofErr w:type="spellEnd"/>
                      <w:r>
                        <w:t xml:space="preserve"> LIKE :</w:t>
                      </w:r>
                      <w:proofErr w:type="spellStart"/>
                      <w:r>
                        <w:t>nombreTag</w:t>
                      </w:r>
                      <w:proofErr w:type="spellEnd"/>
                      <w:r>
                        <w:t>")</w:t>
                      </w:r>
                      <w:r>
                        <w:tab/>
                      </w:r>
                    </w:p>
                    <w:p w:rsidR="000045D5" w:rsidRDefault="000045D5"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 xml:space="preserve">El resto de entidades solo tienen el </w:t>
      </w:r>
      <w:proofErr w:type="spellStart"/>
      <w:r>
        <w:t>query</w:t>
      </w:r>
      <w:proofErr w:type="spellEnd"/>
      <w:r>
        <w:t xml:space="preserve"> por defecto que devuelve todas las entradas.</w:t>
      </w:r>
    </w:p>
    <w:p w:rsidR="00876DBA" w:rsidRDefault="008852F2" w:rsidP="00B01A4B">
      <w:pPr>
        <w:pStyle w:val="Ttulo3"/>
        <w:shd w:val="clear" w:color="auto" w:fill="DFD7E7" w:themeFill="accent5" w:themeFillTint="33"/>
      </w:pPr>
      <w:bookmarkStart w:id="28" w:name="_Toc429571395"/>
      <w:r>
        <w:lastRenderedPageBreak/>
        <w:t>Business Objects (BO)</w:t>
      </w:r>
      <w:bookmarkEnd w:id="28"/>
    </w:p>
    <w:p w:rsidR="008852F2" w:rsidRDefault="008852F2" w:rsidP="008852F2">
      <w:r>
        <w:t xml:space="preserve">Estas clases se van a encargar de proporcionar la lógica a la aplicación o reglas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 xml:space="preserve">Entre los métodos de UserBo encontramos </w:t>
      </w:r>
      <w:proofErr w:type="spellStart"/>
      <w:r>
        <w:t>recuperaPassword</w:t>
      </w:r>
      <w:proofErr w:type="spellEnd"/>
      <w:r>
        <w:t>. Este recogerá el nombre de usuario y el email, si estos son correctos devolverá la clave en un String. Se ha aprovechado esto para devolver directamente el mensaje de error que mostrará la aplicación cliente.</w:t>
      </w:r>
    </w:p>
    <w:p w:rsidR="0022546F" w:rsidRDefault="0022546F" w:rsidP="008852F2">
      <w:r>
        <w:t xml:space="preserve">En el caso de UsersGroupBo tenemos el método </w:t>
      </w:r>
      <w:proofErr w:type="spellStart"/>
      <w:r>
        <w:t>ponEnGrupo</w:t>
      </w:r>
      <w:proofErr w:type="spellEnd"/>
      <w:r>
        <w:t xml:space="preserve"> que añadirá el usuario al grupo USERS directamente cuando este se dé de alta en el sistema. Esta información será utilizada mas tarde en el control de seguridad que realiza el servidor mediante el realm.</w:t>
      </w:r>
    </w:p>
    <w:p w:rsidR="00731DA2" w:rsidRDefault="00731DA2" w:rsidP="00B01A4B">
      <w:pPr>
        <w:pStyle w:val="Ttulo3"/>
        <w:shd w:val="clear" w:color="auto" w:fill="DFD7E7" w:themeFill="accent5" w:themeFillTint="33"/>
      </w:pPr>
      <w:bookmarkStart w:id="29" w:name="_Toc429571396"/>
      <w:r>
        <w:t>Seguridad</w:t>
      </w:r>
      <w:bookmarkEnd w:id="29"/>
    </w:p>
    <w:p w:rsidR="00731DA2" w:rsidRDefault="00731DA2" w:rsidP="00731DA2">
      <w:r>
        <w:t xml:space="preserve">La seguridad está controlada por el servidor por lo que antes </w:t>
      </w:r>
      <w:r w:rsidR="00DC0202">
        <w:t xml:space="preserve">de continuar es necesario configurar el security realm para poder ir añadiendo al archivo web.xml las funciones del servicio que necesitan autenticación. Así que el primer paso es entrar en la consola de configuración de Glassfish y empezar a definir el realm. Este se llamará </w:t>
      </w:r>
      <w:proofErr w:type="spellStart"/>
      <w:r w:rsidR="00DC0202">
        <w:t>sparrowRealm</w:t>
      </w:r>
      <w:proofErr w:type="spellEnd"/>
      <w:r w:rsidR="00DC0202">
        <w:t xml:space="preserve">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 xml:space="preserve">JAAS </w:t>
            </w:r>
            <w:proofErr w:type="spellStart"/>
            <w:r w:rsidRPr="00DC0202">
              <w:rPr>
                <w:b/>
              </w:rPr>
              <w:t>Context</w:t>
            </w:r>
            <w:proofErr w:type="spellEnd"/>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proofErr w:type="spellStart"/>
            <w:r>
              <w:t>jdbcRealm</w:t>
            </w:r>
            <w:proofErr w:type="spellEnd"/>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proofErr w:type="spellStart"/>
            <w:r>
              <w:t>Jdbc</w:t>
            </w:r>
            <w:proofErr w:type="spellEnd"/>
            <w:r>
              <w:t>/</w:t>
            </w:r>
            <w:proofErr w:type="spellStart"/>
            <w:r>
              <w:t>sparrowpool</w:t>
            </w:r>
            <w:proofErr w:type="spellEnd"/>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 xml:space="preserve">User </w:t>
            </w:r>
            <w:proofErr w:type="spellStart"/>
            <w:r w:rsidRPr="00DC0202">
              <w:rPr>
                <w:b/>
              </w:rPr>
              <w:t>Table</w:t>
            </w:r>
            <w:proofErr w:type="spellEnd"/>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 xml:space="preserve">User </w:t>
            </w:r>
            <w:proofErr w:type="spellStart"/>
            <w:r w:rsidRPr="00DC0202">
              <w:rPr>
                <w:b/>
              </w:rPr>
              <w:t>Name</w:t>
            </w:r>
            <w:proofErr w:type="spellEnd"/>
            <w:r w:rsidRPr="00DC0202">
              <w:rPr>
                <w:b/>
              </w:rPr>
              <w:t xml:space="preserve"> </w:t>
            </w:r>
            <w:proofErr w:type="spellStart"/>
            <w:r w:rsidRPr="00DC0202">
              <w:rPr>
                <w:b/>
              </w:rPr>
              <w:t>Column</w:t>
            </w:r>
            <w:proofErr w:type="spellEnd"/>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proofErr w:type="spellStart"/>
            <w:r>
              <w:t>username</w:t>
            </w:r>
            <w:proofErr w:type="spellEnd"/>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 xml:space="preserve">Password </w:t>
            </w:r>
            <w:proofErr w:type="spellStart"/>
            <w:r w:rsidRPr="00DC0202">
              <w:rPr>
                <w:b/>
              </w:rPr>
              <w:t>Column</w:t>
            </w:r>
            <w:proofErr w:type="spellEnd"/>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proofErr w:type="spellStart"/>
            <w:r w:rsidRPr="00DC0202">
              <w:rPr>
                <w:b/>
              </w:rPr>
              <w:t>Group</w:t>
            </w:r>
            <w:proofErr w:type="spellEnd"/>
            <w:r w:rsidRPr="00DC0202">
              <w:rPr>
                <w:b/>
              </w:rPr>
              <w:t xml:space="preserve"> </w:t>
            </w:r>
            <w:proofErr w:type="spellStart"/>
            <w:r w:rsidRPr="00DC0202">
              <w:rPr>
                <w:b/>
              </w:rPr>
              <w:t>Table</w:t>
            </w:r>
            <w:proofErr w:type="spellEnd"/>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proofErr w:type="spellStart"/>
            <w:r w:rsidRPr="00DC0202">
              <w:rPr>
                <w:b/>
              </w:rPr>
              <w:t>Group</w:t>
            </w:r>
            <w:proofErr w:type="spellEnd"/>
            <w:r w:rsidRPr="00DC0202">
              <w:rPr>
                <w:b/>
              </w:rPr>
              <w:t xml:space="preserve"> </w:t>
            </w:r>
            <w:proofErr w:type="spellStart"/>
            <w:r w:rsidRPr="00DC0202">
              <w:rPr>
                <w:b/>
              </w:rPr>
              <w:t>Table</w:t>
            </w:r>
            <w:proofErr w:type="spellEnd"/>
            <w:r w:rsidRPr="00DC0202">
              <w:rPr>
                <w:b/>
              </w:rPr>
              <w:t xml:space="preserve"> User </w:t>
            </w:r>
            <w:proofErr w:type="spellStart"/>
            <w:r w:rsidRPr="00DC0202">
              <w:rPr>
                <w:b/>
              </w:rPr>
              <w:t>Name</w:t>
            </w:r>
            <w:proofErr w:type="spellEnd"/>
            <w:r w:rsidRPr="00DC0202">
              <w:rPr>
                <w:b/>
              </w:rPr>
              <w:t xml:space="preserve"> </w:t>
            </w:r>
            <w:proofErr w:type="spellStart"/>
            <w:r w:rsidRPr="00DC0202">
              <w:rPr>
                <w:b/>
              </w:rPr>
              <w:t>Column</w:t>
            </w:r>
            <w:proofErr w:type="spellEnd"/>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proofErr w:type="spellStart"/>
            <w:r>
              <w:t>username</w:t>
            </w:r>
            <w:proofErr w:type="spellEnd"/>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proofErr w:type="spellStart"/>
            <w:r w:rsidRPr="00DC0202">
              <w:rPr>
                <w:b/>
              </w:rPr>
              <w:t>Group</w:t>
            </w:r>
            <w:proofErr w:type="spellEnd"/>
            <w:r w:rsidRPr="00DC0202">
              <w:rPr>
                <w:b/>
              </w:rPr>
              <w:t xml:space="preserve"> </w:t>
            </w:r>
            <w:proofErr w:type="spellStart"/>
            <w:r w:rsidRPr="00DC0202">
              <w:rPr>
                <w:b/>
              </w:rPr>
              <w:t>Name</w:t>
            </w:r>
            <w:proofErr w:type="spellEnd"/>
            <w:r w:rsidRPr="00DC0202">
              <w:rPr>
                <w:b/>
              </w:rPr>
              <w:t xml:space="preserve"> </w:t>
            </w:r>
            <w:proofErr w:type="spellStart"/>
            <w:r w:rsidRPr="00DC0202">
              <w:rPr>
                <w:b/>
              </w:rPr>
              <w:t>Column</w:t>
            </w:r>
            <w:proofErr w:type="spellEnd"/>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proofErr w:type="spellStart"/>
            <w:r>
              <w:t>Groupid</w:t>
            </w:r>
            <w:proofErr w:type="spellEnd"/>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 xml:space="preserve">Password </w:t>
            </w:r>
            <w:proofErr w:type="spellStart"/>
            <w:r w:rsidRPr="00DC0202">
              <w:rPr>
                <w:b/>
              </w:rPr>
              <w:t>Encryption</w:t>
            </w:r>
            <w:proofErr w:type="spellEnd"/>
            <w:r w:rsidRPr="00DC0202">
              <w:rPr>
                <w:b/>
              </w:rPr>
              <w:t xml:space="preserve"> </w:t>
            </w:r>
            <w:proofErr w:type="spellStart"/>
            <w:r w:rsidRPr="00DC0202">
              <w:rPr>
                <w:b/>
              </w:rPr>
              <w:t>Algorithm</w:t>
            </w:r>
            <w:proofErr w:type="spellEnd"/>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proofErr w:type="spellStart"/>
            <w:r>
              <w:t>none</w:t>
            </w:r>
            <w:proofErr w:type="spellEnd"/>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proofErr w:type="spellStart"/>
            <w:r w:rsidRPr="00DC0202">
              <w:rPr>
                <w:b/>
              </w:rPr>
              <w:t>Encoding</w:t>
            </w:r>
            <w:proofErr w:type="spellEnd"/>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proofErr w:type="spellStart"/>
            <w:r w:rsidRPr="00DC0202">
              <w:rPr>
                <w:b/>
              </w:rPr>
              <w:t>Charset</w:t>
            </w:r>
            <w:proofErr w:type="spellEnd"/>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r w:rsidR="002141AB"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141AB" w:rsidRPr="00DC0202" w:rsidRDefault="002141AB" w:rsidP="00731DA2">
            <w:pPr>
              <w:rPr>
                <w:b/>
              </w:rPr>
            </w:pPr>
          </w:p>
        </w:tc>
        <w:tc>
          <w:tcPr>
            <w:tcW w:w="0" w:type="auto"/>
          </w:tcPr>
          <w:p w:rsidR="002141AB" w:rsidRDefault="002141AB" w:rsidP="00731DA2">
            <w:pPr>
              <w:cnfStyle w:val="000000100000" w:firstRow="0" w:lastRow="0" w:firstColumn="0" w:lastColumn="0" w:oddVBand="0" w:evenVBand="0" w:oddHBand="1" w:evenHBand="0" w:firstRowFirstColumn="0" w:firstRowLastColumn="0" w:lastRowFirstColumn="0" w:lastRowLastColumn="0"/>
            </w:pP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t xml:space="preserve">JAAS </w:t>
      </w:r>
      <w:proofErr w:type="spellStart"/>
      <w:r>
        <w:t>Context</w:t>
      </w:r>
      <w:proofErr w:type="spellEnd"/>
      <w:r>
        <w:t xml:space="preserve"> es el contexto del realm ya que se está utilizando uno de tipo JDBC se pondrá </w:t>
      </w:r>
      <w:proofErr w:type="spellStart"/>
      <w:r>
        <w:t>jdbcRealm</w:t>
      </w:r>
      <w:proofErr w:type="spellEnd"/>
      <w:r>
        <w:t xml:space="preserve">. En JNDI se especifica el pool de la base de datos que contiene las credenciales de los usuarios una vez introducido se deben indicar las columnas y las tablas que las contienen. Para los datos de usuario tenemos la tabla users que se especifica con User </w:t>
      </w:r>
      <w:proofErr w:type="spellStart"/>
      <w:r>
        <w:t>Table</w:t>
      </w:r>
      <w:proofErr w:type="spellEnd"/>
      <w:r>
        <w:t xml:space="preserve">. A continuación se le dirán las tablas que contienen el nombre de usuario y la clave con User </w:t>
      </w:r>
      <w:proofErr w:type="spellStart"/>
      <w:r>
        <w:t>Name</w:t>
      </w:r>
      <w:proofErr w:type="spellEnd"/>
      <w:r>
        <w:t xml:space="preserve"> </w:t>
      </w:r>
      <w:proofErr w:type="spellStart"/>
      <w:r>
        <w:t>Column</w:t>
      </w:r>
      <w:proofErr w:type="spellEnd"/>
      <w:r>
        <w:t xml:space="preserve"> y Password </w:t>
      </w:r>
      <w:proofErr w:type="spellStart"/>
      <w:r>
        <w:t>Column</w:t>
      </w:r>
      <w:proofErr w:type="spellEnd"/>
      <w:r>
        <w:t xml:space="preserve"> respectivamente. Ahora viene la tabla que se encarga de la asignación de grupos a los usuarios que irá en </w:t>
      </w:r>
      <w:proofErr w:type="spellStart"/>
      <w:r>
        <w:t>Group</w:t>
      </w:r>
      <w:proofErr w:type="spellEnd"/>
      <w:r>
        <w:t xml:space="preserve"> </w:t>
      </w:r>
      <w:proofErr w:type="spellStart"/>
      <w:r>
        <w:t>Table</w:t>
      </w:r>
      <w:proofErr w:type="spellEnd"/>
      <w:r>
        <w:t xml:space="preserve">. El nombre de usuario es </w:t>
      </w:r>
      <w:proofErr w:type="spellStart"/>
      <w:r>
        <w:t>Group</w:t>
      </w:r>
      <w:proofErr w:type="spellEnd"/>
      <w:r>
        <w:t xml:space="preserve"> </w:t>
      </w:r>
      <w:proofErr w:type="spellStart"/>
      <w:r>
        <w:t>Table</w:t>
      </w:r>
      <w:proofErr w:type="spellEnd"/>
      <w:r>
        <w:t xml:space="preserve"> User </w:t>
      </w:r>
      <w:proofErr w:type="spellStart"/>
      <w:r>
        <w:t>Name</w:t>
      </w:r>
      <w:proofErr w:type="spellEnd"/>
      <w:r>
        <w:t xml:space="preserve"> </w:t>
      </w:r>
      <w:proofErr w:type="spellStart"/>
      <w:r>
        <w:t>Column</w:t>
      </w:r>
      <w:proofErr w:type="spellEnd"/>
      <w:r>
        <w:t xml:space="preserve"> y su grupo es </w:t>
      </w:r>
      <w:proofErr w:type="spellStart"/>
      <w:r>
        <w:t>Group</w:t>
      </w:r>
      <w:proofErr w:type="spellEnd"/>
      <w:r>
        <w:t xml:space="preserve"> </w:t>
      </w:r>
      <w:proofErr w:type="spellStart"/>
      <w:r>
        <w:t>Name</w:t>
      </w:r>
      <w:proofErr w:type="spellEnd"/>
      <w:r>
        <w:t xml:space="preserve"> </w:t>
      </w:r>
      <w:proofErr w:type="spellStart"/>
      <w:r>
        <w:t>Column</w:t>
      </w:r>
      <w:proofErr w:type="spellEnd"/>
      <w:r>
        <w:t>.</w:t>
      </w:r>
    </w:p>
    <w:p w:rsidR="009D2487" w:rsidRDefault="009D2487" w:rsidP="00731DA2">
      <w:r>
        <w:t xml:space="preserve">Finalmente hay que configurar como se guardará el password. En este caso no se utiliza encriptado, esta información la facilitamos a través de Password </w:t>
      </w:r>
      <w:proofErr w:type="spellStart"/>
      <w:r>
        <w:t>Encryption</w:t>
      </w:r>
      <w:proofErr w:type="spellEnd"/>
      <w:r>
        <w:t xml:space="preserve"> </w:t>
      </w:r>
      <w:proofErr w:type="spellStart"/>
      <w:r>
        <w:t>Algorithm</w:t>
      </w:r>
      <w:proofErr w:type="spellEnd"/>
      <w:r>
        <w:t xml:space="preserve">. El texto del password se </w:t>
      </w:r>
      <w:r>
        <w:lastRenderedPageBreak/>
        <w:t xml:space="preserve">debe codificar en SHA-256 y lo definimos en el campo </w:t>
      </w:r>
      <w:proofErr w:type="spellStart"/>
      <w:r>
        <w:t>Encoding</w:t>
      </w:r>
      <w:proofErr w:type="spellEnd"/>
      <w:r>
        <w:t xml:space="preserve">. Finalmente se introduce la codificación de caracteres que se va a utilizar en </w:t>
      </w:r>
      <w:proofErr w:type="spellStart"/>
      <w:r>
        <w:t>Charset</w:t>
      </w:r>
      <w:proofErr w:type="spellEnd"/>
      <w:r>
        <w:t>, en nuestro caso será UTF-8.</w:t>
      </w:r>
    </w:p>
    <w:p w:rsidR="009D2487" w:rsidRDefault="00B7087A" w:rsidP="00731DA2">
      <w:r>
        <w:rPr>
          <w:noProof/>
          <w:lang w:eastAsia="es-ES"/>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286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chemeClr val="bg1"/>
                          </a:solidFill>
                          <a:miter lim="800000"/>
                          <a:headEnd/>
                          <a:tailEnd/>
                        </a:ln>
                      </wps:spPr>
                      <wps:txbx>
                        <w:txbxContent>
                          <w:p w:rsidR="000045D5" w:rsidRDefault="000045D5" w:rsidP="00B7087A">
                            <w:pPr>
                              <w:pStyle w:val="Sinespaciado"/>
                            </w:pPr>
                            <w:r>
                              <w:t>&lt;</w:t>
                            </w:r>
                            <w:proofErr w:type="gramStart"/>
                            <w:r>
                              <w:t>login-</w:t>
                            </w:r>
                            <w:proofErr w:type="spellStart"/>
                            <w:r>
                              <w:t>config</w:t>
                            </w:r>
                            <w:proofErr w:type="spellEnd"/>
                            <w:proofErr w:type="gramEnd"/>
                            <w:r>
                              <w:t>&gt;</w:t>
                            </w:r>
                          </w:p>
                          <w:p w:rsidR="000045D5" w:rsidRDefault="000045D5" w:rsidP="00B7087A">
                            <w:pPr>
                              <w:pStyle w:val="Sinespaciado"/>
                              <w:ind w:firstLine="708"/>
                            </w:pPr>
                            <w:r>
                              <w:t>&lt;</w:t>
                            </w:r>
                            <w:proofErr w:type="spellStart"/>
                            <w:r>
                              <w:t>auth</w:t>
                            </w:r>
                            <w:proofErr w:type="spellEnd"/>
                            <w:r>
                              <w:t>-method&gt;BASIC&lt;/</w:t>
                            </w:r>
                            <w:proofErr w:type="spellStart"/>
                            <w:r>
                              <w:t>auth</w:t>
                            </w:r>
                            <w:proofErr w:type="spellEnd"/>
                            <w:r>
                              <w:t>-method&gt;</w:t>
                            </w:r>
                          </w:p>
                          <w:p w:rsidR="000045D5" w:rsidRDefault="000045D5" w:rsidP="00B7087A">
                            <w:pPr>
                              <w:pStyle w:val="Sinespaciado"/>
                              <w:ind w:firstLine="708"/>
                            </w:pPr>
                            <w:r>
                              <w:t>&lt;realm-name&gt;</w:t>
                            </w:r>
                            <w:proofErr w:type="spellStart"/>
                            <w:r>
                              <w:t>sparrowRealm</w:t>
                            </w:r>
                            <w:proofErr w:type="spellEnd"/>
                            <w:r>
                              <w:t>&lt;/realm-name&gt;</w:t>
                            </w:r>
                          </w:p>
                          <w:p w:rsidR="000045D5" w:rsidRDefault="000045D5" w:rsidP="00B7087A">
                            <w:pPr>
                              <w:pStyle w:val="Sinespaciado"/>
                            </w:pPr>
                            <w:r>
                              <w:t>&lt;/login-</w:t>
                            </w:r>
                            <w:proofErr w:type="spellStart"/>
                            <w:r>
                              <w:t>config</w:t>
                            </w:r>
                            <w:proofErr w:type="spellEnd"/>
                            <w: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" strokecolor="white [3212]">
                <v:textbox style="mso-fit-shape-to-text:t">
                  <w:txbxContent>
                    <w:p w:rsidR="000045D5" w:rsidRDefault="000045D5" w:rsidP="00B7087A">
                      <w:pPr>
                        <w:pStyle w:val="Sinespaciado"/>
                      </w:pPr>
                      <w:r>
                        <w:t>&lt;</w:t>
                      </w:r>
                      <w:proofErr w:type="gramStart"/>
                      <w:r>
                        <w:t>login-</w:t>
                      </w:r>
                      <w:proofErr w:type="spellStart"/>
                      <w:r>
                        <w:t>config</w:t>
                      </w:r>
                      <w:proofErr w:type="spellEnd"/>
                      <w:proofErr w:type="gramEnd"/>
                      <w:r>
                        <w:t>&gt;</w:t>
                      </w:r>
                    </w:p>
                    <w:p w:rsidR="000045D5" w:rsidRDefault="000045D5" w:rsidP="00B7087A">
                      <w:pPr>
                        <w:pStyle w:val="Sinespaciado"/>
                        <w:ind w:firstLine="708"/>
                      </w:pPr>
                      <w:r>
                        <w:t>&lt;</w:t>
                      </w:r>
                      <w:proofErr w:type="spellStart"/>
                      <w:r>
                        <w:t>auth</w:t>
                      </w:r>
                      <w:proofErr w:type="spellEnd"/>
                      <w:r>
                        <w:t>-method&gt;BASIC&lt;/</w:t>
                      </w:r>
                      <w:proofErr w:type="spellStart"/>
                      <w:r>
                        <w:t>auth</w:t>
                      </w:r>
                      <w:proofErr w:type="spellEnd"/>
                      <w:r>
                        <w:t>-method&gt;</w:t>
                      </w:r>
                    </w:p>
                    <w:p w:rsidR="000045D5" w:rsidRDefault="000045D5" w:rsidP="00B7087A">
                      <w:pPr>
                        <w:pStyle w:val="Sinespaciado"/>
                        <w:ind w:firstLine="708"/>
                      </w:pPr>
                      <w:r>
                        <w:t>&lt;realm-name&gt;</w:t>
                      </w:r>
                      <w:proofErr w:type="spellStart"/>
                      <w:r>
                        <w:t>sparrowRealm</w:t>
                      </w:r>
                      <w:proofErr w:type="spellEnd"/>
                      <w:r>
                        <w:t>&lt;/realm-name&gt;</w:t>
                      </w:r>
                    </w:p>
                    <w:p w:rsidR="000045D5" w:rsidRDefault="000045D5" w:rsidP="00B7087A">
                      <w:pPr>
                        <w:pStyle w:val="Sinespaciado"/>
                      </w:pPr>
                      <w:r>
                        <w:t>&lt;/login-</w:t>
                      </w:r>
                      <w:proofErr w:type="spellStart"/>
                      <w:r>
                        <w:t>config</w:t>
                      </w:r>
                      <w:proofErr w:type="spellEnd"/>
                      <w:r>
                        <w:t>&gt;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 xml:space="preserve">el realm y el tipo de autenticación que se utilizará, como ya hemos visto esta será BASIC y el realm es </w:t>
      </w:r>
      <w:proofErr w:type="spellStart"/>
      <w:r>
        <w:t>sparrowRealm</w:t>
      </w:r>
      <w:proofErr w:type="spellEnd"/>
      <w:r>
        <w:t>, las líneas que se tienen que añadir entonces serán:</w:t>
      </w:r>
    </w:p>
    <w:p w:rsidR="00B7087A" w:rsidRDefault="00B7087A" w:rsidP="00731DA2">
      <w:r>
        <w:rPr>
          <w:noProof/>
          <w:lang w:eastAsia="es-ES"/>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2095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chemeClr val="bg1"/>
                          </a:solidFill>
                          <a:miter lim="800000"/>
                          <a:headEnd/>
                          <a:tailEnd/>
                        </a:ln>
                      </wps:spPr>
                      <wps:txbx>
                        <w:txbxContent>
                          <w:p w:rsidR="000045D5" w:rsidRDefault="000045D5" w:rsidP="00B7087A">
                            <w:pPr>
                              <w:pStyle w:val="Sinespaciado"/>
                            </w:pPr>
                            <w:r>
                              <w:t>&lt;</w:t>
                            </w:r>
                            <w:proofErr w:type="gramStart"/>
                            <w:r>
                              <w:t>security-role</w:t>
                            </w:r>
                            <w:proofErr w:type="gramEnd"/>
                            <w:r>
                              <w:t>&gt;</w:t>
                            </w:r>
                          </w:p>
                          <w:p w:rsidR="000045D5" w:rsidRDefault="000045D5" w:rsidP="00B7087A">
                            <w:pPr>
                              <w:pStyle w:val="Sinespaciado"/>
                            </w:pPr>
                            <w:r>
                              <w:t xml:space="preserve">    &lt;role-name&gt;USERS&lt;/role-name&gt;</w:t>
                            </w:r>
                          </w:p>
                          <w:p w:rsidR="000045D5" w:rsidRDefault="000045D5"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" strokecolor="white [3212]">
                <v:textbox style="mso-fit-shape-to-text:t">
                  <w:txbxContent>
                    <w:p w:rsidR="000045D5" w:rsidRDefault="000045D5" w:rsidP="00B7087A">
                      <w:pPr>
                        <w:pStyle w:val="Sinespaciado"/>
                      </w:pPr>
                      <w:r>
                        <w:t>&lt;</w:t>
                      </w:r>
                      <w:proofErr w:type="gramStart"/>
                      <w:r>
                        <w:t>security-role</w:t>
                      </w:r>
                      <w:proofErr w:type="gramEnd"/>
                      <w:r>
                        <w:t>&gt;</w:t>
                      </w:r>
                    </w:p>
                    <w:p w:rsidR="000045D5" w:rsidRDefault="000045D5" w:rsidP="00B7087A">
                      <w:pPr>
                        <w:pStyle w:val="Sinespaciado"/>
                      </w:pPr>
                      <w:r>
                        <w:t xml:space="preserve">    &lt;role-name&gt;USERS&lt;/role-name&gt;</w:t>
                      </w:r>
                    </w:p>
                    <w:p w:rsidR="000045D5" w:rsidRDefault="000045D5"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2141AB" w:rsidP="00731DA2">
      <w:r>
        <w:rPr>
          <w:noProof/>
          <w:lang w:eastAsia="es-ES"/>
        </w:rPr>
        <mc:AlternateContent>
          <mc:Choice Requires="wps">
            <w:drawing>
              <wp:anchor distT="45720" distB="45720" distL="114300" distR="114300" simplePos="0" relativeHeight="251673600" behindDoc="0" locked="0" layoutInCell="1" allowOverlap="1" wp14:anchorId="7DCE345E" wp14:editId="6ABBEA77">
                <wp:simplePos x="0" y="0"/>
                <wp:positionH relativeFrom="margin">
                  <wp:align>center</wp:align>
                </wp:positionH>
                <wp:positionV relativeFrom="paragraph">
                  <wp:posOffset>229235</wp:posOffset>
                </wp:positionV>
                <wp:extent cx="2990850" cy="1404620"/>
                <wp:effectExtent l="0" t="0" r="19050" b="2286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chemeClr val="bg1"/>
                          </a:solidFill>
                          <a:miter lim="800000"/>
                          <a:headEnd/>
                          <a:tailEnd/>
                        </a:ln>
                      </wps:spPr>
                      <wps:txbx>
                        <w:txbxContent>
                          <w:p w:rsidR="000045D5" w:rsidRDefault="000045D5" w:rsidP="00B7087A">
                            <w:pPr>
                              <w:pStyle w:val="Sinespaciado"/>
                            </w:pPr>
                            <w:r>
                              <w:t>&lt;</w:t>
                            </w:r>
                            <w:proofErr w:type="gramStart"/>
                            <w:r>
                              <w:t>security-role-mapping</w:t>
                            </w:r>
                            <w:proofErr w:type="gramEnd"/>
                            <w:r>
                              <w:t>&gt;</w:t>
                            </w:r>
                          </w:p>
                          <w:p w:rsidR="000045D5" w:rsidRDefault="000045D5" w:rsidP="00B7087A">
                            <w:pPr>
                              <w:pStyle w:val="Sinespaciado"/>
                            </w:pPr>
                            <w:r>
                              <w:t xml:space="preserve">    &lt;role-name&gt;USERS&lt;/role-name&gt;</w:t>
                            </w:r>
                          </w:p>
                          <w:p w:rsidR="000045D5" w:rsidRDefault="000045D5" w:rsidP="00B7087A">
                            <w:pPr>
                              <w:pStyle w:val="Sinespaciado"/>
                            </w:pPr>
                            <w:r>
                              <w:t xml:space="preserve">    &lt;group-name&gt;USERS&lt;/group-name&gt;</w:t>
                            </w:r>
                          </w:p>
                          <w:p w:rsidR="000045D5" w:rsidRDefault="000045D5"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CE345E" id="_x0000_s1034" type="#_x0000_t202" style="position:absolute;left:0;text-align:left;margin-left:0;margin-top:18.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" strokecolor="white [3212]">
                <v:textbox style="mso-fit-shape-to-text:t">
                  <w:txbxContent>
                    <w:p w:rsidR="000045D5" w:rsidRDefault="000045D5" w:rsidP="00B7087A">
                      <w:pPr>
                        <w:pStyle w:val="Sinespaciado"/>
                      </w:pPr>
                      <w:r>
                        <w:t>&lt;</w:t>
                      </w:r>
                      <w:proofErr w:type="gramStart"/>
                      <w:r>
                        <w:t>security-role-mapping</w:t>
                      </w:r>
                      <w:proofErr w:type="gramEnd"/>
                      <w:r>
                        <w:t>&gt;</w:t>
                      </w:r>
                    </w:p>
                    <w:p w:rsidR="000045D5" w:rsidRDefault="000045D5" w:rsidP="00B7087A">
                      <w:pPr>
                        <w:pStyle w:val="Sinespaciado"/>
                      </w:pPr>
                      <w:r>
                        <w:t xml:space="preserve">    &lt;role-name&gt;USERS&lt;/role-name&gt;</w:t>
                      </w:r>
                    </w:p>
                    <w:p w:rsidR="000045D5" w:rsidRDefault="000045D5" w:rsidP="00B7087A">
                      <w:pPr>
                        <w:pStyle w:val="Sinespaciado"/>
                      </w:pPr>
                      <w:r>
                        <w:t xml:space="preserve">    &lt;group-name&gt;USERS&lt;/group-name&gt;</w:t>
                      </w:r>
                    </w:p>
                    <w:p w:rsidR="000045D5" w:rsidRDefault="000045D5" w:rsidP="00B7087A">
                      <w:pPr>
                        <w:pStyle w:val="Sinespaciado"/>
                      </w:pPr>
                      <w:r>
                        <w:t>&lt;/security-role-mapping&gt;</w:t>
                      </w:r>
                    </w:p>
                  </w:txbxContent>
                </v:textbox>
                <w10:wrap type="topAndBottom" anchorx="margin"/>
              </v:shape>
            </w:pict>
          </mc:Fallback>
        </mc:AlternateContent>
      </w:r>
    </w:p>
    <w:p w:rsidR="00B13A3C" w:rsidRDefault="00B13A3C" w:rsidP="00731DA2"/>
    <w:p w:rsidR="00B13A3C" w:rsidRDefault="00B13A3C" w:rsidP="00B13A3C">
      <w:r>
        <w:rPr>
          <w:noProof/>
          <w:lang w:eastAsia="es-ES"/>
        </w:rPr>
        <w:lastRenderedPageBreak/>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032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chemeClr val="bg1"/>
                          </a:solidFill>
                          <a:miter lim="800000"/>
                          <a:headEnd/>
                          <a:tailEnd/>
                        </a:ln>
                      </wps:spPr>
                      <wps:txbx>
                        <w:txbxContent>
                          <w:p w:rsidR="000045D5" w:rsidRDefault="000045D5" w:rsidP="00B13A3C">
                            <w:pPr>
                              <w:pStyle w:val="Sinespaciado"/>
                            </w:pPr>
                            <w:r>
                              <w:t>&lt;</w:t>
                            </w:r>
                            <w:proofErr w:type="gramStart"/>
                            <w:r>
                              <w:t>security-constraint</w:t>
                            </w:r>
                            <w:proofErr w:type="gramEnd"/>
                            <w:r>
                              <w:t>&gt;</w:t>
                            </w:r>
                          </w:p>
                          <w:p w:rsidR="000045D5" w:rsidRDefault="000045D5" w:rsidP="00B13A3C">
                            <w:pPr>
                              <w:pStyle w:val="Sinespaciado"/>
                            </w:pPr>
                            <w:r>
                              <w:t xml:space="preserve">    &lt;</w:t>
                            </w:r>
                            <w:proofErr w:type="gramStart"/>
                            <w:r>
                              <w:t>web-resource-collection</w:t>
                            </w:r>
                            <w:proofErr w:type="gramEnd"/>
                            <w:r>
                              <w:t>&gt;</w:t>
                            </w:r>
                          </w:p>
                          <w:p w:rsidR="000045D5" w:rsidRDefault="000045D5" w:rsidP="00B13A3C">
                            <w:pPr>
                              <w:pStyle w:val="Sinespaciado"/>
                            </w:pPr>
                            <w:r>
                              <w:t xml:space="preserve">      &lt;web-resource-name&gt;</w:t>
                            </w:r>
                            <w:r w:rsidRPr="00B13A3C">
                              <w:rPr>
                                <w:b/>
                              </w:rPr>
                              <w:t>NOMBRE</w:t>
                            </w:r>
                            <w:r>
                              <w:t>&lt;/web-resource-name&gt;</w:t>
                            </w:r>
                          </w:p>
                          <w:p w:rsidR="000045D5" w:rsidRDefault="000045D5" w:rsidP="00B13A3C">
                            <w:pPr>
                              <w:pStyle w:val="Sinespaciado"/>
                            </w:pPr>
                            <w:r>
                              <w:t xml:space="preserve">      &lt;url-pattern&gt;</w:t>
                            </w:r>
                            <w:r w:rsidRPr="00B13A3C">
                              <w:rPr>
                                <w:b/>
                              </w:rPr>
                              <w:t>URL</w:t>
                            </w:r>
                            <w:r>
                              <w:t xml:space="preserve"> &lt;/url-pattern&gt;</w:t>
                            </w:r>
                          </w:p>
                          <w:p w:rsidR="000045D5" w:rsidRDefault="000045D5" w:rsidP="00B13A3C">
                            <w:pPr>
                              <w:pStyle w:val="Sinespaciado"/>
                            </w:pPr>
                            <w:r>
                              <w:t xml:space="preserve">      &lt;http-method&gt;</w:t>
                            </w:r>
                            <w:r w:rsidRPr="00B13A3C">
                              <w:rPr>
                                <w:b/>
                              </w:rPr>
                              <w:t>MÉTODO HTTP</w:t>
                            </w:r>
                            <w:r>
                              <w:t>&lt;/http-method&gt;</w:t>
                            </w:r>
                          </w:p>
                          <w:p w:rsidR="000045D5" w:rsidRDefault="000045D5" w:rsidP="00B13A3C">
                            <w:pPr>
                              <w:pStyle w:val="Sinespaciado"/>
                            </w:pPr>
                            <w:r>
                              <w:t xml:space="preserve">    &lt;/web-resource-collection&gt;</w:t>
                            </w:r>
                          </w:p>
                          <w:p w:rsidR="000045D5" w:rsidRDefault="000045D5" w:rsidP="00B13A3C">
                            <w:pPr>
                              <w:pStyle w:val="Sinespaciado"/>
                            </w:pPr>
                            <w:r>
                              <w:t xml:space="preserve">    &lt;</w:t>
                            </w:r>
                            <w:proofErr w:type="spellStart"/>
                            <w:proofErr w:type="gramStart"/>
                            <w:r>
                              <w:t>auth</w:t>
                            </w:r>
                            <w:proofErr w:type="spellEnd"/>
                            <w:r>
                              <w:t>-constraint</w:t>
                            </w:r>
                            <w:proofErr w:type="gramEnd"/>
                            <w:r>
                              <w:t>&gt;</w:t>
                            </w:r>
                          </w:p>
                          <w:p w:rsidR="000045D5" w:rsidRDefault="000045D5" w:rsidP="00B13A3C">
                            <w:pPr>
                              <w:pStyle w:val="Sinespaciado"/>
                            </w:pPr>
                            <w:r>
                              <w:t xml:space="preserve">      &lt;</w:t>
                            </w:r>
                            <w:proofErr w:type="gramStart"/>
                            <w:r>
                              <w:t>description&gt;</w:t>
                            </w:r>
                            <w:proofErr w:type="gramEnd"/>
                            <w:r w:rsidRPr="00B13A3C">
                              <w:rPr>
                                <w:b/>
                              </w:rPr>
                              <w:t>DESCRIPCIÓN</w:t>
                            </w:r>
                            <w:r>
                              <w:t xml:space="preserve"> &lt;/description&gt;</w:t>
                            </w:r>
                          </w:p>
                          <w:p w:rsidR="000045D5" w:rsidRDefault="000045D5" w:rsidP="00B13A3C">
                            <w:pPr>
                              <w:pStyle w:val="Sinespaciado"/>
                            </w:pPr>
                            <w:r>
                              <w:t xml:space="preserve">      &lt;role-name&gt;</w:t>
                            </w:r>
                            <w:r w:rsidRPr="00B13A3C">
                              <w:rPr>
                                <w:b/>
                              </w:rPr>
                              <w:t>ROL</w:t>
                            </w:r>
                            <w:r>
                              <w:t>&lt;/role-name&gt;</w:t>
                            </w:r>
                          </w:p>
                          <w:p w:rsidR="000045D5" w:rsidRDefault="000045D5" w:rsidP="00B13A3C">
                            <w:pPr>
                              <w:pStyle w:val="Sinespaciado"/>
                            </w:pPr>
                            <w:r>
                              <w:t xml:space="preserve">    &lt;/</w:t>
                            </w:r>
                            <w:proofErr w:type="spellStart"/>
                            <w:r>
                              <w:t>auth</w:t>
                            </w:r>
                            <w:proofErr w:type="spellEnd"/>
                            <w:r>
                              <w:t>-constraint&gt;</w:t>
                            </w:r>
                          </w:p>
                          <w:p w:rsidR="000045D5" w:rsidRDefault="000045D5"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" strokecolor="white [3212]">
                <v:textbox style="mso-fit-shape-to-text:t">
                  <w:txbxContent>
                    <w:p w:rsidR="000045D5" w:rsidRDefault="000045D5" w:rsidP="00B13A3C">
                      <w:pPr>
                        <w:pStyle w:val="Sinespaciado"/>
                      </w:pPr>
                      <w:r>
                        <w:t>&lt;</w:t>
                      </w:r>
                      <w:proofErr w:type="gramStart"/>
                      <w:r>
                        <w:t>security-constraint</w:t>
                      </w:r>
                      <w:proofErr w:type="gramEnd"/>
                      <w:r>
                        <w:t>&gt;</w:t>
                      </w:r>
                    </w:p>
                    <w:p w:rsidR="000045D5" w:rsidRDefault="000045D5" w:rsidP="00B13A3C">
                      <w:pPr>
                        <w:pStyle w:val="Sinespaciado"/>
                      </w:pPr>
                      <w:r>
                        <w:t xml:space="preserve">    &lt;</w:t>
                      </w:r>
                      <w:proofErr w:type="gramStart"/>
                      <w:r>
                        <w:t>web-resource-collection</w:t>
                      </w:r>
                      <w:proofErr w:type="gramEnd"/>
                      <w:r>
                        <w:t>&gt;</w:t>
                      </w:r>
                    </w:p>
                    <w:p w:rsidR="000045D5" w:rsidRDefault="000045D5" w:rsidP="00B13A3C">
                      <w:pPr>
                        <w:pStyle w:val="Sinespaciado"/>
                      </w:pPr>
                      <w:r>
                        <w:t xml:space="preserve">      &lt;web-resource-name&gt;</w:t>
                      </w:r>
                      <w:r w:rsidRPr="00B13A3C">
                        <w:rPr>
                          <w:b/>
                        </w:rPr>
                        <w:t>NOMBRE</w:t>
                      </w:r>
                      <w:r>
                        <w:t>&lt;/web-resource-name&gt;</w:t>
                      </w:r>
                    </w:p>
                    <w:p w:rsidR="000045D5" w:rsidRDefault="000045D5" w:rsidP="00B13A3C">
                      <w:pPr>
                        <w:pStyle w:val="Sinespaciado"/>
                      </w:pPr>
                      <w:r>
                        <w:t xml:space="preserve">      &lt;url-pattern&gt;</w:t>
                      </w:r>
                      <w:r w:rsidRPr="00B13A3C">
                        <w:rPr>
                          <w:b/>
                        </w:rPr>
                        <w:t>URL</w:t>
                      </w:r>
                      <w:r>
                        <w:t xml:space="preserve"> &lt;/url-pattern&gt;</w:t>
                      </w:r>
                    </w:p>
                    <w:p w:rsidR="000045D5" w:rsidRDefault="000045D5" w:rsidP="00B13A3C">
                      <w:pPr>
                        <w:pStyle w:val="Sinespaciado"/>
                      </w:pPr>
                      <w:r>
                        <w:t xml:space="preserve">      &lt;http-method&gt;</w:t>
                      </w:r>
                      <w:r w:rsidRPr="00B13A3C">
                        <w:rPr>
                          <w:b/>
                        </w:rPr>
                        <w:t>MÉTODO HTTP</w:t>
                      </w:r>
                      <w:r>
                        <w:t>&lt;/http-method&gt;</w:t>
                      </w:r>
                    </w:p>
                    <w:p w:rsidR="000045D5" w:rsidRDefault="000045D5" w:rsidP="00B13A3C">
                      <w:pPr>
                        <w:pStyle w:val="Sinespaciado"/>
                      </w:pPr>
                      <w:r>
                        <w:t xml:space="preserve">    &lt;/web-resource-collection&gt;</w:t>
                      </w:r>
                    </w:p>
                    <w:p w:rsidR="000045D5" w:rsidRDefault="000045D5" w:rsidP="00B13A3C">
                      <w:pPr>
                        <w:pStyle w:val="Sinespaciado"/>
                      </w:pPr>
                      <w:r>
                        <w:t xml:space="preserve">    &lt;</w:t>
                      </w:r>
                      <w:proofErr w:type="spellStart"/>
                      <w:proofErr w:type="gramStart"/>
                      <w:r>
                        <w:t>auth</w:t>
                      </w:r>
                      <w:proofErr w:type="spellEnd"/>
                      <w:r>
                        <w:t>-constraint</w:t>
                      </w:r>
                      <w:proofErr w:type="gramEnd"/>
                      <w:r>
                        <w:t>&gt;</w:t>
                      </w:r>
                    </w:p>
                    <w:p w:rsidR="000045D5" w:rsidRDefault="000045D5" w:rsidP="00B13A3C">
                      <w:pPr>
                        <w:pStyle w:val="Sinespaciado"/>
                      </w:pPr>
                      <w:r>
                        <w:t xml:space="preserve">      &lt;</w:t>
                      </w:r>
                      <w:proofErr w:type="gramStart"/>
                      <w:r>
                        <w:t>description&gt;</w:t>
                      </w:r>
                      <w:proofErr w:type="gramEnd"/>
                      <w:r w:rsidRPr="00B13A3C">
                        <w:rPr>
                          <w:b/>
                        </w:rPr>
                        <w:t>DESCRIPCIÓN</w:t>
                      </w:r>
                      <w:r>
                        <w:t xml:space="preserve"> &lt;/description&gt;</w:t>
                      </w:r>
                    </w:p>
                    <w:p w:rsidR="000045D5" w:rsidRDefault="000045D5" w:rsidP="00B13A3C">
                      <w:pPr>
                        <w:pStyle w:val="Sinespaciado"/>
                      </w:pPr>
                      <w:r>
                        <w:t xml:space="preserve">      &lt;role-name&gt;</w:t>
                      </w:r>
                      <w:r w:rsidRPr="00B13A3C">
                        <w:rPr>
                          <w:b/>
                        </w:rPr>
                        <w:t>ROL</w:t>
                      </w:r>
                      <w:r>
                        <w:t>&lt;/role-name&gt;</w:t>
                      </w:r>
                    </w:p>
                    <w:p w:rsidR="000045D5" w:rsidRDefault="000045D5" w:rsidP="00B13A3C">
                      <w:pPr>
                        <w:pStyle w:val="Sinespaciado"/>
                      </w:pPr>
                      <w:r>
                        <w:t xml:space="preserve">    &lt;/</w:t>
                      </w:r>
                      <w:proofErr w:type="spellStart"/>
                      <w:r>
                        <w:t>auth</w:t>
                      </w:r>
                      <w:proofErr w:type="spellEnd"/>
                      <w:r>
                        <w:t>-constraint&gt;</w:t>
                      </w:r>
                    </w:p>
                    <w:p w:rsidR="000045D5" w:rsidRDefault="000045D5"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w:t>
      </w:r>
      <w:proofErr w:type="spellStart"/>
      <w:r>
        <w:t>constraint</w:t>
      </w:r>
      <w:proofErr w:type="spellEnd"/>
      <w:r>
        <w:t>. Se pondrá un nombre a cada restricción con web-</w:t>
      </w:r>
      <w:proofErr w:type="spellStart"/>
      <w:r>
        <w:t>resource</w:t>
      </w:r>
      <w:proofErr w:type="spellEnd"/>
      <w:r>
        <w:t>-</w:t>
      </w:r>
      <w:proofErr w:type="spellStart"/>
      <w:r>
        <w:t>name</w:t>
      </w:r>
      <w:proofErr w:type="spellEnd"/>
      <w:r>
        <w:t>. La URL a proteger se indica mediante url-</w:t>
      </w:r>
      <w:proofErr w:type="spellStart"/>
      <w:r>
        <w:t>pattern</w:t>
      </w:r>
      <w:proofErr w:type="spellEnd"/>
      <w:r>
        <w:t>. Con http-</w:t>
      </w:r>
      <w:proofErr w:type="spellStart"/>
      <w:r>
        <w:t>method</w:t>
      </w:r>
      <w:proofErr w:type="spellEnd"/>
      <w:r>
        <w:t xml:space="preserve"> elegimos el método con el que se va a llamar a la función pudiendo ser GET, POST, PUT o DELETE. Se puede añadir una descripción con </w:t>
      </w:r>
      <w:proofErr w:type="spellStart"/>
      <w:r>
        <w:t>description</w:t>
      </w:r>
      <w:proofErr w:type="spellEnd"/>
      <w:r>
        <w:t xml:space="preserve"> y una de las partes más importantes es el rol para el que se ha creado esta restricción que será role-</w:t>
      </w:r>
      <w:proofErr w:type="spellStart"/>
      <w:r>
        <w:t>name</w:t>
      </w:r>
      <w:proofErr w:type="spellEnd"/>
      <w:r>
        <w:t>.</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0045D5" w:rsidRDefault="000045D5" w:rsidP="00B13A3C"/>
    <w:p w:rsidR="0022546F" w:rsidRDefault="0022546F" w:rsidP="00B01A4B">
      <w:pPr>
        <w:pStyle w:val="Ttulo3"/>
        <w:shd w:val="clear" w:color="auto" w:fill="DFD7E7" w:themeFill="accent5" w:themeFillTint="33"/>
      </w:pPr>
      <w:bookmarkStart w:id="30" w:name="_Toc429571397"/>
      <w:r>
        <w:t>Servicios</w:t>
      </w:r>
      <w:bookmarkEnd w:id="30"/>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lang w:eastAsia="es-ES"/>
        </w:rPr>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286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chemeClr val="bg1"/>
                          </a:solidFill>
                          <a:miter lim="800000"/>
                          <a:headEnd/>
                          <a:tailEnd/>
                        </a:ln>
                      </wps:spPr>
                      <wps:txbx>
                        <w:txbxContent>
                          <w:p w:rsidR="000045D5" w:rsidRDefault="000045D5" w:rsidP="00395369">
                            <w:pPr>
                              <w:pStyle w:val="Sinespaciado"/>
                            </w:pPr>
                            <w:r>
                              <w:t>&lt;</w:t>
                            </w:r>
                            <w:proofErr w:type="gramStart"/>
                            <w:r>
                              <w:t>servlet-mapping</w:t>
                            </w:r>
                            <w:proofErr w:type="gramEnd"/>
                            <w:r>
                              <w:t>&gt;</w:t>
                            </w:r>
                          </w:p>
                          <w:p w:rsidR="000045D5" w:rsidRDefault="000045D5" w:rsidP="00395369">
                            <w:pPr>
                              <w:pStyle w:val="Sinespaciado"/>
                            </w:pPr>
                            <w:r>
                              <w:t xml:space="preserve">    &lt;servlet-name&gt;JAX-RS Servlet&lt;/servlet-name&gt;</w:t>
                            </w:r>
                          </w:p>
                          <w:p w:rsidR="000045D5" w:rsidRDefault="000045D5" w:rsidP="00395369">
                            <w:pPr>
                              <w:pStyle w:val="Sinespaciado"/>
                            </w:pPr>
                            <w:r>
                              <w:t xml:space="preserve">    &lt;url-pattern&gt;/rest/*&lt;/url-pattern&gt;</w:t>
                            </w:r>
                          </w:p>
                          <w:p w:rsidR="000045D5" w:rsidRDefault="000045D5"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" strokecolor="white [3212]">
                <v:textbox style="mso-fit-shape-to-text:t">
                  <w:txbxContent>
                    <w:p w:rsidR="000045D5" w:rsidRDefault="000045D5" w:rsidP="00395369">
                      <w:pPr>
                        <w:pStyle w:val="Sinespaciado"/>
                      </w:pPr>
                      <w:r>
                        <w:t>&lt;</w:t>
                      </w:r>
                      <w:proofErr w:type="gramStart"/>
                      <w:r>
                        <w:t>servlet-mapping</w:t>
                      </w:r>
                      <w:proofErr w:type="gramEnd"/>
                      <w:r>
                        <w:t>&gt;</w:t>
                      </w:r>
                    </w:p>
                    <w:p w:rsidR="000045D5" w:rsidRDefault="000045D5" w:rsidP="00395369">
                      <w:pPr>
                        <w:pStyle w:val="Sinespaciado"/>
                      </w:pPr>
                      <w:r>
                        <w:t xml:space="preserve">    &lt;servlet-name&gt;JAX-RS Servlet&lt;/servlet-name&gt;</w:t>
                      </w:r>
                    </w:p>
                    <w:p w:rsidR="000045D5" w:rsidRDefault="000045D5" w:rsidP="00395369">
                      <w:pPr>
                        <w:pStyle w:val="Sinespaciado"/>
                      </w:pPr>
                      <w:r>
                        <w:t xml:space="preserve">    &lt;url-pattern&gt;/rest/*&lt;/url-pattern&gt;</w:t>
                      </w:r>
                    </w:p>
                    <w:p w:rsidR="000045D5" w:rsidRDefault="000045D5" w:rsidP="00395369">
                      <w:pPr>
                        <w:pStyle w:val="Sinespaciado"/>
                      </w:pPr>
                      <w:r>
                        <w:t>&lt;/servlet-mapping&gt;</w:t>
                      </w:r>
                    </w:p>
                  </w:txbxContent>
                </v:textbox>
                <w10:wrap type="topAndBottom" anchorx="margin"/>
              </v:shape>
            </w:pict>
          </mc:Fallback>
        </mc:AlternateContent>
      </w:r>
      <w:r>
        <w:t xml:space="preserve">El servicio debe ser configurado en el archivo web.xml para que la aplicación sepa </w:t>
      </w:r>
      <w:r w:rsidR="0053248C">
        <w:t>cómo</w:t>
      </w:r>
      <w:r>
        <w:t xml:space="preserve">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lastRenderedPageBreak/>
        <w:t>Como se puede observar esta información va contenida en url-</w:t>
      </w:r>
      <w:proofErr w:type="spellStart"/>
      <w:r>
        <w:t>pattern</w:t>
      </w:r>
      <w:proofErr w:type="spellEnd"/>
      <w:r>
        <w:t xml:space="preserve"> y se indica que la URL raíz de nuestro servicio va a ser /</w:t>
      </w:r>
      <w:proofErr w:type="spellStart"/>
      <w:r>
        <w:t>rest</w:t>
      </w:r>
      <w:proofErr w:type="spellEnd"/>
      <w:r>
        <w:t>.</w:t>
      </w:r>
    </w:p>
    <w:p w:rsidR="0022546F" w:rsidRDefault="0022546F" w:rsidP="0022546F">
      <w:r>
        <w:t>Cada método que quede como público para los servicios debe especificar su path mediante la anotación @path</w:t>
      </w:r>
      <w:r w:rsidR="00395369">
        <w:t xml:space="preserve"> (estos path serán los que cuelgan de la dirección /</w:t>
      </w:r>
      <w:proofErr w:type="spellStart"/>
      <w:r w:rsidR="00395369">
        <w:t>rest</w:t>
      </w:r>
      <w:proofErr w:type="spellEnd"/>
      <w:r w:rsidR="00395369">
        <w: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w:t>
      </w:r>
      <w:proofErr w:type="gramStart"/>
      <w:r w:rsidR="00936EBD">
        <w:t>@Consumes(</w:t>
      </w:r>
      <w:proofErr w:type="gramEnd"/>
      <w:r w:rsidR="00936EBD">
        <w:t xml:space="preserve">formato) o si los va a devolver @Produces(formato). </w:t>
      </w:r>
    </w:p>
    <w:p w:rsidR="00936EBD" w:rsidRDefault="00936EBD" w:rsidP="0022546F">
      <w:r>
        <w:t xml:space="preserve">El formato de los datos utilizados se puede especificar con una cadena de texto o mediante la clase </w:t>
      </w:r>
      <w:proofErr w:type="spellStart"/>
      <w:r>
        <w:t>MediaType</w:t>
      </w:r>
      <w:proofErr w:type="spellEnd"/>
      <w:r>
        <w:t>.</w:t>
      </w:r>
    </w:p>
    <w:p w:rsidR="00936EBD" w:rsidRDefault="00936EBD" w:rsidP="00936EBD">
      <w:pPr>
        <w:pStyle w:val="Sinespaciado"/>
        <w:jc w:val="center"/>
      </w:pPr>
      <w:r>
        <w:t>“</w:t>
      </w:r>
      <w:proofErr w:type="gramStart"/>
      <w:r>
        <w:t>application/</w:t>
      </w:r>
      <w:proofErr w:type="spellStart"/>
      <w:r>
        <w:t>json</w:t>
      </w:r>
      <w:proofErr w:type="spellEnd"/>
      <w:proofErr w:type="gramEnd"/>
      <w:r>
        <w:t>”</w:t>
      </w:r>
    </w:p>
    <w:p w:rsidR="00936EBD" w:rsidRDefault="00936EBD" w:rsidP="00936EBD">
      <w:pPr>
        <w:pStyle w:val="Sinespaciado"/>
        <w:jc w:val="center"/>
      </w:pPr>
      <w:proofErr w:type="spellStart"/>
      <w:r>
        <w:t>mediaType.APPLICATION_JSON</w:t>
      </w:r>
      <w:proofErr w:type="spellEnd"/>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8">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54349C">
        <w:rPr>
          <w:noProof/>
        </w:rPr>
        <w:t>23</w:t>
      </w:r>
      <w:r>
        <w:fldChar w:fldCharType="end"/>
      </w:r>
    </w:p>
    <w:p w:rsidR="00936EBD" w:rsidRDefault="00936EBD" w:rsidP="00936EBD">
      <w:pPr>
        <w:pStyle w:val="Descripcin"/>
        <w:jc w:val="center"/>
      </w:pPr>
    </w:p>
    <w:p w:rsidR="00936EBD" w:rsidRDefault="00FD30BD" w:rsidP="00B01A4B">
      <w:pPr>
        <w:pStyle w:val="Ttulo4"/>
        <w:shd w:val="clear" w:color="auto" w:fill="ECE7F1"/>
      </w:pPr>
      <w:bookmarkStart w:id="31" w:name="_Toc429571398"/>
      <w:r>
        <w:t>JSON</w:t>
      </w:r>
      <w:bookmarkEnd w:id="31"/>
    </w:p>
    <w:p w:rsidR="00FD30BD" w:rsidRDefault="00FD30BD" w:rsidP="00FD30BD">
      <w:r>
        <w:t xml:space="preserve">Para poder hacer la conversión entre entidades en java y JSON se deben modificar estas. El primer paso será añadir la anotación </w:t>
      </w:r>
      <w:r w:rsidRPr="00FD30BD">
        <w:t>@</w:t>
      </w:r>
      <w:proofErr w:type="spellStart"/>
      <w:r w:rsidRPr="00FD30BD">
        <w:t>XmlRootElement</w:t>
      </w:r>
      <w:proofErr w:type="spellEnd"/>
      <w:r>
        <w:t xml:space="preserve"> que servirá para indicar que se puede convertir </w:t>
      </w:r>
      <w:r w:rsidR="0053248C">
        <w:t>a</w:t>
      </w:r>
      <w:r>
        <w:t xml:space="preserve"> XML. Esta anotación se añadirá a las clases User, </w:t>
      </w:r>
      <w:proofErr w:type="spellStart"/>
      <w:r>
        <w:t>UsersGroup</w:t>
      </w:r>
      <w:proofErr w:type="spellEnd"/>
      <w:r>
        <w:t xml:space="preserve">, </w:t>
      </w:r>
      <w:proofErr w:type="spellStart"/>
      <w:r>
        <w:t>Following</w:t>
      </w:r>
      <w:proofErr w:type="spellEnd"/>
      <w:r>
        <w:t xml:space="preserve"> y Chip. La clase </w:t>
      </w:r>
      <w:proofErr w:type="spellStart"/>
      <w:r>
        <w:t>FollowingPK</w:t>
      </w:r>
      <w:proofErr w:type="spellEnd"/>
      <w:r>
        <w:t xml:space="preserve"> no lo necesita ya que se utiliza de forma interna y no accedemos a ella directamente.</w:t>
      </w:r>
    </w:p>
    <w:p w:rsidR="00FD30BD" w:rsidRDefault="00FD30BD" w:rsidP="00FD30BD">
      <w:r>
        <w:t>Los métodos que utilicen algún tipo de relación con otra tabla llevarán la anotación @</w:t>
      </w:r>
      <w:proofErr w:type="spellStart"/>
      <w:r>
        <w:t>XmlTransient</w:t>
      </w:r>
      <w:proofErr w:type="spellEnd"/>
      <w:r>
        <w:t xml:space="preserve">. En la clase User esta se aplicará a los métodos </w:t>
      </w:r>
      <w:proofErr w:type="spellStart"/>
      <w:r>
        <w:t>getChips</w:t>
      </w:r>
      <w:proofErr w:type="spellEnd"/>
      <w:r>
        <w:t xml:space="preserve">, </w:t>
      </w:r>
      <w:proofErr w:type="spellStart"/>
      <w:r>
        <w:t>getFollowers</w:t>
      </w:r>
      <w:proofErr w:type="spellEnd"/>
      <w:r>
        <w:t xml:space="preserve"> y </w:t>
      </w:r>
      <w:proofErr w:type="spellStart"/>
      <w:r>
        <w:t>getFolloweds</w:t>
      </w:r>
      <w:proofErr w:type="spellEnd"/>
      <w:r>
        <w:t xml:space="preserve">. En la clase Chip será para </w:t>
      </w:r>
      <w:proofErr w:type="spellStart"/>
      <w:r>
        <w:t>getChips</w:t>
      </w:r>
      <w:proofErr w:type="spellEnd"/>
      <w:r>
        <w:t xml:space="preserve"> solo. El resto de entidades no necesitarán esta anotación.</w:t>
      </w:r>
    </w:p>
    <w:p w:rsidR="00FD30BD" w:rsidRDefault="00FD30BD" w:rsidP="00B01A4B">
      <w:pPr>
        <w:pStyle w:val="Ttulo4"/>
        <w:shd w:val="clear" w:color="auto" w:fill="ECE7F1"/>
      </w:pPr>
      <w:bookmarkStart w:id="32" w:name="_Toc429571399"/>
      <w:proofErr w:type="spellStart"/>
      <w:r>
        <w:t>ServicioUsers</w:t>
      </w:r>
      <w:bookmarkEnd w:id="32"/>
      <w:proofErr w:type="spellEnd"/>
    </w:p>
    <w:p w:rsidR="00FD30BD" w:rsidRDefault="00FD30BD" w:rsidP="00FD30BD">
      <w:r>
        <w:t xml:space="preserve">Este servicio se encargará de todas las operaciones relativas al control de usuarios y por lo tanto de </w:t>
      </w:r>
      <w:r w:rsidR="003E3F86">
        <w:t xml:space="preserve">las acciones necesarias para seguirlos. </w:t>
      </w:r>
      <w:r w:rsidR="0061045D">
        <w:t>Responderá a llamadas dentro de la URL users.</w:t>
      </w:r>
    </w:p>
    <w:p w:rsidR="003E3F86" w:rsidRDefault="00731DA2" w:rsidP="00FD30BD">
      <w:r>
        <w:t>La mejor forma de describir su funcionamiento es a través de los casos de uso, también se podrá ver el funcionamiento de los BO. Este servicio corresponde con los casos A2 hasta A5 y C1 a C4. El caso A1 es especial, cada cliente tiene que manejar a su modo como enviar los datos de autenticación al realizar llamadas</w:t>
      </w:r>
      <w:r w:rsidR="00E358F8">
        <w:t xml:space="preserve"> al servicio.</w:t>
      </w:r>
    </w:p>
    <w:p w:rsidR="00E358F8" w:rsidRPr="008D1D22" w:rsidRDefault="00E358F8" w:rsidP="00FD30BD">
      <w:r>
        <w:rPr>
          <w:b/>
        </w:rPr>
        <w:t xml:space="preserve">A2. </w:t>
      </w:r>
      <w:r w:rsidRPr="008D1D22">
        <w:t>Registro de usuario</w:t>
      </w:r>
    </w:p>
    <w:p w:rsidR="00E358F8" w:rsidRDefault="00E358F8" w:rsidP="00FD30BD">
      <w:r w:rsidRPr="00E358F8">
        <w:t>El cliente</w:t>
      </w:r>
      <w:r>
        <w:t xml:space="preserve"> debe recoger toda la información relativa al usuario y enviarla al servicio en formato JSON a la dirección </w:t>
      </w:r>
      <w:proofErr w:type="spellStart"/>
      <w:r>
        <w:t>addUser</w:t>
      </w:r>
      <w:proofErr w:type="spellEnd"/>
      <w:r>
        <w:t xml:space="preserve">. Se ha utilizado directamente la clase User de las entidades ya que acepta que solo se carguen los datos básicos sin especificar el resto. </w:t>
      </w:r>
    </w:p>
    <w:p w:rsidR="007138A7" w:rsidRDefault="007138A7" w:rsidP="00FD30BD">
      <w:r>
        <w:t xml:space="preserve">Los datos recogidos se cargan en un objeto de tipo User y se guardan llamando a UserBo. Para asignar el usuario a un grupo se hace mediante </w:t>
      </w:r>
      <w:proofErr w:type="spellStart"/>
      <w:r>
        <w:t>UsersGroupBoRemote</w:t>
      </w:r>
      <w:proofErr w:type="spellEnd"/>
      <w:r>
        <w:t xml:space="preserve"> al que solo se le pasa el nombre de usuario ya que el BO le asignará por defecto el rol USERS.</w:t>
      </w:r>
    </w:p>
    <w:p w:rsidR="007138A7" w:rsidRPr="008D1D22" w:rsidRDefault="007138A7" w:rsidP="00FD30BD">
      <w:r w:rsidRPr="007138A7">
        <w:rPr>
          <w:b/>
        </w:rPr>
        <w:t xml:space="preserve">A3. </w:t>
      </w:r>
      <w:r w:rsidRPr="008D1D22">
        <w:t>Recuperar clave</w:t>
      </w:r>
    </w:p>
    <w:p w:rsidR="007138A7" w:rsidRDefault="007138A7" w:rsidP="00FD30BD">
      <w:r>
        <w:t xml:space="preserve">El usuario debe introducir su email y su nombre de usuario para que el sistema compruebe que son correctos y en ese caso devolver la clave guardada en </w:t>
      </w:r>
      <w:proofErr w:type="spellStart"/>
      <w:r>
        <w:t>password_string</w:t>
      </w:r>
      <w:proofErr w:type="spellEnd"/>
      <w:r>
        <w:t xml:space="preserve"> ya que la columna password lleva la clave codificada.</w:t>
      </w:r>
    </w:p>
    <w:p w:rsidR="007138A7" w:rsidRDefault="007138A7" w:rsidP="00FD30BD">
      <w:r>
        <w:t xml:space="preserve">Se enviará un objeto del tipo Password con esta información a la dirección </w:t>
      </w:r>
      <w:proofErr w:type="spellStart"/>
      <w:r>
        <w:t>resetPassword</w:t>
      </w:r>
      <w:proofErr w:type="spellEnd"/>
      <w:r>
        <w:t xml:space="preserve">. Con el método </w:t>
      </w:r>
      <w:proofErr w:type="spellStart"/>
      <w:r>
        <w:t>recuperaPassword</w:t>
      </w:r>
      <w:proofErr w:type="spellEnd"/>
      <w:r>
        <w:t xml:space="preserve">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2141AB" w:rsidRDefault="002141AB" w:rsidP="00FD30BD"/>
    <w:p w:rsidR="006F1B71" w:rsidRDefault="006F1B71" w:rsidP="006F1B71">
      <w:pPr>
        <w:pStyle w:val="Sinespaciado"/>
      </w:pPr>
      <w:proofErr w:type="gramStart"/>
      <w:r w:rsidRPr="006F1B71">
        <w:t>newPassword=</w:t>
      </w:r>
      <w:proofErr w:type="gramEnd"/>
      <w:r w:rsidRPr="006F1B71">
        <w:t>target.request(MediaType.APPLICATION_JSON).post(Entity.entity(password,MediaType.APPLICATION_JSON),Password.class);</w:t>
      </w:r>
    </w:p>
    <w:p w:rsidR="006F1B71" w:rsidRDefault="006F1B71" w:rsidP="006F1B71">
      <w:pPr>
        <w:pStyle w:val="Sinespaciado"/>
      </w:pPr>
    </w:p>
    <w:p w:rsidR="006F1B71" w:rsidRDefault="006F1B71" w:rsidP="006F1B71">
      <w:r>
        <w:lastRenderedPageBreak/>
        <w:t>Al hacer la llamada se debe configurar con request o con response el tipo de datos que se van a utilizar pero solo se puede indicar uno de estos por lo que la información devuelta debe ser igual que la enviada.</w:t>
      </w:r>
    </w:p>
    <w:p w:rsidR="006F1B71" w:rsidRPr="008D1D22" w:rsidRDefault="006F1B71" w:rsidP="006F1B71">
      <w:r w:rsidRPr="006F1B71">
        <w:rPr>
          <w:b/>
        </w:rPr>
        <w:t xml:space="preserve">A4. </w:t>
      </w:r>
      <w:r w:rsidRPr="008D1D22">
        <w:t>Gestión de datos del usuario</w:t>
      </w:r>
    </w:p>
    <w:p w:rsidR="006F1B71" w:rsidRDefault="006F1B71" w:rsidP="006F1B71">
      <w:r>
        <w:t xml:space="preserve">Para esta operación es necesario realizar dos llamadas. La primera será </w:t>
      </w:r>
      <w:proofErr w:type="spellStart"/>
      <w:r>
        <w:t>getUsr</w:t>
      </w:r>
      <w:proofErr w:type="spellEnd"/>
      <w:proofErr w:type="gramStart"/>
      <w:r>
        <w:t>_(</w:t>
      </w:r>
      <w:proofErr w:type="spellStart"/>
      <w:proofErr w:type="gramEnd"/>
      <w:r>
        <w:t>username</w:t>
      </w:r>
      <w:proofErr w:type="spellEnd"/>
      <w:r>
        <w:t>) a la que se le pasa por la URL el nombre del usuario, esta buscará el usuario mediante el BO de usuario y  devolverá un objeto del tipo Users con la información básica del usuario.</w:t>
      </w:r>
    </w:p>
    <w:p w:rsidR="006F1B71" w:rsidRDefault="006F1B71" w:rsidP="006F1B71">
      <w:r>
        <w:t xml:space="preserve">La segunda llamada será a </w:t>
      </w:r>
      <w:proofErr w:type="spellStart"/>
      <w:r>
        <w:t>editUser</w:t>
      </w:r>
      <w:proofErr w:type="spellEnd"/>
      <w:r>
        <w:t xml:space="preserve"> que recogerá la información del usuario en un objeto User y la actualizará con </w:t>
      </w:r>
      <w:proofErr w:type="spellStart"/>
      <w:r>
        <w:t>userBo</w:t>
      </w:r>
      <w:proofErr w:type="spellEnd"/>
      <w:r>
        <w:t>.</w:t>
      </w:r>
    </w:p>
    <w:p w:rsidR="006F1B71" w:rsidRPr="008D1D22" w:rsidRDefault="002435D9" w:rsidP="006F1B71">
      <w:r w:rsidRPr="002435D9">
        <w:rPr>
          <w:b/>
        </w:rPr>
        <w:t xml:space="preserve">A5. </w:t>
      </w:r>
      <w:r w:rsidRPr="008D1D22">
        <w:t>Buscar usuario</w:t>
      </w:r>
    </w:p>
    <w:p w:rsidR="002435D9" w:rsidRDefault="002435D9" w:rsidP="006F1B71">
      <w:r>
        <w:t xml:space="preserve">En este caso se llamará a la dirección </w:t>
      </w:r>
      <w:proofErr w:type="spellStart"/>
      <w:r>
        <w:t>find</w:t>
      </w:r>
      <w:proofErr w:type="spellEnd"/>
      <w:proofErr w:type="gramStart"/>
      <w:r w:rsidR="00E520F2">
        <w:t>_(</w:t>
      </w:r>
      <w:proofErr w:type="gramEnd"/>
      <w:r w:rsidR="00E520F2">
        <w:t>apellido)</w:t>
      </w:r>
      <w:r>
        <w:t xml:space="preserve"> pasándole por URL el apellido del usuario que se quiere encontrar. Por medio de UserBo se recuperará una lista de objetos tipo User y se devolverá en JSON.</w:t>
      </w:r>
    </w:p>
    <w:p w:rsidR="002435D9" w:rsidRPr="008D1D22" w:rsidRDefault="002435D9" w:rsidP="006F1B71">
      <w:r w:rsidRPr="002435D9">
        <w:rPr>
          <w:b/>
        </w:rPr>
        <w:t xml:space="preserve">C1. </w:t>
      </w:r>
      <w:r w:rsidRPr="008D1D22">
        <w:t>Seguir usuario</w:t>
      </w:r>
    </w:p>
    <w:p w:rsidR="002435D9" w:rsidRDefault="002435D9" w:rsidP="006F1B71">
      <w:r>
        <w:t xml:space="preserve">El path utilizado en este caso es </w:t>
      </w:r>
      <w:proofErr w:type="spellStart"/>
      <w:r>
        <w:t>followUser</w:t>
      </w:r>
      <w:proofErr w:type="spellEnd"/>
      <w:r>
        <w:t xml:space="preserve"> al que se le pasará un objeto del tipo Follows, esta clase identifica al usuario actual y al que se va a seguir pero con un formato un poco especial ya que el usuario actual se indica mediante el nombre de usuario y el usuario a seguir mediante su id. Esto se debe a como se devuelven las listas de usuarios seguidos y de seguidores.</w:t>
      </w:r>
    </w:p>
    <w:p w:rsidR="002435D9" w:rsidRDefault="002435D9" w:rsidP="006F1B71">
      <w:r>
        <w:t xml:space="preserve">Mediante esta información se buscarán los usuarios y se guardarán en un objeto User para luego pasárselos a otro del tipo </w:t>
      </w:r>
      <w:proofErr w:type="spellStart"/>
      <w:r>
        <w:t>Following</w:t>
      </w:r>
      <w:proofErr w:type="spellEnd"/>
      <w:r>
        <w:t xml:space="preserve"> que será utilizado por el BO</w:t>
      </w:r>
      <w:r w:rsidR="009C1119">
        <w:t xml:space="preserve"> de </w:t>
      </w:r>
      <w:proofErr w:type="spellStart"/>
      <w:r w:rsidR="009C1119">
        <w:t>follow</w:t>
      </w:r>
      <w:proofErr w:type="spellEnd"/>
      <w:r>
        <w:t xml:space="preserve">. En esta situación se tiene que indicar a los usuarios también el </w:t>
      </w:r>
      <w:proofErr w:type="spellStart"/>
      <w:r>
        <w:t>following</w:t>
      </w:r>
      <w:proofErr w:type="spellEnd"/>
      <w:r>
        <w:t xml:space="preserve"> para que sepan a quien sigue (el usuario actual) y quie</w:t>
      </w:r>
      <w:r w:rsidR="009C1119">
        <w:t>n el sigue (el usuario seguido), para esto se utilizará UserBo.</w:t>
      </w:r>
    </w:p>
    <w:p w:rsidR="002435D9" w:rsidRPr="008D1D22" w:rsidRDefault="009C1119" w:rsidP="006F1B71">
      <w:r w:rsidRPr="009C1119">
        <w:rPr>
          <w:b/>
        </w:rPr>
        <w:t xml:space="preserve">C2. </w:t>
      </w:r>
      <w:r w:rsidRPr="008D1D22">
        <w:t>No seguir a usuario</w:t>
      </w:r>
    </w:p>
    <w:p w:rsidR="009C1119" w:rsidRDefault="009C1119" w:rsidP="006F1B71">
      <w:r>
        <w:t xml:space="preserve">Esta es la operación inversa a la anterior y se realiza mediante una llamada a </w:t>
      </w:r>
      <w:proofErr w:type="spellStart"/>
      <w:r>
        <w:t>noFollow</w:t>
      </w:r>
      <w:proofErr w:type="spellEnd"/>
      <w:r>
        <w:t xml:space="preserve">. Igual que en el caso anterior se va a recibir un objeto del tipo Follows con el que se buscarán a los usuarios para </w:t>
      </w:r>
      <w:r w:rsidR="00586D54">
        <w:t>instanciar</w:t>
      </w:r>
      <w:r>
        <w:t xml:space="preserve"> un objeto </w:t>
      </w:r>
      <w:proofErr w:type="spellStart"/>
      <w:r>
        <w:t>Following</w:t>
      </w:r>
      <w:proofErr w:type="spellEnd"/>
      <w:r>
        <w:t xml:space="preserve"> que se pasará a </w:t>
      </w:r>
      <w:proofErr w:type="spellStart"/>
      <w:r>
        <w:t>FollowBo</w:t>
      </w:r>
      <w:proofErr w:type="spellEnd"/>
      <w:r>
        <w:t>.</w:t>
      </w:r>
    </w:p>
    <w:p w:rsidR="009C1119" w:rsidRPr="008D1D22" w:rsidRDefault="009C1119" w:rsidP="006F1B71">
      <w:r w:rsidRPr="009C1119">
        <w:rPr>
          <w:b/>
        </w:rPr>
        <w:t>C3.</w:t>
      </w:r>
      <w:r w:rsidRPr="008D1D22">
        <w:t xml:space="preserve"> Usuarios seguidos</w:t>
      </w:r>
    </w:p>
    <w:p w:rsidR="009C1119" w:rsidRDefault="009C1119" w:rsidP="006F1B71">
      <w:r>
        <w:t xml:space="preserve">En la página principal de la aplicación hay una lista con los usuarios seguidos, para obtenerla se llamará a </w:t>
      </w:r>
      <w:proofErr w:type="spellStart"/>
      <w:r>
        <w:t>getFolloweds</w:t>
      </w:r>
      <w:proofErr w:type="spellEnd"/>
      <w:proofErr w:type="gramStart"/>
      <w:r w:rsidR="00E520F2">
        <w:t>_(</w:t>
      </w:r>
      <w:proofErr w:type="spellStart"/>
      <w:proofErr w:type="gramEnd"/>
      <w:r w:rsidR="00E520F2">
        <w:t>usr</w:t>
      </w:r>
      <w:proofErr w:type="spellEnd"/>
      <w:r w:rsidR="00E520F2">
        <w:t>)</w:t>
      </w:r>
      <w:r>
        <w:t xml:space="preserve"> y se le pasará como parámetro el nombre del usuario actual. Este valor se utilizará para buscar el usuario mediante UserBo, la información sobre los usuarios seguidos está en la clase User que nos devolverá una lista de tipo </w:t>
      </w:r>
      <w:proofErr w:type="spellStart"/>
      <w:r>
        <w:t>Following</w:t>
      </w:r>
      <w:proofErr w:type="spellEnd"/>
      <w:r>
        <w:t xml:space="preserve"> con los usuarios.</w:t>
      </w:r>
    </w:p>
    <w:p w:rsidR="009C1119" w:rsidRDefault="009C1119" w:rsidP="006F1B71">
      <w:r>
        <w:t xml:space="preserve">Puesto que devuelve un tipo de datos que es una entidad y resulta pesada y puede dar problemas debido a las relaciones se va a convertir a una lista de tipo MiniUser que contiene la información </w:t>
      </w:r>
      <w:r w:rsidR="00CA4644">
        <w:t xml:space="preserve">mínima </w:t>
      </w:r>
      <w:r>
        <w:t>requerida por la aplicación. Esta lista se devuelve entonces en JSON.</w:t>
      </w:r>
    </w:p>
    <w:p w:rsidR="002141AB" w:rsidRDefault="002141AB" w:rsidP="006F1B71">
      <w:pPr>
        <w:rPr>
          <w:b/>
        </w:rPr>
      </w:pPr>
    </w:p>
    <w:p w:rsidR="002141AB" w:rsidRDefault="002141AB" w:rsidP="006F1B71">
      <w:pPr>
        <w:rPr>
          <w:b/>
        </w:rPr>
      </w:pPr>
    </w:p>
    <w:p w:rsidR="009C1119" w:rsidRPr="008D1D22" w:rsidRDefault="00CA4B76" w:rsidP="006F1B71">
      <w:r w:rsidRPr="00CA4B76">
        <w:rPr>
          <w:b/>
        </w:rPr>
        <w:lastRenderedPageBreak/>
        <w:t xml:space="preserve">C4. </w:t>
      </w:r>
      <w:r w:rsidRPr="008D1D22">
        <w:t>Seguidores</w:t>
      </w:r>
    </w:p>
    <w:p w:rsidR="00CA4B76" w:rsidRDefault="00CA4B76" w:rsidP="006F1B71">
      <w:r>
        <w:t xml:space="preserve">Este caso funciona exactamente igual que el anterior con la excepción de que ahora se preguntará al usuario los seguidores. Para recuperar esta lista el cliente debe utilizar el path </w:t>
      </w:r>
      <w:proofErr w:type="spellStart"/>
      <w:r>
        <w:t>getFollowers</w:t>
      </w:r>
      <w:proofErr w:type="spellEnd"/>
      <w:proofErr w:type="gramStart"/>
      <w:r w:rsidR="00E520F2">
        <w:t>_(</w:t>
      </w:r>
      <w:proofErr w:type="spellStart"/>
      <w:proofErr w:type="gramEnd"/>
      <w:r w:rsidR="00E520F2">
        <w:t>usr</w:t>
      </w:r>
      <w:proofErr w:type="spellEnd"/>
      <w:r w:rsidR="00E520F2">
        <w:t>)</w:t>
      </w:r>
      <w:r>
        <w:t xml:space="preserve"> con el nombre de usuario actual como parámetro en la URL.</w:t>
      </w:r>
    </w:p>
    <w:p w:rsidR="0061045D" w:rsidRDefault="0061045D" w:rsidP="00B01A4B">
      <w:pPr>
        <w:pStyle w:val="Ttulo4"/>
        <w:shd w:val="clear" w:color="auto" w:fill="ECE7F1"/>
      </w:pPr>
      <w:bookmarkStart w:id="33" w:name="_Toc429571400"/>
      <w:proofErr w:type="spellStart"/>
      <w:r>
        <w:t>ServicioChips</w:t>
      </w:r>
      <w:bookmarkEnd w:id="33"/>
      <w:proofErr w:type="spellEnd"/>
    </w:p>
    <w:p w:rsidR="0061045D" w:rsidRDefault="0061045D" w:rsidP="0061045D">
      <w:r>
        <w:t>Este otro servicio se encarga del manejo de chips. Funcionará desde la URL chips y como en el servicio anterior se va a analizar a partir de los casos de uso los cuales serán de B1 a B4.</w:t>
      </w:r>
    </w:p>
    <w:p w:rsidR="0061045D" w:rsidRPr="008D1D22" w:rsidRDefault="0061045D" w:rsidP="0061045D">
      <w:r w:rsidRPr="008D1D22">
        <w:rPr>
          <w:b/>
        </w:rPr>
        <w:t>B1.</w:t>
      </w:r>
      <w:r w:rsidRPr="008D1D22">
        <w:t xml:space="preserve"> Mostrar temas de discusión</w:t>
      </w:r>
    </w:p>
    <w:p w:rsidR="0061045D" w:rsidRDefault="0061045D" w:rsidP="0061045D">
      <w:r>
        <w:t>En la página principal se mostrarán los temas de los que cuelgan los chips o respuestas. Los temas serán chips con thread null o lo que es lo mismo, que no responden a ningún otro chip. Por ello será necesario recuperar una lista que solo contenga ese tipo de chips.</w:t>
      </w:r>
    </w:p>
    <w:p w:rsidR="0061045D" w:rsidRDefault="0061045D" w:rsidP="0061045D">
      <w:r>
        <w:t xml:space="preserve">Para recuperar la lista se hará una llamada en la dirección </w:t>
      </w:r>
      <w:proofErr w:type="spellStart"/>
      <w:r>
        <w:t>topics</w:t>
      </w:r>
      <w:proofErr w:type="spellEnd"/>
      <w:r w:rsidR="00FC707A">
        <w:t xml:space="preserve">. Esta por medio de </w:t>
      </w:r>
      <w:proofErr w:type="spellStart"/>
      <w:r w:rsidR="00FC707A">
        <w:t>ChipBo</w:t>
      </w:r>
      <w:proofErr w:type="spellEnd"/>
      <w:r w:rsidR="00FC707A">
        <w:t xml:space="preserve"> recupera los chips con thread null, esta operación la realiza el DAO de Chips con una búsqueda específica definida en la entidad Chips.</w:t>
      </w:r>
    </w:p>
    <w:p w:rsidR="00FC707A" w:rsidRDefault="00FC707A" w:rsidP="00FC707A">
      <w:pPr>
        <w:pStyle w:val="Sinespaciado"/>
      </w:pPr>
      <w:proofErr w:type="gramStart"/>
      <w:r w:rsidRPr="00FC707A">
        <w:t>@</w:t>
      </w:r>
      <w:proofErr w:type="spellStart"/>
      <w:r w:rsidRPr="00FC707A">
        <w:t>NamedQuery</w:t>
      </w:r>
      <w:proofErr w:type="spellEnd"/>
      <w:r w:rsidRPr="00FC707A">
        <w:t>(</w:t>
      </w:r>
      <w:proofErr w:type="gramEnd"/>
      <w:r w:rsidRPr="00FC707A">
        <w:t>name="Chip.</w:t>
      </w:r>
      <w:proofErr w:type="spellStart"/>
      <w:r w:rsidRPr="000045D5">
        <w:t>findThemes</w:t>
      </w:r>
      <w:proofErr w:type="spellEnd"/>
      <w:r w:rsidRPr="00FC707A">
        <w:t xml:space="preserve">",query="SELECT c </w:t>
      </w:r>
      <w:r>
        <w:t xml:space="preserve">FROM Chip c WHERE </w:t>
      </w:r>
      <w:proofErr w:type="spellStart"/>
      <w:r>
        <w:t>c.chip</w:t>
      </w:r>
      <w:proofErr w:type="spellEnd"/>
      <w:r>
        <w:t>=NULL")</w:t>
      </w:r>
    </w:p>
    <w:p w:rsidR="002141AB" w:rsidRDefault="002141AB" w:rsidP="00FC707A"/>
    <w:p w:rsidR="00FC707A" w:rsidRDefault="00FC707A" w:rsidP="00FC707A">
      <w:r>
        <w:t>Como se puede comprobar en el código la condición para devolver el chip es que su chip sea NULL.</w:t>
      </w:r>
    </w:p>
    <w:p w:rsidR="00FC707A" w:rsidRDefault="00FC707A" w:rsidP="00FC707A">
      <w:r>
        <w:t>Se devolverá una lista de objetos del tipo Topics que es una versión mínima de la entidad Chip. Puesto que el BO devuelve una lista del tipo Chip será necesaria una conversión a este tipo de dato reducido.</w:t>
      </w:r>
    </w:p>
    <w:p w:rsidR="00FC707A" w:rsidRPr="008D1D22" w:rsidRDefault="00FC707A" w:rsidP="00FC707A">
      <w:r w:rsidRPr="00FC707A">
        <w:rPr>
          <w:b/>
        </w:rPr>
        <w:t xml:space="preserve">B2. </w:t>
      </w:r>
      <w:r w:rsidRPr="008D1D22">
        <w:t>Mostrar chips por tag</w:t>
      </w:r>
    </w:p>
    <w:p w:rsidR="00FC707A" w:rsidRDefault="00FC707A" w:rsidP="00FC707A">
      <w:r>
        <w:t xml:space="preserve">Si el usuario elige una entrada de la lista anterior obtendrá el tag del chip, que es </w:t>
      </w:r>
      <w:r w:rsidR="00687107">
        <w:t>el título del tema. Pasándole este tag por url a la dirección tag</w:t>
      </w:r>
      <w:proofErr w:type="gramStart"/>
      <w:r w:rsidR="00E520F2">
        <w:t>_(</w:t>
      </w:r>
      <w:proofErr w:type="gramEnd"/>
      <w:r w:rsidR="00E520F2">
        <w:t>tag)</w:t>
      </w:r>
      <w:r w:rsidR="00687107">
        <w:t xml:space="preserve"> se hará una búsqueda de todos los chips relacionados con este. Esto se hace por medio del BO de chips que nos devolverá una lista de tipo Chip, una vez mas hay que hacer una conversión a un tipo de datos menos pesado por lo que en este caso se utilizará el tipo Chips.</w:t>
      </w:r>
    </w:p>
    <w:p w:rsidR="00687107" w:rsidRPr="008D1D22" w:rsidRDefault="00687107" w:rsidP="00FC707A">
      <w:r w:rsidRPr="00687107">
        <w:rPr>
          <w:b/>
        </w:rPr>
        <w:t xml:space="preserve">B3. </w:t>
      </w:r>
      <w:r w:rsidRPr="008D1D22">
        <w:t>Crear tema</w:t>
      </w:r>
    </w:p>
    <w:p w:rsidR="00687107" w:rsidRDefault="00687107" w:rsidP="00FC707A">
      <w:r w:rsidRPr="00687107">
        <w:t>Los usuarios</w:t>
      </w:r>
      <w:r>
        <w:t xml:space="preserve"> de la aplicación tienen la posibilidad de crear nuevos temas. Para ello se realizará una llamada a la dirección </w:t>
      </w:r>
      <w:proofErr w:type="spellStart"/>
      <w:r>
        <w:t>addtopic</w:t>
      </w:r>
      <w:proofErr w:type="spellEnd"/>
      <w:r>
        <w:t xml:space="preserve"> que consume un objeto del tipo Topics en JSON.</w:t>
      </w:r>
    </w:p>
    <w:p w:rsidR="00687107" w:rsidRDefault="00687107" w:rsidP="00FC707A">
      <w:r>
        <w:t xml:space="preserve">El servicio recoge este objeto y lo convierte a otro del tipo Chip para añadirlo a la base de datos mediante el BO. Para especificar que el thread es null no se cargará el atributo chip con </w:t>
      </w:r>
      <w:proofErr w:type="spellStart"/>
      <w:r>
        <w:t>setChip</w:t>
      </w:r>
      <w:proofErr w:type="spellEnd"/>
      <w:r>
        <w:t>.</w:t>
      </w:r>
    </w:p>
    <w:p w:rsidR="00687107" w:rsidRPr="008D1D22" w:rsidRDefault="00687107" w:rsidP="00FC707A">
      <w:r w:rsidRPr="00687107">
        <w:rPr>
          <w:b/>
        </w:rPr>
        <w:t xml:space="preserve">B4. </w:t>
      </w:r>
      <w:r w:rsidRPr="008D1D22">
        <w:t>Contestar un chip</w:t>
      </w:r>
    </w:p>
    <w:p w:rsidR="00687107" w:rsidRDefault="00687107" w:rsidP="00FC707A">
      <w:r>
        <w:t xml:space="preserve">En la lista de chips de respuesta es posible añadir una respuesta nueva. Esto se hará mediante </w:t>
      </w:r>
      <w:r w:rsidR="008D1D22">
        <w:t>una llamada al path response que recibe un objeto del tipo Chips en JSON.</w:t>
      </w:r>
    </w:p>
    <w:p w:rsidR="008D1D22" w:rsidRDefault="008D1D22" w:rsidP="00FC707A">
      <w:r>
        <w:lastRenderedPageBreak/>
        <w:t>El servicio se encargará de convertirlo a tipo Chip y esta vez sí que se debe especificar el Chip al que responde este. Para ello se obtiene el chip del que cuelga haciendo una búsqueda por id, el id de este se ha guardado previamente en el objeto Chips recibido.</w:t>
      </w:r>
    </w:p>
    <w:p w:rsidR="008D1D22" w:rsidRDefault="008D1D22" w:rsidP="00FC707A">
      <w:r>
        <w:t xml:space="preserve">Ahora ya se ha obtenido el chip del tema. Se guardan los datos recibidos en un Chip nuevo y le pasamos el chip del tema con </w:t>
      </w:r>
      <w:proofErr w:type="spellStart"/>
      <w:r>
        <w:t>setChip</w:t>
      </w:r>
      <w:proofErr w:type="spellEnd"/>
      <w:r>
        <w:t xml:space="preserve"> para que este ya sea una respuesta.</w:t>
      </w:r>
    </w:p>
    <w:p w:rsidR="008D1D22" w:rsidRDefault="008D1D22" w:rsidP="00B01A4B">
      <w:pPr>
        <w:pStyle w:val="Ttulo4"/>
        <w:shd w:val="clear" w:color="auto" w:fill="ECE7F1"/>
      </w:pPr>
      <w:bookmarkStart w:id="34" w:name="_Toc429571401"/>
      <w:r>
        <w:t>Otras funciones del servicio</w:t>
      </w:r>
      <w:bookmarkEnd w:id="34"/>
    </w:p>
    <w:p w:rsidR="008D1D22" w:rsidRDefault="008D1D22" w:rsidP="008D1D22">
      <w:r>
        <w:t>Los servicios cuentan con algunas funciones extra que no quedan reflejadas en los casos de uso se puede decir que son funciones de utilidad para los clientes.</w:t>
      </w:r>
    </w:p>
    <w:p w:rsidR="008D1D22" w:rsidRDefault="0088466A" w:rsidP="008D1D22">
      <w:r>
        <w:t xml:space="preserve">En el servicio de usuarios se puede encontrar la dirección </w:t>
      </w:r>
      <w:proofErr w:type="spellStart"/>
      <w:r>
        <w:t>list</w:t>
      </w:r>
      <w:proofErr w:type="spellEnd"/>
      <w:r>
        <w:t xml:space="preserve"> que devolverá una lista de usuarios. Una utilidad muy importante que ofrece es en el path </w:t>
      </w:r>
      <w:proofErr w:type="spellStart"/>
      <w:r>
        <w:t>genkey</w:t>
      </w:r>
      <w:proofErr w:type="spellEnd"/>
      <w:r>
        <w:t xml:space="preserve"> al que se le pasará el password en texto plano por la url y devolverá también en texto el password codificado en SHA-256, es una función muy útil para el cliente a la hora de añadir usuarios nuevos al sistema.</w:t>
      </w:r>
    </w:p>
    <w:p w:rsidR="0088466A" w:rsidRDefault="0088466A" w:rsidP="00B01A4B">
      <w:pPr>
        <w:pStyle w:val="Ttulo4"/>
        <w:shd w:val="clear" w:color="auto" w:fill="ECE7F1"/>
      </w:pPr>
      <w:bookmarkStart w:id="35" w:name="_Toc429571402"/>
      <w:r>
        <w:t>Definiendo la seguridad</w:t>
      </w:r>
      <w:bookmarkEnd w:id="35"/>
    </w:p>
    <w:p w:rsidR="0088466A" w:rsidRDefault="0088466A" w:rsidP="0088466A">
      <w:r>
        <w:t>Una vez están definidas todas las funciones del servicio hay que añadir a web.xml las que requieran autenticación. Teniendo en cuenta los casos de uso y las funciones utilidad las URL seguras son:</w:t>
      </w:r>
    </w:p>
    <w:p w:rsidR="0088466A" w:rsidRDefault="00406C42" w:rsidP="0088466A">
      <w:pPr>
        <w:pStyle w:val="Prrafodelista"/>
        <w:numPr>
          <w:ilvl w:val="0"/>
          <w:numId w:val="18"/>
        </w:numPr>
      </w:pPr>
      <w:proofErr w:type="spellStart"/>
      <w:r>
        <w:t>getUsr</w:t>
      </w:r>
      <w:proofErr w:type="spellEnd"/>
      <w:r>
        <w:t xml:space="preserve"> (GET)</w:t>
      </w:r>
    </w:p>
    <w:p w:rsidR="00406C42" w:rsidRDefault="00406C42" w:rsidP="0088466A">
      <w:pPr>
        <w:pStyle w:val="Prrafodelista"/>
        <w:numPr>
          <w:ilvl w:val="0"/>
          <w:numId w:val="18"/>
        </w:numPr>
      </w:pPr>
      <w:proofErr w:type="spellStart"/>
      <w:r>
        <w:t>find</w:t>
      </w:r>
      <w:proofErr w:type="spellEnd"/>
      <w:r>
        <w:t xml:space="preserve"> (GET)</w:t>
      </w:r>
    </w:p>
    <w:p w:rsidR="00406C42" w:rsidRDefault="00406C42" w:rsidP="0088466A">
      <w:pPr>
        <w:pStyle w:val="Prrafodelista"/>
        <w:numPr>
          <w:ilvl w:val="0"/>
          <w:numId w:val="18"/>
        </w:numPr>
      </w:pPr>
      <w:proofErr w:type="spellStart"/>
      <w:r>
        <w:t>followUser</w:t>
      </w:r>
      <w:proofErr w:type="spellEnd"/>
      <w:r>
        <w:t xml:space="preserve"> (POST)</w:t>
      </w:r>
    </w:p>
    <w:p w:rsidR="00406C42" w:rsidRDefault="00406C42" w:rsidP="0088466A">
      <w:pPr>
        <w:pStyle w:val="Prrafodelista"/>
        <w:numPr>
          <w:ilvl w:val="0"/>
          <w:numId w:val="18"/>
        </w:numPr>
      </w:pPr>
      <w:proofErr w:type="spellStart"/>
      <w:r>
        <w:t>noFollow</w:t>
      </w:r>
      <w:proofErr w:type="spellEnd"/>
      <w:r>
        <w:t xml:space="preserve"> (POST)</w:t>
      </w:r>
    </w:p>
    <w:p w:rsidR="00406C42" w:rsidRDefault="00406C42" w:rsidP="0088466A">
      <w:pPr>
        <w:pStyle w:val="Prrafodelista"/>
        <w:numPr>
          <w:ilvl w:val="0"/>
          <w:numId w:val="18"/>
        </w:numPr>
      </w:pPr>
      <w:proofErr w:type="spellStart"/>
      <w:r>
        <w:t>getFolloweds</w:t>
      </w:r>
      <w:proofErr w:type="spellEnd"/>
      <w:r>
        <w:t xml:space="preserve"> (GET)</w:t>
      </w:r>
    </w:p>
    <w:p w:rsidR="00406C42" w:rsidRDefault="00406C42" w:rsidP="0088466A">
      <w:pPr>
        <w:pStyle w:val="Prrafodelista"/>
        <w:numPr>
          <w:ilvl w:val="0"/>
          <w:numId w:val="18"/>
        </w:numPr>
      </w:pPr>
      <w:proofErr w:type="spellStart"/>
      <w:r>
        <w:t>getFollowers</w:t>
      </w:r>
      <w:proofErr w:type="spellEnd"/>
      <w:r>
        <w:t xml:space="preserve"> (GET)</w:t>
      </w:r>
    </w:p>
    <w:p w:rsidR="00406C42" w:rsidRDefault="00406C42" w:rsidP="0088466A">
      <w:pPr>
        <w:pStyle w:val="Prrafodelista"/>
        <w:numPr>
          <w:ilvl w:val="0"/>
          <w:numId w:val="18"/>
        </w:numPr>
      </w:pPr>
      <w:proofErr w:type="spellStart"/>
      <w:r>
        <w:t>topics</w:t>
      </w:r>
      <w:proofErr w:type="spellEnd"/>
      <w:r>
        <w:t xml:space="preserve"> (GET)</w:t>
      </w:r>
    </w:p>
    <w:p w:rsidR="00406C42" w:rsidRDefault="00406C42" w:rsidP="0088466A">
      <w:pPr>
        <w:pStyle w:val="Prrafodelista"/>
        <w:numPr>
          <w:ilvl w:val="0"/>
          <w:numId w:val="18"/>
        </w:numPr>
      </w:pPr>
      <w:r>
        <w:t>tag (GET)</w:t>
      </w:r>
    </w:p>
    <w:p w:rsidR="00406C42" w:rsidRDefault="00406C42" w:rsidP="0088466A">
      <w:pPr>
        <w:pStyle w:val="Prrafodelista"/>
        <w:numPr>
          <w:ilvl w:val="0"/>
          <w:numId w:val="18"/>
        </w:numPr>
      </w:pPr>
      <w:proofErr w:type="spellStart"/>
      <w:r>
        <w:t>addtopic</w:t>
      </w:r>
      <w:proofErr w:type="spellEnd"/>
      <w:r>
        <w:t xml:space="preserve"> (POST)</w:t>
      </w:r>
    </w:p>
    <w:p w:rsidR="00406C42" w:rsidRDefault="00406C42" w:rsidP="0088466A">
      <w:pPr>
        <w:pStyle w:val="Prrafodelista"/>
        <w:numPr>
          <w:ilvl w:val="0"/>
          <w:numId w:val="18"/>
        </w:numPr>
      </w:pPr>
      <w:r>
        <w:t>response (POST)</w:t>
      </w:r>
    </w:p>
    <w:p w:rsidR="00406C42" w:rsidRDefault="00406C42" w:rsidP="0088466A">
      <w:pPr>
        <w:pStyle w:val="Prrafodelista"/>
        <w:numPr>
          <w:ilvl w:val="0"/>
          <w:numId w:val="18"/>
        </w:numPr>
      </w:pPr>
      <w:proofErr w:type="spellStart"/>
      <w:r>
        <w:t>list</w:t>
      </w:r>
      <w:proofErr w:type="spellEnd"/>
      <w:r>
        <w:t xml:space="preserve"> (GET)</w:t>
      </w:r>
    </w:p>
    <w:p w:rsidR="00406C42" w:rsidRDefault="00406C42" w:rsidP="0088466A">
      <w:pPr>
        <w:pStyle w:val="Prrafodelista"/>
        <w:numPr>
          <w:ilvl w:val="0"/>
          <w:numId w:val="18"/>
        </w:numPr>
      </w:pPr>
      <w:proofErr w:type="spellStart"/>
      <w:r>
        <w:t>genkey</w:t>
      </w:r>
      <w:proofErr w:type="spellEnd"/>
      <w:r>
        <w:t xml:space="preserve"> (GET)</w:t>
      </w:r>
    </w:p>
    <w:p w:rsidR="00406C42" w:rsidRDefault="00406C42" w:rsidP="00406C42">
      <w:r>
        <w:t>Añadiendo las entradas security-</w:t>
      </w:r>
      <w:proofErr w:type="spellStart"/>
      <w:r>
        <w:t>constraint</w:t>
      </w:r>
      <w:proofErr w:type="spellEnd"/>
      <w:r>
        <w:t xml:space="preserve"> necesarios con esta información ya tendremos un servicio seguro.</w:t>
      </w:r>
    </w:p>
    <w:p w:rsidR="00AB4A40" w:rsidRDefault="00AB4A40" w:rsidP="00B01A4B">
      <w:pPr>
        <w:pStyle w:val="Ttulo4"/>
        <w:shd w:val="clear" w:color="auto" w:fill="ECE7F1"/>
      </w:pPr>
      <w:bookmarkStart w:id="36" w:name="_Toc429571403"/>
      <w:r>
        <w:t>CORS</w:t>
      </w:r>
      <w:bookmarkEnd w:id="36"/>
    </w:p>
    <w:p w:rsidR="00AB4A40" w:rsidRDefault="00AB4A40" w:rsidP="00AB4A40">
      <w:r>
        <w:t xml:space="preserve">Como ya vimos si el cliente que se va a conectar a nuestro servicio lo hace por medio de HTML y javascript nos encontraremos con el problema provocado por CORS. Para solucionarlo se ha creado un filtro Jersey. Este se llama </w:t>
      </w:r>
      <w:proofErr w:type="spellStart"/>
      <w:r>
        <w:t>FiltroAjax</w:t>
      </w:r>
      <w:proofErr w:type="spellEnd"/>
      <w:r>
        <w:t xml:space="preserve">. </w:t>
      </w:r>
    </w:p>
    <w:p w:rsidR="00AB4A40" w:rsidRDefault="00AB4A40" w:rsidP="00AB4A40">
      <w:r>
        <w:t xml:space="preserve">El filtro Jersey da acceso a </w:t>
      </w:r>
      <w:proofErr w:type="spellStart"/>
      <w:r>
        <w:t>ContainerRequestContext</w:t>
      </w:r>
      <w:proofErr w:type="spellEnd"/>
      <w:r>
        <w:t xml:space="preserve"> y a </w:t>
      </w:r>
      <w:proofErr w:type="spellStart"/>
      <w:r>
        <w:t>ContainerResponseContext</w:t>
      </w:r>
      <w:proofErr w:type="spellEnd"/>
      <w:r>
        <w:t xml:space="preserve"> que son clases que contienen información específica sobre Request y Response como la URI, cabeceras…</w:t>
      </w:r>
    </w:p>
    <w:p w:rsidR="00AB4A40" w:rsidRDefault="00AB4A40" w:rsidP="00AB4A40">
      <w:r>
        <w:t>En nuestro caso vamos a recuperar las cabeceras relativas a Response mediante:</w:t>
      </w:r>
    </w:p>
    <w:p w:rsidR="002141AB" w:rsidRDefault="002141AB" w:rsidP="00AB4A40"/>
    <w:p w:rsidR="00AB4A40" w:rsidRDefault="00AB4A40" w:rsidP="00AB4A40">
      <w:pPr>
        <w:pStyle w:val="Sinespaciado"/>
        <w:jc w:val="both"/>
      </w:pPr>
      <w:proofErr w:type="spellStart"/>
      <w:r w:rsidRPr="00AB4A40">
        <w:t>MultivaluedMap</w:t>
      </w:r>
      <w:proofErr w:type="spellEnd"/>
      <w:r w:rsidRPr="00AB4A40">
        <w:t xml:space="preserve">&lt;String, Object&gt; headers = </w:t>
      </w:r>
      <w:proofErr w:type="spellStart"/>
      <w:proofErr w:type="gramStart"/>
      <w:r w:rsidRPr="00AB4A40">
        <w:t>responseContext.getHeaders</w:t>
      </w:r>
      <w:proofErr w:type="spellEnd"/>
      <w:r w:rsidRPr="00AB4A40">
        <w:t>(</w:t>
      </w:r>
      <w:proofErr w:type="gramEnd"/>
      <w:r w:rsidRPr="00AB4A40">
        <w:t>);</w:t>
      </w:r>
    </w:p>
    <w:p w:rsidR="00AB4A40" w:rsidRDefault="00AB4A40" w:rsidP="00AB4A40"/>
    <w:p w:rsidR="00AB4A40" w:rsidRDefault="00AB4A40" w:rsidP="00AB4A40">
      <w:r>
        <w:t xml:space="preserve">Esta línea devuelve las cabeceras en un </w:t>
      </w:r>
      <w:proofErr w:type="spellStart"/>
      <w:r>
        <w:t>MultivaluedMap</w:t>
      </w:r>
      <w:proofErr w:type="spellEnd"/>
      <w:r>
        <w:t>. Ahora hay que añadir las cabeceras que se vieron en 3.5 para que el navegador no de errores de CORS. Como es una lista añadir las cabeceras es muy fácil. Este filtro responde a todas las llamadas que se hagan al servicio</w:t>
      </w:r>
      <w:r w:rsidR="0015136F">
        <w:t xml:space="preserve"> devolviendo estas cabeceras. </w:t>
      </w:r>
    </w:p>
    <w:p w:rsidR="0015136F" w:rsidRDefault="0015136F" w:rsidP="00AB4A40">
      <w:r>
        <w:rPr>
          <w:noProof/>
          <w:lang w:eastAsia="es-ES"/>
        </w:rPr>
        <mc:AlternateContent>
          <mc:Choice Requires="wps">
            <w:drawing>
              <wp:anchor distT="45720" distB="45720" distL="114300" distR="114300" simplePos="0" relativeHeight="251681792" behindDoc="0" locked="0" layoutInCell="1" allowOverlap="1" wp14:anchorId="1286C984" wp14:editId="57ED9256">
                <wp:simplePos x="0" y="0"/>
                <wp:positionH relativeFrom="margin">
                  <wp:align>right</wp:align>
                </wp:positionH>
                <wp:positionV relativeFrom="paragraph">
                  <wp:posOffset>486410</wp:posOffset>
                </wp:positionV>
                <wp:extent cx="6107430" cy="1404620"/>
                <wp:effectExtent l="0" t="0" r="26670" b="2286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502" cy="1404620"/>
                        </a:xfrm>
                        <a:prstGeom prst="rect">
                          <a:avLst/>
                        </a:prstGeom>
                        <a:solidFill>
                          <a:srgbClr val="FFFFFF"/>
                        </a:solidFill>
                        <a:ln w="9525">
                          <a:solidFill>
                            <a:schemeClr val="bg1"/>
                          </a:solidFill>
                          <a:miter lim="800000"/>
                          <a:headEnd/>
                          <a:tailEnd/>
                        </a:ln>
                      </wps:spPr>
                      <wps:txbx>
                        <w:txbxContent>
                          <w:p w:rsidR="000045D5" w:rsidRDefault="000045D5" w:rsidP="0015136F">
                            <w:pPr>
                              <w:pStyle w:val="Sinespaciado"/>
                            </w:pPr>
                            <w:r>
                              <w:t>&lt;</w:t>
                            </w:r>
                            <w:proofErr w:type="spellStart"/>
                            <w:proofErr w:type="gramStart"/>
                            <w:r>
                              <w:t>init-param</w:t>
                            </w:r>
                            <w:proofErr w:type="spellEnd"/>
                            <w:proofErr w:type="gramEnd"/>
                            <w:r>
                              <w:t>&gt;</w:t>
                            </w:r>
                          </w:p>
                          <w:p w:rsidR="000045D5" w:rsidRDefault="000045D5" w:rsidP="0015136F">
                            <w:pPr>
                              <w:pStyle w:val="Sinespaciado"/>
                            </w:pPr>
                            <w:r>
                              <w:t xml:space="preserve">    </w:t>
                            </w:r>
                            <w:r>
                              <w:tab/>
                              <w:t>&lt;param-name&gt;jersey.config.server.provider.classnames&lt;/param-name&gt;</w:t>
                            </w:r>
                          </w:p>
                          <w:p w:rsidR="000045D5" w:rsidRDefault="000045D5" w:rsidP="0015136F">
                            <w:pPr>
                              <w:pStyle w:val="Sinespaciado"/>
                            </w:pPr>
                            <w:r>
                              <w:t xml:space="preserve">    </w:t>
                            </w:r>
                            <w:r>
                              <w:tab/>
                              <w:t>&lt;</w:t>
                            </w:r>
                            <w:proofErr w:type="spellStart"/>
                            <w:r>
                              <w:t>param</w:t>
                            </w:r>
                            <w:proofErr w:type="spellEnd"/>
                            <w:r>
                              <w:t>-value&gt;</w:t>
                            </w:r>
                            <w:proofErr w:type="spellStart"/>
                            <w:r>
                              <w:t>es.uv.bd.sparrow.service.FiltroAjax</w:t>
                            </w:r>
                            <w:proofErr w:type="spellEnd"/>
                            <w:r>
                              <w:t>&lt;/</w:t>
                            </w:r>
                            <w:proofErr w:type="spellStart"/>
                            <w:r>
                              <w:t>param</w:t>
                            </w:r>
                            <w:proofErr w:type="spellEnd"/>
                            <w:r>
                              <w:t>-value&gt;</w:t>
                            </w:r>
                          </w:p>
                          <w:p w:rsidR="000045D5" w:rsidRDefault="000045D5" w:rsidP="0015136F">
                            <w:pPr>
                              <w:pStyle w:val="Sinespaciado"/>
                            </w:pPr>
                            <w:r>
                              <w:t>&lt;/</w:t>
                            </w:r>
                            <w:proofErr w:type="spellStart"/>
                            <w:r>
                              <w:t>init-param</w:t>
                            </w:r>
                            <w:proofErr w:type="spellEnd"/>
                            <w: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6C984" id="_x0000_s1037" type="#_x0000_t202" style="position:absolute;left:0;text-align:left;margin-left:429.7pt;margin-top:38.3pt;width:480.9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" strokecolor="white [3212]">
                <v:textbox style="mso-fit-shape-to-text:t">
                  <w:txbxContent>
                    <w:p w:rsidR="000045D5" w:rsidRDefault="000045D5" w:rsidP="0015136F">
                      <w:pPr>
                        <w:pStyle w:val="Sinespaciado"/>
                      </w:pPr>
                      <w:r>
                        <w:t>&lt;</w:t>
                      </w:r>
                      <w:proofErr w:type="spellStart"/>
                      <w:proofErr w:type="gramStart"/>
                      <w:r>
                        <w:t>init-param</w:t>
                      </w:r>
                      <w:proofErr w:type="spellEnd"/>
                      <w:proofErr w:type="gramEnd"/>
                      <w:r>
                        <w:t>&gt;</w:t>
                      </w:r>
                    </w:p>
                    <w:p w:rsidR="000045D5" w:rsidRDefault="000045D5" w:rsidP="0015136F">
                      <w:pPr>
                        <w:pStyle w:val="Sinespaciado"/>
                      </w:pPr>
                      <w:r>
                        <w:t xml:space="preserve">    </w:t>
                      </w:r>
                      <w:r>
                        <w:tab/>
                        <w:t>&lt;param-name&gt;jersey.config.server.provider.classnames&lt;/param-name&gt;</w:t>
                      </w:r>
                    </w:p>
                    <w:p w:rsidR="000045D5" w:rsidRDefault="000045D5" w:rsidP="0015136F">
                      <w:pPr>
                        <w:pStyle w:val="Sinespaciado"/>
                      </w:pPr>
                      <w:r>
                        <w:t xml:space="preserve">    </w:t>
                      </w:r>
                      <w:r>
                        <w:tab/>
                        <w:t>&lt;</w:t>
                      </w:r>
                      <w:proofErr w:type="spellStart"/>
                      <w:r>
                        <w:t>param</w:t>
                      </w:r>
                      <w:proofErr w:type="spellEnd"/>
                      <w:r>
                        <w:t>-value&gt;</w:t>
                      </w:r>
                      <w:proofErr w:type="spellStart"/>
                      <w:r>
                        <w:t>es.uv.bd.sparrow.service.FiltroAjax</w:t>
                      </w:r>
                      <w:proofErr w:type="spellEnd"/>
                      <w:r>
                        <w:t>&lt;/</w:t>
                      </w:r>
                      <w:proofErr w:type="spellStart"/>
                      <w:r>
                        <w:t>param</w:t>
                      </w:r>
                      <w:proofErr w:type="spellEnd"/>
                      <w:r>
                        <w:t>-value&gt;</w:t>
                      </w:r>
                    </w:p>
                    <w:p w:rsidR="000045D5" w:rsidRDefault="000045D5" w:rsidP="0015136F">
                      <w:pPr>
                        <w:pStyle w:val="Sinespaciado"/>
                      </w:pPr>
                      <w:r>
                        <w:t>&lt;/</w:t>
                      </w:r>
                      <w:proofErr w:type="spellStart"/>
                      <w:r>
                        <w:t>init-param</w:t>
                      </w:r>
                      <w:proofErr w:type="spellEnd"/>
                      <w:r>
                        <w:t>&gt;</w:t>
                      </w:r>
                    </w:p>
                  </w:txbxContent>
                </v:textbox>
                <w10:wrap type="topAndBottom" anchorx="margin"/>
              </v:shape>
            </w:pict>
          </mc:Fallback>
        </mc:AlternateContent>
      </w:r>
      <w:r>
        <w:t>Para que el filtro funcione hay que declararlo en el archivo web.xml en la sección JAX-RS.</w:t>
      </w:r>
    </w:p>
    <w:p w:rsidR="00AB4A40" w:rsidRPr="00AB4A40" w:rsidRDefault="00AB4A40" w:rsidP="00AB4A40"/>
    <w:p w:rsidR="00406C42" w:rsidRDefault="005B1359" w:rsidP="00B01A4B">
      <w:pPr>
        <w:pStyle w:val="Ttulo3"/>
        <w:shd w:val="clear" w:color="auto" w:fill="DFD7E7" w:themeFill="accent5" w:themeFillTint="33"/>
      </w:pPr>
      <w:bookmarkStart w:id="37" w:name="_Toc429571404"/>
      <w:r>
        <w:t>Cliente Java</w:t>
      </w:r>
      <w:bookmarkEnd w:id="37"/>
    </w:p>
    <w:p w:rsidR="005B1359" w:rsidRDefault="005B1359" w:rsidP="005B1359">
      <w:r>
        <w:t>Para comprobar que el servicio es compatible se tiene que probar con varios clientes, uno de estos se escribirá en Java. Es una aplicación web normal que utiliza Servlets y páginas jsp obteniendo los datos necesarios mediante llamadas al servicio web.</w:t>
      </w:r>
    </w:p>
    <w:p w:rsidR="005B1359" w:rsidRDefault="005B1359" w:rsidP="00B01A4B">
      <w:pPr>
        <w:pStyle w:val="Ttulo4"/>
        <w:shd w:val="clear" w:color="auto" w:fill="ECE7F1"/>
      </w:pPr>
      <w:bookmarkStart w:id="38" w:name="_Toc429571405"/>
      <w:r>
        <w:t>Seguridad y Login</w:t>
      </w:r>
      <w:bookmarkEnd w:id="38"/>
    </w:p>
    <w:p w:rsidR="005B1359" w:rsidRDefault="005B1359" w:rsidP="005B1359">
      <w:r>
        <w:t xml:space="preserve">El primer caso de uso se dejaba para el cliente puesto que la seguridad en el servicio depende del servidor. Cada vez que se hace una llamada a una función del servicio que necesita autenticación por parte del usuario, el cliente debe </w:t>
      </w:r>
      <w:r w:rsidR="00BA7AC9">
        <w:t>enviar sus datos en la cabecera http, el servidor comprueba que son correctos si es así dará acceso a los recursos del servicio, si no, redirigirá a una página que muestra un mensaje de error.</w:t>
      </w:r>
    </w:p>
    <w:p w:rsidR="00BA7AC9" w:rsidRDefault="001F2BA5" w:rsidP="005B1359">
      <w:r>
        <w:t xml:space="preserve">Para ello el Servlet Login recoge las credenciales del usuario de la página </w:t>
      </w:r>
      <w:proofErr w:type="spellStart"/>
      <w:r>
        <w:t>index.jsp</w:t>
      </w:r>
      <w:proofErr w:type="spellEnd"/>
      <w:r>
        <w:t xml:space="preserve">, concatena el nombre de usuario y el password separados por el carácter dos puntos “:” y codifica esta cadena en Base64. Estos datos se guardan en el </w:t>
      </w:r>
      <w:proofErr w:type="spellStart"/>
      <w:r>
        <w:t>Bean</w:t>
      </w:r>
      <w:proofErr w:type="spellEnd"/>
      <w:r>
        <w:t xml:space="preserve"> se sesión </w:t>
      </w:r>
      <w:proofErr w:type="spellStart"/>
      <w:r>
        <w:t>UserBean</w:t>
      </w:r>
      <w:proofErr w:type="spellEnd"/>
      <w:r>
        <w:t>:</w:t>
      </w:r>
    </w:p>
    <w:p w:rsidR="001F2BA5" w:rsidRDefault="001F2BA5" w:rsidP="001F2BA5">
      <w:pPr>
        <w:jc w:val="center"/>
      </w:pPr>
      <w:r>
        <w:object w:dxaOrig="3721" w:dyaOrig="1561">
          <v:shape id="_x0000_i1064" type="#_x0000_t75" style="width:186.05pt;height:77.95pt" o:ole="">
            <v:imagedata r:id="rId109" o:title=""/>
          </v:shape>
          <o:OLEObject Type="Embed" ProgID="Visio.Drawing.15" ShapeID="_x0000_i1064" DrawAspect="Content" ObjectID="_1503317205" r:id="rId110"/>
        </w:object>
      </w:r>
    </w:p>
    <w:p w:rsidR="001F2BA5" w:rsidRDefault="001F2BA5" w:rsidP="001F2BA5">
      <w:r>
        <w:rPr>
          <w:noProof/>
          <w:lang w:eastAsia="es-ES"/>
        </w:rPr>
        <w:lastRenderedPageBreak/>
        <mc:AlternateContent>
          <mc:Choice Requires="wps">
            <w:drawing>
              <wp:anchor distT="45720" distB="45720" distL="114300" distR="114300" simplePos="0" relativeHeight="251679744" behindDoc="0" locked="0" layoutInCell="1" allowOverlap="1" wp14:anchorId="0E299A17" wp14:editId="6D090E2A">
                <wp:simplePos x="0" y="0"/>
                <wp:positionH relativeFrom="margin">
                  <wp:align>right</wp:align>
                </wp:positionH>
                <wp:positionV relativeFrom="paragraph">
                  <wp:posOffset>580390</wp:posOffset>
                </wp:positionV>
                <wp:extent cx="6086475" cy="1404620"/>
                <wp:effectExtent l="0" t="0" r="28575" b="10160"/>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chemeClr val="bg1"/>
                          </a:solidFill>
                          <a:miter lim="800000"/>
                          <a:headEnd/>
                          <a:tailEnd/>
                        </a:ln>
                      </wps:spPr>
                      <wps:txbx>
                        <w:txbxContent>
                          <w:p w:rsidR="000045D5" w:rsidRDefault="000045D5" w:rsidP="001F2BA5">
                            <w:pPr>
                              <w:pStyle w:val="Sinespaciado"/>
                            </w:pPr>
                            <w:proofErr w:type="spellStart"/>
                            <w:r>
                              <w:t>UserBean</w:t>
                            </w:r>
                            <w:proofErr w:type="spellEnd"/>
                            <w:r>
                              <w:t xml:space="preserve"> </w:t>
                            </w:r>
                            <w:proofErr w:type="spellStart"/>
                            <w:r>
                              <w:t>userBean</w:t>
                            </w:r>
                            <w:proofErr w:type="spellEnd"/>
                            <w:r>
                              <w:t xml:space="preserve"> = (</w:t>
                            </w:r>
                            <w:proofErr w:type="spellStart"/>
                            <w:r>
                              <w:t>UserBean</w:t>
                            </w:r>
                            <w:proofErr w:type="spellEnd"/>
                            <w:r>
                              <w:t xml:space="preserve">) </w:t>
                            </w:r>
                            <w:proofErr w:type="spellStart"/>
                            <w:proofErr w:type="gramStart"/>
                            <w:r>
                              <w:t>request.getSession</w:t>
                            </w:r>
                            <w:proofErr w:type="spellEnd"/>
                            <w:r>
                              <w:t>(</w:t>
                            </w:r>
                            <w:proofErr w:type="gramEnd"/>
                            <w:r>
                              <w:t>).</w:t>
                            </w:r>
                            <w:proofErr w:type="spellStart"/>
                            <w:r>
                              <w:t>getAttribute</w:t>
                            </w:r>
                            <w:proofErr w:type="spellEnd"/>
                            <w:r>
                              <w:t>(USERBEAN_ATTR);</w:t>
                            </w:r>
                            <w:r>
                              <w:tab/>
                            </w:r>
                          </w:p>
                          <w:p w:rsidR="000045D5" w:rsidRDefault="000045D5" w:rsidP="001F2BA5">
                            <w:pPr>
                              <w:pStyle w:val="Sinespaciado"/>
                            </w:pPr>
                            <w:r>
                              <w:tab/>
                            </w:r>
                            <w:r>
                              <w:tab/>
                            </w:r>
                          </w:p>
                          <w:p w:rsidR="000045D5" w:rsidRDefault="000045D5" w:rsidP="001F2BA5">
                            <w:pPr>
                              <w:pStyle w:val="Sinespaciado"/>
                            </w:pPr>
                            <w:proofErr w:type="spellStart"/>
                            <w:r>
                              <w:t>ClientConfig</w:t>
                            </w:r>
                            <w:proofErr w:type="spellEnd"/>
                            <w:r>
                              <w:t xml:space="preserve"> </w:t>
                            </w:r>
                            <w:proofErr w:type="spellStart"/>
                            <w:r>
                              <w:t>clientConfig</w:t>
                            </w:r>
                            <w:proofErr w:type="spellEnd"/>
                            <w:r>
                              <w:t xml:space="preserve">=new </w:t>
                            </w:r>
                            <w:proofErr w:type="spellStart"/>
                            <w:proofErr w:type="gramStart"/>
                            <w:r>
                              <w:t>ClientConfig</w:t>
                            </w:r>
                            <w:proofErr w:type="spellEnd"/>
                            <w:r>
                              <w:t>(</w:t>
                            </w:r>
                            <w:proofErr w:type="gramEnd"/>
                            <w:r>
                              <w:t>);</w:t>
                            </w:r>
                          </w:p>
                          <w:p w:rsidR="000045D5" w:rsidRDefault="000045D5" w:rsidP="001F2BA5">
                            <w:pPr>
                              <w:pStyle w:val="Sinespaciado"/>
                            </w:pPr>
                          </w:p>
                          <w:p w:rsidR="000045D5" w:rsidRDefault="000045D5" w:rsidP="001F2BA5">
                            <w:pPr>
                              <w:pStyle w:val="Sinespaciado"/>
                            </w:pPr>
                            <w:proofErr w:type="spellStart"/>
                            <w:proofErr w:type="gramStart"/>
                            <w:r>
                              <w:t>clientConfig.register</w:t>
                            </w:r>
                            <w:proofErr w:type="spellEnd"/>
                            <w:r>
                              <w:t>(</w:t>
                            </w:r>
                            <w:proofErr w:type="spellStart"/>
                            <w:proofErr w:type="gramEnd"/>
                            <w:r>
                              <w:t>Headers.class</w:t>
                            </w:r>
                            <w:proofErr w:type="spellEnd"/>
                            <w:r>
                              <w:t>);</w:t>
                            </w:r>
                          </w:p>
                          <w:p w:rsidR="000045D5" w:rsidRDefault="000045D5" w:rsidP="001F2BA5">
                            <w:pPr>
                              <w:pStyle w:val="Sinespaciado"/>
                            </w:pPr>
                          </w:p>
                          <w:p w:rsidR="000045D5" w:rsidRDefault="000045D5" w:rsidP="001F2BA5">
                            <w:pPr>
                              <w:pStyle w:val="Sinespaciado"/>
                            </w:pPr>
                            <w:r>
                              <w:t>Client client=</w:t>
                            </w:r>
                            <w:proofErr w:type="spellStart"/>
                            <w:proofErr w:type="gramStart"/>
                            <w:r>
                              <w:t>ClientBuilder.newClient</w:t>
                            </w:r>
                            <w:proofErr w:type="spellEnd"/>
                            <w:r>
                              <w:t>(</w:t>
                            </w:r>
                            <w:proofErr w:type="spellStart"/>
                            <w:proofErr w:type="gramEnd"/>
                            <w:r>
                              <w:t>clientConfig</w:t>
                            </w:r>
                            <w:proofErr w:type="spellEnd"/>
                            <w:r>
                              <w:t>);</w:t>
                            </w:r>
                          </w:p>
                          <w:p w:rsidR="000045D5" w:rsidRDefault="000045D5" w:rsidP="001F2BA5">
                            <w:pPr>
                              <w:pStyle w:val="Sinespaciado"/>
                            </w:pPr>
                          </w:p>
                          <w:p w:rsidR="000045D5" w:rsidRDefault="000045D5" w:rsidP="001F2BA5">
                            <w:pPr>
                              <w:pStyle w:val="Sinespaciado"/>
                            </w:pPr>
                            <w:proofErr w:type="spellStart"/>
                            <w:r>
                              <w:t>WebTarget</w:t>
                            </w:r>
                            <w:proofErr w:type="spellEnd"/>
                            <w:r>
                              <w:t xml:space="preserve"> </w:t>
                            </w:r>
                            <w:proofErr w:type="spellStart"/>
                            <w:r>
                              <w:t>targetTopics</w:t>
                            </w:r>
                            <w:proofErr w:type="spellEnd"/>
                            <w:r>
                              <w:t xml:space="preserve"> = </w:t>
                            </w:r>
                            <w:proofErr w:type="gramStart"/>
                            <w:r>
                              <w:t>client.target(</w:t>
                            </w:r>
                            <w:proofErr w:type="gramEnd"/>
                            <w:r>
                              <w:t>"http://localhost:8080/SparrowEJB2/rest/chips/topics");</w:t>
                            </w:r>
                          </w:p>
                          <w:p w:rsidR="000045D5" w:rsidRDefault="000045D5" w:rsidP="001F2BA5">
                            <w:pPr>
                              <w:pStyle w:val="Sinespaciado"/>
                            </w:pPr>
                          </w:p>
                          <w:p w:rsidR="000045D5" w:rsidRDefault="000045D5" w:rsidP="001F2BA5">
                            <w:pPr>
                              <w:pStyle w:val="Sinespaciado"/>
                            </w:pPr>
                            <w:proofErr w:type="spellStart"/>
                            <w:r w:rsidRPr="001F2BA5">
                              <w:t>ArrayList</w:t>
                            </w:r>
                            <w:proofErr w:type="spellEnd"/>
                            <w:r w:rsidRPr="001F2BA5">
                              <w:t xml:space="preserve">&lt;Topics&gt; </w:t>
                            </w:r>
                            <w:proofErr w:type="spellStart"/>
                            <w:r w:rsidRPr="001F2BA5">
                              <w:t>listaTemas</w:t>
                            </w:r>
                            <w:proofErr w:type="spellEnd"/>
                            <w:r>
                              <w:t xml:space="preserve"> </w:t>
                            </w:r>
                            <w:r w:rsidRPr="001F2BA5">
                              <w:t>=</w:t>
                            </w:r>
                            <w:r>
                              <w:t xml:space="preserve"> </w:t>
                            </w:r>
                            <w:proofErr w:type="gramStart"/>
                            <w:r w:rsidRPr="001F2BA5">
                              <w:t>targetTopics.request(</w:t>
                            </w:r>
                            <w:proofErr w:type="gramEnd"/>
                            <w:r w:rsidRPr="001F2BA5">
                              <w:t xml:space="preserve">MediaType.APPLICATION_JSON).header("Authorization","Basic "+userBean.getB64()).get(new </w:t>
                            </w:r>
                            <w:proofErr w:type="spellStart"/>
                            <w:r w:rsidRPr="001F2BA5">
                              <w:t>GenericType</w:t>
                            </w:r>
                            <w:proofErr w:type="spellEnd"/>
                            <w:r w:rsidRPr="001F2BA5">
                              <w:t>&lt;</w:t>
                            </w:r>
                            <w:proofErr w:type="spellStart"/>
                            <w:r w:rsidRPr="001F2BA5">
                              <w:t>ArrayList</w:t>
                            </w:r>
                            <w:proofErr w:type="spellEnd"/>
                            <w:r w:rsidRPr="001F2BA5">
                              <w:t>&lt;Topics&gt;&gt;(){});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9A17" id="_x0000_s1038" type="#_x0000_t202" style="position:absolute;left:0;text-align:left;margin-left:428.05pt;margin-top:45.7pt;width:479.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" strokecolor="white [3212]">
                <v:textbox style="mso-fit-shape-to-text:t">
                  <w:txbxContent>
                    <w:p w:rsidR="000045D5" w:rsidRDefault="000045D5" w:rsidP="001F2BA5">
                      <w:pPr>
                        <w:pStyle w:val="Sinespaciado"/>
                      </w:pPr>
                      <w:proofErr w:type="spellStart"/>
                      <w:r>
                        <w:t>UserBean</w:t>
                      </w:r>
                      <w:proofErr w:type="spellEnd"/>
                      <w:r>
                        <w:t xml:space="preserve"> </w:t>
                      </w:r>
                      <w:proofErr w:type="spellStart"/>
                      <w:r>
                        <w:t>userBean</w:t>
                      </w:r>
                      <w:proofErr w:type="spellEnd"/>
                      <w:r>
                        <w:t xml:space="preserve"> = (</w:t>
                      </w:r>
                      <w:proofErr w:type="spellStart"/>
                      <w:r>
                        <w:t>UserBean</w:t>
                      </w:r>
                      <w:proofErr w:type="spellEnd"/>
                      <w:r>
                        <w:t xml:space="preserve">) </w:t>
                      </w:r>
                      <w:proofErr w:type="spellStart"/>
                      <w:proofErr w:type="gramStart"/>
                      <w:r>
                        <w:t>request.getSession</w:t>
                      </w:r>
                      <w:proofErr w:type="spellEnd"/>
                      <w:r>
                        <w:t>(</w:t>
                      </w:r>
                      <w:proofErr w:type="gramEnd"/>
                      <w:r>
                        <w:t>).</w:t>
                      </w:r>
                      <w:proofErr w:type="spellStart"/>
                      <w:r>
                        <w:t>getAttribute</w:t>
                      </w:r>
                      <w:proofErr w:type="spellEnd"/>
                      <w:r>
                        <w:t>(USERBEAN_ATTR);</w:t>
                      </w:r>
                      <w:r>
                        <w:tab/>
                      </w:r>
                    </w:p>
                    <w:p w:rsidR="000045D5" w:rsidRDefault="000045D5" w:rsidP="001F2BA5">
                      <w:pPr>
                        <w:pStyle w:val="Sinespaciado"/>
                      </w:pPr>
                      <w:r>
                        <w:tab/>
                      </w:r>
                      <w:r>
                        <w:tab/>
                      </w:r>
                    </w:p>
                    <w:p w:rsidR="000045D5" w:rsidRDefault="000045D5" w:rsidP="001F2BA5">
                      <w:pPr>
                        <w:pStyle w:val="Sinespaciado"/>
                      </w:pPr>
                      <w:proofErr w:type="spellStart"/>
                      <w:r>
                        <w:t>ClientConfig</w:t>
                      </w:r>
                      <w:proofErr w:type="spellEnd"/>
                      <w:r>
                        <w:t xml:space="preserve"> </w:t>
                      </w:r>
                      <w:proofErr w:type="spellStart"/>
                      <w:r>
                        <w:t>clientConfig</w:t>
                      </w:r>
                      <w:proofErr w:type="spellEnd"/>
                      <w:r>
                        <w:t xml:space="preserve">=new </w:t>
                      </w:r>
                      <w:proofErr w:type="spellStart"/>
                      <w:proofErr w:type="gramStart"/>
                      <w:r>
                        <w:t>ClientConfig</w:t>
                      </w:r>
                      <w:proofErr w:type="spellEnd"/>
                      <w:r>
                        <w:t>(</w:t>
                      </w:r>
                      <w:proofErr w:type="gramEnd"/>
                      <w:r>
                        <w:t>);</w:t>
                      </w:r>
                    </w:p>
                    <w:p w:rsidR="000045D5" w:rsidRDefault="000045D5" w:rsidP="001F2BA5">
                      <w:pPr>
                        <w:pStyle w:val="Sinespaciado"/>
                      </w:pPr>
                    </w:p>
                    <w:p w:rsidR="000045D5" w:rsidRDefault="000045D5" w:rsidP="001F2BA5">
                      <w:pPr>
                        <w:pStyle w:val="Sinespaciado"/>
                      </w:pPr>
                      <w:proofErr w:type="spellStart"/>
                      <w:proofErr w:type="gramStart"/>
                      <w:r>
                        <w:t>clientConfig.register</w:t>
                      </w:r>
                      <w:proofErr w:type="spellEnd"/>
                      <w:r>
                        <w:t>(</w:t>
                      </w:r>
                      <w:proofErr w:type="spellStart"/>
                      <w:proofErr w:type="gramEnd"/>
                      <w:r>
                        <w:t>Headers.class</w:t>
                      </w:r>
                      <w:proofErr w:type="spellEnd"/>
                      <w:r>
                        <w:t>);</w:t>
                      </w:r>
                    </w:p>
                    <w:p w:rsidR="000045D5" w:rsidRDefault="000045D5" w:rsidP="001F2BA5">
                      <w:pPr>
                        <w:pStyle w:val="Sinespaciado"/>
                      </w:pPr>
                    </w:p>
                    <w:p w:rsidR="000045D5" w:rsidRDefault="000045D5" w:rsidP="001F2BA5">
                      <w:pPr>
                        <w:pStyle w:val="Sinespaciado"/>
                      </w:pPr>
                      <w:r>
                        <w:t>Client client=</w:t>
                      </w:r>
                      <w:proofErr w:type="spellStart"/>
                      <w:proofErr w:type="gramStart"/>
                      <w:r>
                        <w:t>ClientBuilder.newClient</w:t>
                      </w:r>
                      <w:proofErr w:type="spellEnd"/>
                      <w:r>
                        <w:t>(</w:t>
                      </w:r>
                      <w:proofErr w:type="spellStart"/>
                      <w:proofErr w:type="gramEnd"/>
                      <w:r>
                        <w:t>clientConfig</w:t>
                      </w:r>
                      <w:proofErr w:type="spellEnd"/>
                      <w:r>
                        <w:t>);</w:t>
                      </w:r>
                    </w:p>
                    <w:p w:rsidR="000045D5" w:rsidRDefault="000045D5" w:rsidP="001F2BA5">
                      <w:pPr>
                        <w:pStyle w:val="Sinespaciado"/>
                      </w:pPr>
                    </w:p>
                    <w:p w:rsidR="000045D5" w:rsidRDefault="000045D5" w:rsidP="001F2BA5">
                      <w:pPr>
                        <w:pStyle w:val="Sinespaciado"/>
                      </w:pPr>
                      <w:proofErr w:type="spellStart"/>
                      <w:r>
                        <w:t>WebTarget</w:t>
                      </w:r>
                      <w:proofErr w:type="spellEnd"/>
                      <w:r>
                        <w:t xml:space="preserve"> </w:t>
                      </w:r>
                      <w:proofErr w:type="spellStart"/>
                      <w:r>
                        <w:t>targetTopics</w:t>
                      </w:r>
                      <w:proofErr w:type="spellEnd"/>
                      <w:r>
                        <w:t xml:space="preserve"> = </w:t>
                      </w:r>
                      <w:proofErr w:type="gramStart"/>
                      <w:r>
                        <w:t>client.target(</w:t>
                      </w:r>
                      <w:proofErr w:type="gramEnd"/>
                      <w:r>
                        <w:t>"http://localhost:8080/SparrowEJB2/rest/chips/topics");</w:t>
                      </w:r>
                    </w:p>
                    <w:p w:rsidR="000045D5" w:rsidRDefault="000045D5" w:rsidP="001F2BA5">
                      <w:pPr>
                        <w:pStyle w:val="Sinespaciado"/>
                      </w:pPr>
                    </w:p>
                    <w:p w:rsidR="000045D5" w:rsidRDefault="000045D5" w:rsidP="001F2BA5">
                      <w:pPr>
                        <w:pStyle w:val="Sinespaciado"/>
                      </w:pPr>
                      <w:proofErr w:type="spellStart"/>
                      <w:r w:rsidRPr="001F2BA5">
                        <w:t>ArrayList</w:t>
                      </w:r>
                      <w:proofErr w:type="spellEnd"/>
                      <w:r w:rsidRPr="001F2BA5">
                        <w:t xml:space="preserve">&lt;Topics&gt; </w:t>
                      </w:r>
                      <w:proofErr w:type="spellStart"/>
                      <w:r w:rsidRPr="001F2BA5">
                        <w:t>listaTemas</w:t>
                      </w:r>
                      <w:proofErr w:type="spellEnd"/>
                      <w:r>
                        <w:t xml:space="preserve"> </w:t>
                      </w:r>
                      <w:r w:rsidRPr="001F2BA5">
                        <w:t>=</w:t>
                      </w:r>
                      <w:r>
                        <w:t xml:space="preserve"> </w:t>
                      </w:r>
                      <w:proofErr w:type="gramStart"/>
                      <w:r w:rsidRPr="001F2BA5">
                        <w:t>targetTopics.request(</w:t>
                      </w:r>
                      <w:proofErr w:type="gramEnd"/>
                      <w:r w:rsidRPr="001F2BA5">
                        <w:t xml:space="preserve">MediaType.APPLICATION_JSON).header("Authorization","Basic "+userBean.getB64()).get(new </w:t>
                      </w:r>
                      <w:proofErr w:type="spellStart"/>
                      <w:r w:rsidRPr="001F2BA5">
                        <w:t>GenericType</w:t>
                      </w:r>
                      <w:proofErr w:type="spellEnd"/>
                      <w:r w:rsidRPr="001F2BA5">
                        <w:t>&lt;</w:t>
                      </w:r>
                      <w:proofErr w:type="spellStart"/>
                      <w:r w:rsidRPr="001F2BA5">
                        <w:t>ArrayList</w:t>
                      </w:r>
                      <w:proofErr w:type="spellEnd"/>
                      <w:r w:rsidRPr="001F2BA5">
                        <w:t>&lt;Topics&gt;&gt;(){});</w:t>
                      </w:r>
                    </w:p>
                  </w:txbxContent>
                </v:textbox>
                <w10:wrap type="topAndBottom" anchorx="margin"/>
              </v:shape>
            </w:pict>
          </mc:Fallback>
        </mc:AlternateContent>
      </w:r>
      <w:r>
        <w:t xml:space="preserve">Este será llamado por el resto de servlets para obtener los datos del usuario. Las llamadas al servicio se hacen mediante la clase Java-RS </w:t>
      </w:r>
      <w:proofErr w:type="spellStart"/>
      <w:r>
        <w:t>WebTarget</w:t>
      </w:r>
      <w:proofErr w:type="spellEnd"/>
      <w:r>
        <w:t>. Un ejemplo de llamada sería:</w:t>
      </w:r>
    </w:p>
    <w:p w:rsidR="001F2BA5" w:rsidRDefault="001F2BA5" w:rsidP="001F2BA5"/>
    <w:p w:rsidR="001F2BA5" w:rsidRDefault="001F2BA5" w:rsidP="001F2BA5">
      <w:r>
        <w:t xml:space="preserve">Lo primero que se hará es recuperar el </w:t>
      </w:r>
      <w:proofErr w:type="spellStart"/>
      <w:r>
        <w:t>Bean</w:t>
      </w:r>
      <w:proofErr w:type="spellEnd"/>
      <w:r>
        <w:t xml:space="preserve"> que contiene los datos de usuario. Ahora se configura y se crea el cliente que se pasará al </w:t>
      </w:r>
      <w:proofErr w:type="spellStart"/>
      <w:r>
        <w:t>WebTarget</w:t>
      </w:r>
      <w:proofErr w:type="spellEnd"/>
      <w:r>
        <w:t xml:space="preserve"> con la URL a la que se quiere llamar.</w:t>
      </w:r>
    </w:p>
    <w:p w:rsidR="001F2BA5" w:rsidRDefault="001F2BA5" w:rsidP="001F2BA5">
      <w:r>
        <w:t xml:space="preserve">La última línea es la llamada en sí. Podemos ver que en este caso hacemos una petición a </w:t>
      </w:r>
      <w:proofErr w:type="spellStart"/>
      <w:r>
        <w:t>topics</w:t>
      </w:r>
      <w:proofErr w:type="spellEnd"/>
      <w:r>
        <w:t xml:space="preserve"> por lo que en esta línea se cargan datos en una lista de Topics. </w:t>
      </w:r>
      <w:r w:rsidR="004D3DA5">
        <w:t xml:space="preserve">Como se puede ver se añade la cabecera de seguridad Authorization que lleva como datos Basic y el usuario y la clave en Base64. Entonces, esta es la utilidad del </w:t>
      </w:r>
      <w:proofErr w:type="spellStart"/>
      <w:r w:rsidR="004D3DA5">
        <w:t>Bean</w:t>
      </w:r>
      <w:proofErr w:type="spellEnd"/>
      <w:r w:rsidR="004D3DA5">
        <w:t xml:space="preserve"> que se acaba de crear y este es el sistema que hay para llamar al servicio. Se puede observar que hay código que indica que se envía JSON, en este caso no era necesario. También al final de la línea está la configuración de cómo se van a recibir los datos, se ha hecho una petición GET que quiere recibir una lista. </w:t>
      </w:r>
    </w:p>
    <w:p w:rsidR="004D3DA5" w:rsidRDefault="004D3DA5" w:rsidP="001F2BA5">
      <w:r>
        <w:t>Otro detalle es que aquí ya ha entrado Jersey. Se están utilizando directamente clases Java para la recepción de datos, solo se ha tenido que especificar que los datos deben viajar en JSON y Jersey se encarga de hacer las conversiones necesarias.</w:t>
      </w:r>
    </w:p>
    <w:p w:rsidR="004D3DA5" w:rsidRDefault="001C1162" w:rsidP="00B01A4B">
      <w:pPr>
        <w:pStyle w:val="Ttulo4"/>
        <w:shd w:val="clear" w:color="auto" w:fill="ECE7F1"/>
      </w:pPr>
      <w:bookmarkStart w:id="39" w:name="_Toc429571406"/>
      <w:r>
        <w:t>Casos de uso</w:t>
      </w:r>
      <w:bookmarkEnd w:id="39"/>
    </w:p>
    <w:p w:rsidR="001C1162" w:rsidRDefault="001C1162" w:rsidP="001C1162">
      <w:r>
        <w:t>Puesto que ya estamos en el cliente se van a aplicar los casos de uso de la aplicación original directamente ya que se está buscando el mismo funcionamiento.</w:t>
      </w:r>
    </w:p>
    <w:p w:rsidR="001C1162" w:rsidRDefault="001C1162" w:rsidP="001C1162">
      <w:r w:rsidRPr="001C1162">
        <w:rPr>
          <w:b/>
        </w:rPr>
        <w:t>A1.</w:t>
      </w:r>
      <w:r>
        <w:t xml:space="preserve"> Acceso a zona privada</w:t>
      </w:r>
    </w:p>
    <w:p w:rsidR="001C1162" w:rsidRDefault="001C1162" w:rsidP="001C1162">
      <w:r>
        <w:t xml:space="preserve">En la página </w:t>
      </w:r>
      <w:proofErr w:type="spellStart"/>
      <w:r>
        <w:t>index.jsp</w:t>
      </w:r>
      <w:proofErr w:type="spellEnd"/>
      <w:r>
        <w:t xml:space="preserve"> tenemos un formulario en el que introducir el nombre de usuario y la clave</w:t>
      </w:r>
      <w:r w:rsidR="002F360E">
        <w:t xml:space="preserve">. Como hemos visto estos datos los recoge un Servlet y los guarda en un </w:t>
      </w:r>
      <w:proofErr w:type="spellStart"/>
      <w:r w:rsidR="002F360E">
        <w:t>Bean</w:t>
      </w:r>
      <w:proofErr w:type="spellEnd"/>
      <w:r w:rsidR="002F360E">
        <w:t xml:space="preserve"> de sesión para ser </w:t>
      </w:r>
      <w:r w:rsidR="002F360E">
        <w:lastRenderedPageBreak/>
        <w:t xml:space="preserve">utilizados más tarde. El acceso a la zona privada en sí es posible. Se podría intentar cargar la página </w:t>
      </w:r>
      <w:proofErr w:type="spellStart"/>
      <w:r w:rsidR="002F360E">
        <w:t>mainPage.jsp</w:t>
      </w:r>
      <w:proofErr w:type="spellEnd"/>
      <w:r w:rsidR="002F360E">
        <w:t xml:space="preserve"> pe</w:t>
      </w:r>
      <w:r w:rsidR="0078453B">
        <w:t>ro no tendría datos que mostrar o se mostraría un error.</w:t>
      </w:r>
    </w:p>
    <w:p w:rsidR="002F360E" w:rsidRDefault="002F360E" w:rsidP="001C1162">
      <w:r>
        <w:t xml:space="preserve">Al cargar </w:t>
      </w:r>
      <w:proofErr w:type="spellStart"/>
      <w:r>
        <w:t>MainMenu</w:t>
      </w:r>
      <w:proofErr w:type="spellEnd"/>
      <w:r>
        <w:t xml:space="preserve"> este Servlet hará llamadas al servicio web para recuperar los temas, los seguidores y los usuarios seguidos por lo que se accede a zonas privadas del servicio y se requiere la autenticación. Si los datos enviados en la cabecera son correctos, Glassfish “nos dejará pasar</w:t>
      </w:r>
      <w:proofErr w:type="gramStart"/>
      <w:r>
        <w:t>“ al</w:t>
      </w:r>
      <w:proofErr w:type="gramEnd"/>
      <w:r>
        <w:t xml:space="preserve"> servicio y este devolverá los datos que el servlet enviará a la página jsp. Este proceso se puede observar más rápidamente en el siguiente diagrama:</w:t>
      </w:r>
    </w:p>
    <w:p w:rsidR="002F360E" w:rsidRDefault="00E520F2" w:rsidP="002F360E">
      <w:pPr>
        <w:keepNext/>
        <w:jc w:val="center"/>
      </w:pPr>
      <w:r>
        <w:object w:dxaOrig="12510" w:dyaOrig="6481">
          <v:shape id="_x0000_i1065" type="#_x0000_t75" style="width:451.6pt;height:233.95pt" o:ole="">
            <v:imagedata r:id="rId111" o:title=""/>
          </v:shape>
          <o:OLEObject Type="Embed" ProgID="Visio.Drawing.15" ShapeID="_x0000_i1065" DrawAspect="Content" ObjectID="_1503317206" r:id="rId112"/>
        </w:object>
      </w:r>
    </w:p>
    <w:p w:rsidR="002F360E" w:rsidRDefault="002F360E" w:rsidP="002F360E">
      <w:pPr>
        <w:pStyle w:val="Descripcin"/>
        <w:jc w:val="center"/>
      </w:pPr>
      <w:r>
        <w:t xml:space="preserve">Ilustración </w:t>
      </w:r>
      <w:r>
        <w:fldChar w:fldCharType="begin"/>
      </w:r>
      <w:r>
        <w:instrText xml:space="preserve"> SEQ Ilustración \* ARABIC </w:instrText>
      </w:r>
      <w:r>
        <w:fldChar w:fldCharType="separate"/>
      </w:r>
      <w:r w:rsidR="0054349C">
        <w:rPr>
          <w:noProof/>
        </w:rPr>
        <w:t>24</w:t>
      </w:r>
      <w:r>
        <w:fldChar w:fldCharType="end"/>
      </w:r>
    </w:p>
    <w:p w:rsidR="002F360E" w:rsidRPr="002F360E" w:rsidRDefault="003E5A3D" w:rsidP="002F360E">
      <w:r>
        <w:t>Puesto que es Glassfish el encargado de manejar la seguridad al hacer Login, si los datos no son correctos será el propio servidor el que informe de que se ha producido un error al llamar al servicio con datos incorrectos. Esta comprobación no la hace el cliente.</w:t>
      </w:r>
    </w:p>
    <w:p w:rsidR="002F360E" w:rsidRDefault="009A083C" w:rsidP="001C1162">
      <w:r w:rsidRPr="009A083C">
        <w:rPr>
          <w:b/>
        </w:rPr>
        <w:t>A2.</w:t>
      </w:r>
      <w:r>
        <w:t xml:space="preserve"> Registro de usuario</w:t>
      </w:r>
    </w:p>
    <w:p w:rsidR="001B6128" w:rsidRDefault="009A083C" w:rsidP="001C1162">
      <w:r>
        <w:t xml:space="preserve">En este caso de uso no se necesitan funciones de la zona privada del servicio por lo que las llamadas son más cortas al no tener que incluir cabeceras de autenticación. </w:t>
      </w:r>
      <w:r w:rsidR="00C62643">
        <w:t xml:space="preserve">El servlet </w:t>
      </w:r>
      <w:proofErr w:type="spellStart"/>
      <w:r w:rsidR="00C62643">
        <w:t>RegistraUsuario</w:t>
      </w:r>
      <w:proofErr w:type="spellEnd"/>
      <w:r>
        <w:t xml:space="preserve"> recoger</w:t>
      </w:r>
      <w:r w:rsidR="00C62643">
        <w:t>á</w:t>
      </w:r>
      <w:r>
        <w:t xml:space="preserve"> los datos de un formulario</w:t>
      </w:r>
      <w:r w:rsidR="00C62643">
        <w:t xml:space="preserve"> en </w:t>
      </w:r>
      <w:proofErr w:type="spellStart"/>
      <w:r w:rsidR="00C62643">
        <w:t>registerUser.jsp</w:t>
      </w:r>
      <w:proofErr w:type="spellEnd"/>
      <w:r>
        <w:t xml:space="preserve"> y </w:t>
      </w:r>
      <w:r w:rsidR="00C62643">
        <w:t>los</w:t>
      </w:r>
      <w:r>
        <w:t xml:space="preserve"> enviará al servicio. </w:t>
      </w:r>
      <w:r w:rsidR="001B6128">
        <w:t>El usuario debe introducir la contraseña dos veces y por medio de javascript se compara si las dos coinciden mostrando un mensaje. Si las dos coinciden se activará el botón de envío.</w:t>
      </w:r>
    </w:p>
    <w:p w:rsidR="009A083C" w:rsidRDefault="009A083C" w:rsidP="001C1162">
      <w:r>
        <w:t>Hay que tener en cuenta que la clave debe enviarse tanto en texto plano como codificada en SHA-256, puesto que se está utilizando Java es posible hacer esta conversión en el propio cliente ahorrando llamadas al servicio y evitando posibles problemas de seguridad al mandar los datos.</w:t>
      </w:r>
      <w:r w:rsidR="00C62643">
        <w:t xml:space="preserve"> Al terminar la operación se volverá a la página </w:t>
      </w:r>
      <w:proofErr w:type="spellStart"/>
      <w:r w:rsidR="00C62643">
        <w:t>index.jsp</w:t>
      </w:r>
      <w:proofErr w:type="spellEnd"/>
      <w:r w:rsidR="00C62643">
        <w:t>.</w:t>
      </w:r>
    </w:p>
    <w:p w:rsidR="009A083C" w:rsidRDefault="009A083C" w:rsidP="001C1162">
      <w:r w:rsidRPr="009A083C">
        <w:rPr>
          <w:b/>
        </w:rPr>
        <w:t>A3.</w:t>
      </w:r>
      <w:r>
        <w:t xml:space="preserve"> Recuperar clave</w:t>
      </w:r>
    </w:p>
    <w:p w:rsidR="009A083C" w:rsidRDefault="009A083C" w:rsidP="001C1162">
      <w:r>
        <w:t>El usuario tiene que introducir en un formulario</w:t>
      </w:r>
      <w:r w:rsidR="00C62643">
        <w:t xml:space="preserve"> de la página </w:t>
      </w:r>
      <w:proofErr w:type="spellStart"/>
      <w:r w:rsidR="00C62643">
        <w:t>resetPassword.jsp</w:t>
      </w:r>
      <w:proofErr w:type="spellEnd"/>
      <w:r>
        <w:t xml:space="preserve"> su email y su </w:t>
      </w:r>
      <w:proofErr w:type="spellStart"/>
      <w:r>
        <w:t>username</w:t>
      </w:r>
      <w:proofErr w:type="spellEnd"/>
      <w:r>
        <w:t xml:space="preserve">. Estos datos se envían al servicio en un objeto Password y este devolverá un texto plano con el password o con un mensaje de error. El servlet </w:t>
      </w:r>
      <w:proofErr w:type="spellStart"/>
      <w:r w:rsidR="00C62643">
        <w:t>RecuperaPassword</w:t>
      </w:r>
      <w:proofErr w:type="spellEnd"/>
      <w:r w:rsidR="00C62643">
        <w:t xml:space="preserve"> </w:t>
      </w:r>
      <w:r>
        <w:t xml:space="preserve">recibe los datos y </w:t>
      </w:r>
      <w:proofErr w:type="spellStart"/>
      <w:r>
        <w:lastRenderedPageBreak/>
        <w:t>redirecciona</w:t>
      </w:r>
      <w:proofErr w:type="spellEnd"/>
      <w:r>
        <w:t xml:space="preserve"> a </w:t>
      </w:r>
      <w:proofErr w:type="spellStart"/>
      <w:r w:rsidR="00C62643">
        <w:t>getPassword</w:t>
      </w:r>
      <w:proofErr w:type="spellEnd"/>
      <w:r w:rsidR="00C62643">
        <w:t xml:space="preserve"> </w:t>
      </w:r>
      <w:r>
        <w:t>que muestra el texto recibido directamente ya que es el servicio el que se encarga de dar el mensaje de error si los datos enviados no eran correctos.</w:t>
      </w:r>
    </w:p>
    <w:p w:rsidR="009A083C" w:rsidRDefault="009A083C" w:rsidP="001C1162">
      <w:r w:rsidRPr="009A083C">
        <w:rPr>
          <w:b/>
        </w:rPr>
        <w:t xml:space="preserve"> A4.</w:t>
      </w:r>
      <w:r>
        <w:t xml:space="preserve"> Gestión de datos del usuario</w:t>
      </w:r>
    </w:p>
    <w:p w:rsidR="009A083C" w:rsidRDefault="00C32FEA" w:rsidP="001C1162">
      <w:r>
        <w:t xml:space="preserve">En esta ocasión van a ser necesarias dos llamadas a zonas protegidas del servicio. En </w:t>
      </w:r>
      <w:proofErr w:type="spellStart"/>
      <w:r>
        <w:t>doGet</w:t>
      </w:r>
      <w:proofErr w:type="spellEnd"/>
      <w:r>
        <w:t xml:space="preserve"> el servlet pedirá los datos de usuario al servicio y cargará un formulario con estos. En </w:t>
      </w:r>
      <w:proofErr w:type="spellStart"/>
      <w:r>
        <w:t>doPost</w:t>
      </w:r>
      <w:proofErr w:type="spellEnd"/>
      <w:r>
        <w:t xml:space="preserve"> recibirá la información de este formulario y la enviará otra vez al servicio para que este la actualice. Se puede observar este proceso en la ilustración 24.</w:t>
      </w:r>
    </w:p>
    <w:p w:rsidR="006E138A" w:rsidRDefault="006E138A" w:rsidP="006E138A">
      <w:pPr>
        <w:keepNext/>
        <w:jc w:val="center"/>
      </w:pPr>
      <w:r>
        <w:object w:dxaOrig="10276" w:dyaOrig="6466">
          <v:shape id="_x0000_i1066" type="#_x0000_t75" style="width:481.45pt;height:302.95pt" o:ole="">
            <v:imagedata r:id="rId113" o:title=""/>
          </v:shape>
          <o:OLEObject Type="Embed" ProgID="Visio.Drawing.15" ShapeID="_x0000_i1066" DrawAspect="Content" ObjectID="_1503317207" r:id="rId114"/>
        </w:object>
      </w:r>
    </w:p>
    <w:p w:rsidR="00C32FEA" w:rsidRDefault="006E138A" w:rsidP="006E138A">
      <w:pPr>
        <w:pStyle w:val="Descripcin"/>
        <w:jc w:val="center"/>
      </w:pPr>
      <w:r>
        <w:t xml:space="preserve">Ilustración </w:t>
      </w:r>
      <w:r>
        <w:fldChar w:fldCharType="begin"/>
      </w:r>
      <w:r>
        <w:instrText xml:space="preserve"> SEQ Ilustración \* ARABIC </w:instrText>
      </w:r>
      <w:r>
        <w:fldChar w:fldCharType="separate"/>
      </w:r>
      <w:r w:rsidR="0054349C">
        <w:rPr>
          <w:noProof/>
        </w:rPr>
        <w:t>25</w:t>
      </w:r>
      <w:r>
        <w:fldChar w:fldCharType="end"/>
      </w:r>
    </w:p>
    <w:p w:rsidR="00C62643" w:rsidRDefault="00C62643" w:rsidP="006E138A">
      <w:r w:rsidRPr="00C62643">
        <w:rPr>
          <w:b/>
        </w:rPr>
        <w:t>A5.</w:t>
      </w:r>
      <w:r>
        <w:t xml:space="preserve"> Buscar usuario</w:t>
      </w:r>
    </w:p>
    <w:p w:rsidR="00C62643" w:rsidRDefault="00C62643" w:rsidP="006E138A">
      <w:r>
        <w:t xml:space="preserve">Para buscar un usuario el Servlet </w:t>
      </w:r>
      <w:proofErr w:type="spellStart"/>
      <w:r>
        <w:t>FindUser</w:t>
      </w:r>
      <w:proofErr w:type="spellEnd"/>
      <w:r>
        <w:t xml:space="preserve"> envía al usuario a un formulario de búsqueda</w:t>
      </w:r>
      <w:r w:rsidR="00AC06A0">
        <w:t xml:space="preserve"> (</w:t>
      </w:r>
      <w:proofErr w:type="spellStart"/>
      <w:r w:rsidR="00AC06A0">
        <w:t>searchUsr.jsp</w:t>
      </w:r>
      <w:proofErr w:type="spellEnd"/>
      <w:r w:rsidR="00AC06A0">
        <w:t>)</w:t>
      </w:r>
      <w:r>
        <w:t xml:space="preserve">. Accediendo a la parte con autenticación del servicio enviará los apellidos recogidos del formulario y recibirá una lista de Users que mostrará en </w:t>
      </w:r>
      <w:proofErr w:type="spellStart"/>
      <w:r w:rsidR="00AC06A0">
        <w:t>searchUsrOK</w:t>
      </w:r>
      <w:proofErr w:type="spellEnd"/>
      <w:r>
        <w:t xml:space="preserve"> desde la cual</w:t>
      </w:r>
      <w:r w:rsidR="00E520F2">
        <w:t xml:space="preserve"> se podrán añadir como seguidos por medio de un enlace que llama a </w:t>
      </w:r>
      <w:proofErr w:type="spellStart"/>
      <w:r w:rsidR="00E520F2">
        <w:t>FollowUser</w:t>
      </w:r>
      <w:proofErr w:type="spellEnd"/>
      <w:r w:rsidR="00E520F2">
        <w:t xml:space="preserve"> pasándole el id del usuario.</w:t>
      </w:r>
    </w:p>
    <w:p w:rsidR="00E520F2" w:rsidRDefault="00E520F2" w:rsidP="006E138A">
      <w:r w:rsidRPr="00E520F2">
        <w:rPr>
          <w:b/>
        </w:rPr>
        <w:t>B1.</w:t>
      </w:r>
      <w:r>
        <w:t xml:space="preserve"> Mostrar temas de discusión</w:t>
      </w:r>
    </w:p>
    <w:p w:rsidR="00AC06A0" w:rsidRDefault="00E520F2" w:rsidP="006E138A">
      <w:r>
        <w:t xml:space="preserve">Este caso ya se ha visto en A1 pero hay que puntualizar que a la hora de representar los temas en la lista de </w:t>
      </w:r>
      <w:proofErr w:type="spellStart"/>
      <w:r>
        <w:t>mainPage.jsp</w:t>
      </w:r>
      <w:proofErr w:type="spellEnd"/>
      <w:r>
        <w:t xml:space="preserve"> se mostrará el nombre del tag, siendo este texto un enlace a </w:t>
      </w:r>
      <w:proofErr w:type="spellStart"/>
      <w:r>
        <w:t>ViewByTag</w:t>
      </w:r>
      <w:proofErr w:type="spellEnd"/>
      <w:r>
        <w:t xml:space="preserve"> al cual se le pasa como parámetro el tag del tema. También se mostrará el autor del tag.</w:t>
      </w:r>
    </w:p>
    <w:p w:rsidR="002141AB" w:rsidRDefault="002141AB" w:rsidP="006E138A">
      <w:pPr>
        <w:rPr>
          <w:b/>
        </w:rPr>
      </w:pPr>
    </w:p>
    <w:p w:rsidR="002141AB" w:rsidRDefault="002141AB" w:rsidP="006E138A">
      <w:pPr>
        <w:rPr>
          <w:b/>
        </w:rPr>
      </w:pPr>
    </w:p>
    <w:p w:rsidR="002141AB" w:rsidRDefault="002141AB" w:rsidP="006E138A">
      <w:pPr>
        <w:rPr>
          <w:b/>
        </w:rPr>
      </w:pPr>
    </w:p>
    <w:p w:rsidR="00E520F2" w:rsidRDefault="00E520F2" w:rsidP="006E138A">
      <w:r w:rsidRPr="00E520F2">
        <w:rPr>
          <w:b/>
        </w:rPr>
        <w:lastRenderedPageBreak/>
        <w:t>B2.</w:t>
      </w:r>
      <w:r>
        <w:t xml:space="preserve"> Mostrar chips por tag</w:t>
      </w:r>
    </w:p>
    <w:p w:rsidR="00E520F2" w:rsidRDefault="00E520F2" w:rsidP="006E138A">
      <w:r>
        <w:t xml:space="preserve">Al pulsar sobre el enlace de un tema se llama al servlet </w:t>
      </w:r>
      <w:proofErr w:type="spellStart"/>
      <w:r>
        <w:t>ViewByTag</w:t>
      </w:r>
      <w:proofErr w:type="spellEnd"/>
      <w:r>
        <w:t xml:space="preserve"> que lleva el parámetro tag para saber </w:t>
      </w:r>
      <w:r w:rsidR="00E1492C">
        <w:t>qué</w:t>
      </w:r>
      <w:r>
        <w:t xml:space="preserve"> tema buscar. Una vez más se hace una llamada a la parte privada del servicio que devolverá una lista de Chips que recoge el servlet y mostrará en la página </w:t>
      </w:r>
      <w:proofErr w:type="spellStart"/>
      <w:r>
        <w:t>viendoPorTag.jsp</w:t>
      </w:r>
      <w:proofErr w:type="spellEnd"/>
      <w:r>
        <w:t>.</w:t>
      </w:r>
    </w:p>
    <w:p w:rsidR="00E520F2" w:rsidRDefault="00E520F2" w:rsidP="006E138A">
      <w:r>
        <w:t xml:space="preserve">Esta página incluye un botón </w:t>
      </w:r>
      <w:r w:rsidR="00287B8D">
        <w:t xml:space="preserve">para crear nuevas respuestas que invocará a </w:t>
      </w:r>
      <w:proofErr w:type="spellStart"/>
      <w:r w:rsidR="00287B8D">
        <w:t>ChipResponse</w:t>
      </w:r>
      <w:proofErr w:type="spellEnd"/>
      <w:r w:rsidR="00287B8D">
        <w:t xml:space="preserve"> enviándole por el parámetro </w:t>
      </w:r>
      <w:proofErr w:type="spellStart"/>
      <w:r w:rsidR="00287B8D">
        <w:t>chipActual</w:t>
      </w:r>
      <w:proofErr w:type="spellEnd"/>
      <w:r w:rsidR="00287B8D">
        <w:t xml:space="preserve"> el id del chip.</w:t>
      </w:r>
    </w:p>
    <w:p w:rsidR="00C2188C" w:rsidRDefault="00C2188C" w:rsidP="006E138A">
      <w:r w:rsidRPr="00C2188C">
        <w:rPr>
          <w:b/>
        </w:rPr>
        <w:t>B3.</w:t>
      </w:r>
      <w:r>
        <w:t xml:space="preserve"> Crear tema</w:t>
      </w:r>
    </w:p>
    <w:p w:rsidR="00C2188C" w:rsidRDefault="00C2188C" w:rsidP="00C2188C">
      <w:r>
        <w:t>Para este caso de uso s</w:t>
      </w:r>
      <w:r w:rsidR="002E3842">
        <w:t xml:space="preserve">e utilizará el servlet </w:t>
      </w:r>
      <w:proofErr w:type="spellStart"/>
      <w:r w:rsidR="002E3842">
        <w:t>AddTopic</w:t>
      </w:r>
      <w:proofErr w:type="spellEnd"/>
      <w:r w:rsidR="002E3842">
        <w:t xml:space="preserve">. Este mandará al usuario a la página </w:t>
      </w:r>
      <w:proofErr w:type="spellStart"/>
      <w:r w:rsidR="002E3842">
        <w:t>nuevoChip.jsp</w:t>
      </w:r>
      <w:proofErr w:type="spellEnd"/>
      <w:r w:rsidR="002E3842">
        <w:t xml:space="preserve"> de la que recogerá el tag y el texto. Con esta información se crea un objeto Tema que se envía a la parte privada del servicio.</w:t>
      </w:r>
    </w:p>
    <w:p w:rsidR="002E3842" w:rsidRDefault="002E3842" w:rsidP="00C2188C">
      <w:r w:rsidRPr="002E3842">
        <w:rPr>
          <w:b/>
        </w:rPr>
        <w:t>B4.</w:t>
      </w:r>
      <w:r>
        <w:t xml:space="preserve"> Contestar chip</w:t>
      </w:r>
    </w:p>
    <w:p w:rsidR="002E3842" w:rsidRDefault="002E3842" w:rsidP="00C2188C">
      <w:r>
        <w:t xml:space="preserve">El servlet </w:t>
      </w:r>
      <w:proofErr w:type="spellStart"/>
      <w:r>
        <w:t>ChipResponse</w:t>
      </w:r>
      <w:proofErr w:type="spellEnd"/>
      <w:r>
        <w:t xml:space="preserve"> va a obtener por medio de la URL el parámetro </w:t>
      </w:r>
      <w:proofErr w:type="spellStart"/>
      <w:r>
        <w:t>chipActual</w:t>
      </w:r>
      <w:proofErr w:type="spellEnd"/>
      <w:r>
        <w:t xml:space="preserve"> que es el chip para el que se va a escribir la respuesta. En la página </w:t>
      </w:r>
      <w:proofErr w:type="spellStart"/>
      <w:r>
        <w:t>responderChip</w:t>
      </w:r>
      <w:proofErr w:type="spellEnd"/>
      <w:r>
        <w:t xml:space="preserve"> se escribirá el texto de la respuesta. El servlet al recibir estos datos cargará un objeto de tipo Chips que contiene el texto, el autor y el chip del tema o thread del chip. Este objeto se mandará a la zona privada del servicio.</w:t>
      </w:r>
    </w:p>
    <w:p w:rsidR="002E3842" w:rsidRDefault="002C44E2" w:rsidP="00C2188C">
      <w:r w:rsidRPr="002C44E2">
        <w:rPr>
          <w:b/>
        </w:rPr>
        <w:t>C1.</w:t>
      </w:r>
      <w:r>
        <w:t xml:space="preserve"> Seguir usuario</w:t>
      </w:r>
    </w:p>
    <w:p w:rsidR="002C44E2" w:rsidRDefault="002C44E2" w:rsidP="00C2188C">
      <w:r>
        <w:t xml:space="preserve">En la página principal y en la página de búsqueda de usuario hay botones para poder seguir a un usuario concreto. Para ello el servlet </w:t>
      </w:r>
      <w:proofErr w:type="spellStart"/>
      <w:r>
        <w:t>FollowUser</w:t>
      </w:r>
      <w:proofErr w:type="spellEnd"/>
      <w:r>
        <w:t xml:space="preserve"> recibe como parámetro el id de este. Como ya se vio en los casos de uso para el servicio se cargará un objeto Follows con el </w:t>
      </w:r>
      <w:proofErr w:type="spellStart"/>
      <w:r>
        <w:t>username</w:t>
      </w:r>
      <w:proofErr w:type="spellEnd"/>
      <w:r>
        <w:t xml:space="preserve"> del usuario actual y el id del que se va a seguir, esta es la razón por la que esta clase utiliza este tipo de formato.</w:t>
      </w:r>
    </w:p>
    <w:p w:rsidR="002C44E2" w:rsidRDefault="002C44E2" w:rsidP="00C2188C">
      <w:r>
        <w:t>Finalmente, para completar la operación se llama a la parte protegida del servicio y se envía.</w:t>
      </w:r>
    </w:p>
    <w:p w:rsidR="002C44E2" w:rsidRDefault="002C44E2" w:rsidP="00C2188C">
      <w:r w:rsidRPr="002C44E2">
        <w:rPr>
          <w:b/>
        </w:rPr>
        <w:t>C2.</w:t>
      </w:r>
      <w:r>
        <w:t xml:space="preserve"> No seguir a usuario</w:t>
      </w:r>
    </w:p>
    <w:p w:rsidR="008A2C3C" w:rsidRDefault="008A2C3C" w:rsidP="00C2188C">
      <w:r>
        <w:t xml:space="preserve">La lista de usuarios seguidos cuenta con botones para dejar de seguir a un usuario. Estos hacen una llamada al servlet </w:t>
      </w:r>
      <w:proofErr w:type="spellStart"/>
      <w:r>
        <w:t>NoFollow</w:t>
      </w:r>
      <w:proofErr w:type="spellEnd"/>
      <w:r>
        <w:t xml:space="preserve"> pasándole el id del usuario. Este lo recoge y lo carga en un objeto Follows junto al nombre del usuario actual y lo envía a la zona privada del servicio.</w:t>
      </w:r>
    </w:p>
    <w:p w:rsidR="008A2C3C" w:rsidRDefault="008A2C3C" w:rsidP="00C2188C">
      <w:r w:rsidRPr="008A2C3C">
        <w:rPr>
          <w:b/>
        </w:rPr>
        <w:t>C3.</w:t>
      </w:r>
      <w:r>
        <w:t xml:space="preserve"> Usuarios seguidos</w:t>
      </w:r>
    </w:p>
    <w:p w:rsidR="008A2C3C" w:rsidRDefault="008A2C3C" w:rsidP="00C2188C">
      <w:r>
        <w:t xml:space="preserve">En </w:t>
      </w:r>
      <w:proofErr w:type="spellStart"/>
      <w:r>
        <w:t>mainPage</w:t>
      </w:r>
      <w:proofErr w:type="spellEnd"/>
      <w:r>
        <w:t xml:space="preserve"> hay una lista con los usuarios seguidos. Para obtenerla, el servlet </w:t>
      </w:r>
      <w:proofErr w:type="spellStart"/>
      <w:r>
        <w:t>MainPage</w:t>
      </w:r>
      <w:proofErr w:type="spellEnd"/>
      <w:r>
        <w:t xml:space="preserve"> hace una llamada a la función protegida </w:t>
      </w:r>
      <w:proofErr w:type="spellStart"/>
      <w:r>
        <w:t>getFolloweds</w:t>
      </w:r>
      <w:proofErr w:type="spellEnd"/>
      <w:r>
        <w:t xml:space="preserve"> que devuelve una lista de la clase MiniUser. Esta se envía a la página la cual los añade en una lista indicando el nombre del usuario y poniendo al lado un botón con un link para dejar de seguir al usuario (caso C2).</w:t>
      </w:r>
    </w:p>
    <w:p w:rsidR="008A2C3C" w:rsidRDefault="008A2C3C" w:rsidP="00C2188C">
      <w:r w:rsidRPr="008A2C3C">
        <w:rPr>
          <w:b/>
        </w:rPr>
        <w:t>C4.</w:t>
      </w:r>
      <w:r>
        <w:rPr>
          <w:b/>
        </w:rPr>
        <w:t xml:space="preserve"> </w:t>
      </w:r>
      <w:r w:rsidRPr="008A2C3C">
        <w:t>Seguidores</w:t>
      </w:r>
    </w:p>
    <w:p w:rsidR="008A2C3C" w:rsidRDefault="008A2C3C" w:rsidP="00C2188C">
      <w:r>
        <w:t xml:space="preserve">Otra lista que podemos encontrar en </w:t>
      </w:r>
      <w:proofErr w:type="spellStart"/>
      <w:r>
        <w:t>mainPage</w:t>
      </w:r>
      <w:proofErr w:type="spellEnd"/>
      <w:r>
        <w:t xml:space="preserve"> es la de seguidores. Para obtenerla el proceso es idéntico al del caso anterior con la diferencia que esta vez se llama a la función </w:t>
      </w:r>
      <w:proofErr w:type="spellStart"/>
      <w:r>
        <w:t>getFollowers</w:t>
      </w:r>
      <w:proofErr w:type="spellEnd"/>
      <w:r>
        <w:t xml:space="preserve"> del servicio el cual devolverá otra lista de MiniUser. En la página se mostrará el nombre de usuario junto a un botón para poder seguirlo (caso C1).</w:t>
      </w:r>
    </w:p>
    <w:p w:rsidR="008A2C3C" w:rsidRDefault="0068356C" w:rsidP="00B01A4B">
      <w:pPr>
        <w:pStyle w:val="Ttulo4"/>
        <w:shd w:val="clear" w:color="auto" w:fill="ECE7F1"/>
      </w:pPr>
      <w:bookmarkStart w:id="40" w:name="_Toc429571407"/>
      <w:r>
        <w:lastRenderedPageBreak/>
        <w:t>Entidades</w:t>
      </w:r>
      <w:bookmarkEnd w:id="40"/>
    </w:p>
    <w:p w:rsidR="0068356C" w:rsidRDefault="0068356C" w:rsidP="0068356C">
      <w:r>
        <w:t>Para poder comunicarse con el servicio REST será necesario que el cliente cuente con las mismas entidades que este por lo que se han añadido las siguientes clases:</w:t>
      </w:r>
    </w:p>
    <w:p w:rsidR="0068356C" w:rsidRDefault="0068356C" w:rsidP="0068356C">
      <w:pPr>
        <w:pStyle w:val="Prrafodelista"/>
        <w:numPr>
          <w:ilvl w:val="0"/>
          <w:numId w:val="19"/>
        </w:numPr>
      </w:pPr>
      <w:r>
        <w:t>Chips</w:t>
      </w:r>
    </w:p>
    <w:p w:rsidR="0068356C" w:rsidRDefault="0068356C" w:rsidP="0068356C">
      <w:pPr>
        <w:pStyle w:val="Prrafodelista"/>
        <w:numPr>
          <w:ilvl w:val="0"/>
          <w:numId w:val="19"/>
        </w:numPr>
      </w:pPr>
      <w:r>
        <w:t>Follows</w:t>
      </w:r>
    </w:p>
    <w:p w:rsidR="0068356C" w:rsidRDefault="0068356C" w:rsidP="0068356C">
      <w:pPr>
        <w:pStyle w:val="Prrafodelista"/>
        <w:numPr>
          <w:ilvl w:val="0"/>
          <w:numId w:val="19"/>
        </w:numPr>
      </w:pPr>
      <w:r>
        <w:t>MiniUser</w:t>
      </w:r>
    </w:p>
    <w:p w:rsidR="0068356C" w:rsidRDefault="0068356C" w:rsidP="0068356C">
      <w:pPr>
        <w:pStyle w:val="Prrafodelista"/>
        <w:numPr>
          <w:ilvl w:val="0"/>
          <w:numId w:val="19"/>
        </w:numPr>
      </w:pPr>
      <w:r>
        <w:t>Password</w:t>
      </w:r>
    </w:p>
    <w:p w:rsidR="0068356C" w:rsidRDefault="0068356C" w:rsidP="0068356C">
      <w:pPr>
        <w:pStyle w:val="Prrafodelista"/>
        <w:numPr>
          <w:ilvl w:val="0"/>
          <w:numId w:val="19"/>
        </w:numPr>
      </w:pPr>
      <w:r>
        <w:t>Topics</w:t>
      </w:r>
    </w:p>
    <w:p w:rsidR="0068356C" w:rsidRDefault="0068356C" w:rsidP="0068356C">
      <w:pPr>
        <w:pStyle w:val="Prrafodelista"/>
        <w:numPr>
          <w:ilvl w:val="0"/>
          <w:numId w:val="19"/>
        </w:numPr>
      </w:pPr>
      <w:r>
        <w:t>Users</w:t>
      </w:r>
    </w:p>
    <w:p w:rsidR="0068356C" w:rsidRDefault="0068356C" w:rsidP="00B01A4B">
      <w:pPr>
        <w:pStyle w:val="Ttulo4"/>
        <w:shd w:val="clear" w:color="auto" w:fill="ECE7F1"/>
      </w:pPr>
      <w:bookmarkStart w:id="41" w:name="_Toc429571408"/>
      <w:proofErr w:type="spellStart"/>
      <w:r>
        <w:t>FiltroHeader</w:t>
      </w:r>
      <w:bookmarkEnd w:id="41"/>
      <w:proofErr w:type="spellEnd"/>
    </w:p>
    <w:p w:rsidR="0068356C" w:rsidRDefault="0068356C" w:rsidP="0068356C">
      <w:r>
        <w:t xml:space="preserve">Este es un filtro que se encarga de recoger las cabeceras de Request y Response y las saca por consola. </w:t>
      </w:r>
    </w:p>
    <w:p w:rsidR="0068356C" w:rsidRDefault="0068356C" w:rsidP="00B01A4B">
      <w:pPr>
        <w:pStyle w:val="Ttulo4"/>
        <w:shd w:val="clear" w:color="auto" w:fill="ECE7F1"/>
      </w:pPr>
      <w:bookmarkStart w:id="42" w:name="_Toc429571409"/>
      <w:r>
        <w:t>Diseño de la web</w:t>
      </w:r>
      <w:bookmarkEnd w:id="42"/>
    </w:p>
    <w:p w:rsidR="00825DE8" w:rsidRDefault="0068356C" w:rsidP="0068356C">
      <w:r>
        <w:t xml:space="preserve">El cliente debe ser lo </w:t>
      </w:r>
      <w:proofErr w:type="spellStart"/>
      <w:r>
        <w:t>mas</w:t>
      </w:r>
      <w:proofErr w:type="spellEnd"/>
      <w:r>
        <w:t xml:space="preserve"> parecido posible a la aplicación original, puesto que esta fue p</w:t>
      </w:r>
      <w:r w:rsidR="00E1492C">
        <w:t>r</w:t>
      </w:r>
      <w:r>
        <w:t xml:space="preserve">ogramada también como un aplicación web con páginas en formato jsp la adaptación ha sido directa y ha podido compartir con esta las imágenes y los archivos CSS. </w:t>
      </w:r>
    </w:p>
    <w:p w:rsidR="00825DE8" w:rsidRDefault="00825DE8" w:rsidP="0068356C">
      <w:r>
        <w:t xml:space="preserve">La página </w:t>
      </w:r>
      <w:proofErr w:type="spellStart"/>
      <w:r>
        <w:t>index.jsp</w:t>
      </w:r>
      <w:proofErr w:type="spellEnd"/>
      <w:r>
        <w:t xml:space="preserve"> es:</w:t>
      </w:r>
    </w:p>
    <w:p w:rsidR="00825DE8" w:rsidRDefault="00825DE8" w:rsidP="00825DE8">
      <w:pPr>
        <w:keepNext/>
        <w:jc w:val="center"/>
      </w:pPr>
      <w:r>
        <w:rPr>
          <w:noProof/>
          <w:lang w:eastAsia="es-ES"/>
        </w:rPr>
        <w:drawing>
          <wp:inline distT="0" distB="0" distL="0" distR="0" wp14:anchorId="575FEBC7" wp14:editId="15E506A4">
            <wp:extent cx="5070074" cy="3743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89254" cy="37574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54349C">
        <w:rPr>
          <w:noProof/>
        </w:rPr>
        <w:t>26</w:t>
      </w:r>
      <w:r>
        <w:fldChar w:fldCharType="end"/>
      </w:r>
    </w:p>
    <w:p w:rsidR="002141AB" w:rsidRDefault="002141AB" w:rsidP="00825DE8"/>
    <w:p w:rsidR="002141AB" w:rsidRDefault="002141AB" w:rsidP="00825DE8"/>
    <w:p w:rsidR="002141AB" w:rsidRDefault="002141AB" w:rsidP="00825DE8"/>
    <w:p w:rsidR="00825DE8" w:rsidRDefault="00825DE8" w:rsidP="00825DE8">
      <w:r>
        <w:lastRenderedPageBreak/>
        <w:t xml:space="preserve">En la siguiente ilustración se puede apreciar la página </w:t>
      </w:r>
      <w:proofErr w:type="spellStart"/>
      <w:r>
        <w:t>registerUser.jsp</w:t>
      </w:r>
      <w:proofErr w:type="spellEnd"/>
      <w:r>
        <w:t>.</w:t>
      </w:r>
    </w:p>
    <w:p w:rsidR="00825DE8" w:rsidRDefault="00825DE8" w:rsidP="00825DE8">
      <w:pPr>
        <w:keepNext/>
        <w:jc w:val="center"/>
      </w:pPr>
      <w:r>
        <w:rPr>
          <w:noProof/>
          <w:lang w:eastAsia="es-ES"/>
        </w:rPr>
        <w:drawing>
          <wp:inline distT="0" distB="0" distL="0" distR="0" wp14:anchorId="2D95C87A" wp14:editId="6638B793">
            <wp:extent cx="5019675" cy="2736583"/>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56443" cy="2756628"/>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54349C">
        <w:rPr>
          <w:noProof/>
        </w:rPr>
        <w:t>27</w:t>
      </w:r>
      <w:r>
        <w:fldChar w:fldCharType="end"/>
      </w:r>
    </w:p>
    <w:p w:rsidR="00825DE8" w:rsidRDefault="00825DE8" w:rsidP="00825DE8">
      <w:r>
        <w:t>Una vez se ha registrado el usuario se redirige a:</w:t>
      </w:r>
    </w:p>
    <w:p w:rsidR="00825DE8" w:rsidRDefault="00825DE8" w:rsidP="00825DE8">
      <w:pPr>
        <w:keepNext/>
        <w:jc w:val="center"/>
      </w:pPr>
      <w:r>
        <w:rPr>
          <w:noProof/>
          <w:lang w:eastAsia="es-ES"/>
        </w:rPr>
        <w:drawing>
          <wp:inline distT="0" distB="0" distL="0" distR="0" wp14:anchorId="425EE796" wp14:editId="4DE74866">
            <wp:extent cx="5029200" cy="19662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98776" cy="1993447"/>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54349C">
        <w:rPr>
          <w:noProof/>
        </w:rPr>
        <w:t>28</w:t>
      </w:r>
      <w:r>
        <w:fldChar w:fldCharType="end"/>
      </w:r>
    </w:p>
    <w:p w:rsidR="00825DE8" w:rsidRDefault="00825DE8" w:rsidP="00825DE8">
      <w:r>
        <w:t xml:space="preserve">La página para recuperar la clave es </w:t>
      </w:r>
      <w:proofErr w:type="spellStart"/>
      <w:r>
        <w:t>resetPassword.jsp</w:t>
      </w:r>
      <w:proofErr w:type="spellEnd"/>
      <w:r>
        <w:t>.</w:t>
      </w:r>
    </w:p>
    <w:p w:rsidR="00825DE8" w:rsidRDefault="00825DE8" w:rsidP="00825DE8">
      <w:pPr>
        <w:keepNext/>
        <w:jc w:val="center"/>
      </w:pPr>
      <w:r>
        <w:rPr>
          <w:noProof/>
          <w:lang w:eastAsia="es-ES"/>
        </w:rPr>
        <w:drawing>
          <wp:inline distT="0" distB="0" distL="0" distR="0" wp14:anchorId="3C7376AF" wp14:editId="349CF0F7">
            <wp:extent cx="5019056" cy="187628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51670" cy="18884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54349C">
        <w:rPr>
          <w:noProof/>
        </w:rPr>
        <w:t>29</w:t>
      </w:r>
      <w:r>
        <w:fldChar w:fldCharType="end"/>
      </w:r>
    </w:p>
    <w:p w:rsidR="00825DE8" w:rsidRDefault="00825DE8" w:rsidP="00825DE8"/>
    <w:p w:rsidR="00825DE8" w:rsidRDefault="00825DE8" w:rsidP="00825DE8"/>
    <w:p w:rsidR="00825DE8" w:rsidRDefault="00825DE8" w:rsidP="00825DE8"/>
    <w:p w:rsidR="00825DE8" w:rsidRDefault="00825DE8" w:rsidP="00825DE8">
      <w:r>
        <w:t xml:space="preserve">La cual redirige a </w:t>
      </w:r>
      <w:proofErr w:type="spellStart"/>
      <w:r>
        <w:t>getPassword.jsp</w:t>
      </w:r>
      <w:proofErr w:type="spellEnd"/>
      <w:r>
        <w:t>:</w:t>
      </w:r>
    </w:p>
    <w:p w:rsidR="00825DE8" w:rsidRDefault="00825DE8" w:rsidP="00825DE8">
      <w:pPr>
        <w:keepNext/>
        <w:jc w:val="center"/>
      </w:pPr>
      <w:r>
        <w:rPr>
          <w:noProof/>
          <w:lang w:eastAsia="es-ES"/>
        </w:rPr>
        <w:drawing>
          <wp:inline distT="0" distB="0" distL="0" distR="0" wp14:anchorId="25D1F77E" wp14:editId="03106C6D">
            <wp:extent cx="4991100" cy="175699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4566" cy="1768773"/>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54349C">
        <w:rPr>
          <w:noProof/>
        </w:rPr>
        <w:t>30</w:t>
      </w:r>
      <w:r>
        <w:fldChar w:fldCharType="end"/>
      </w:r>
    </w:p>
    <w:p w:rsidR="00825DE8" w:rsidRDefault="00825DE8" w:rsidP="00825DE8">
      <w:r>
        <w:t xml:space="preserve">En la ilustración 30 se puede observar la página principal de la aplicación, </w:t>
      </w:r>
      <w:proofErr w:type="spellStart"/>
      <w:r>
        <w:t>mainPage.jsp</w:t>
      </w:r>
      <w:proofErr w:type="spellEnd"/>
      <w:r>
        <w:t>. En las listas de Seguidores y Siguiendo se pueden observar los botones para añadir o quitar usuarios.</w:t>
      </w:r>
    </w:p>
    <w:p w:rsidR="00825DE8" w:rsidRDefault="00825DE8" w:rsidP="00825DE8">
      <w:pPr>
        <w:keepNext/>
        <w:jc w:val="center"/>
      </w:pPr>
      <w:r>
        <w:rPr>
          <w:noProof/>
          <w:lang w:eastAsia="es-ES"/>
        </w:rPr>
        <w:drawing>
          <wp:inline distT="0" distB="0" distL="0" distR="0" wp14:anchorId="18C47F9F" wp14:editId="4560B3D4">
            <wp:extent cx="4943475" cy="2833643"/>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85420" cy="28576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54349C">
        <w:rPr>
          <w:noProof/>
        </w:rPr>
        <w:t>31</w:t>
      </w:r>
      <w:r>
        <w:fldChar w:fldCharType="end"/>
      </w:r>
    </w:p>
    <w:p w:rsidR="002141AB" w:rsidRDefault="002141AB" w:rsidP="00825DE8"/>
    <w:p w:rsidR="002141AB" w:rsidRDefault="002141AB" w:rsidP="00825DE8"/>
    <w:p w:rsidR="002141AB" w:rsidRDefault="002141AB" w:rsidP="00825DE8"/>
    <w:p w:rsidR="002141AB" w:rsidRDefault="002141AB" w:rsidP="00825DE8"/>
    <w:p w:rsidR="002141AB" w:rsidRDefault="002141AB" w:rsidP="00825DE8"/>
    <w:p w:rsidR="002141AB" w:rsidRDefault="002141AB" w:rsidP="00825DE8"/>
    <w:p w:rsidR="002141AB" w:rsidRDefault="002141AB" w:rsidP="00825DE8"/>
    <w:p w:rsidR="00825DE8" w:rsidRDefault="00825DE8" w:rsidP="00825DE8">
      <w:r>
        <w:lastRenderedPageBreak/>
        <w:t xml:space="preserve">En </w:t>
      </w:r>
      <w:proofErr w:type="spellStart"/>
      <w:r>
        <w:t>searchUsr.jsp</w:t>
      </w:r>
      <w:proofErr w:type="spellEnd"/>
      <w:r>
        <w:t xml:space="preserve"> la aplicación muestra la ventana de búsqueda de usuarios.</w:t>
      </w:r>
    </w:p>
    <w:p w:rsidR="00825DE8" w:rsidRDefault="00825DE8" w:rsidP="00825DE8">
      <w:pPr>
        <w:keepNext/>
        <w:jc w:val="center"/>
      </w:pPr>
      <w:r>
        <w:rPr>
          <w:noProof/>
          <w:lang w:eastAsia="es-ES"/>
        </w:rPr>
        <w:drawing>
          <wp:inline distT="0" distB="0" distL="0" distR="0" wp14:anchorId="14C2B31C" wp14:editId="0C5DEE13">
            <wp:extent cx="4181475" cy="19335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81475" cy="19335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54349C">
        <w:rPr>
          <w:noProof/>
        </w:rPr>
        <w:t>32</w:t>
      </w:r>
      <w:r>
        <w:fldChar w:fldCharType="end"/>
      </w:r>
    </w:p>
    <w:p w:rsidR="00825DE8" w:rsidRDefault="00825DE8" w:rsidP="00825DE8"/>
    <w:p w:rsidR="00825DE8" w:rsidRDefault="0082605D" w:rsidP="00825DE8">
      <w:r>
        <w:t>Si se encuentran usuarios con los apellidos buscados se mostrará la siguiente página (</w:t>
      </w:r>
      <w:proofErr w:type="spellStart"/>
      <w:r>
        <w:t>searchUsrOk.sjp</w:t>
      </w:r>
      <w:proofErr w:type="spellEnd"/>
      <w:r>
        <w:t xml:space="preserve">) en la que se puede ver el nombre completo y el </w:t>
      </w:r>
      <w:proofErr w:type="spellStart"/>
      <w:r>
        <w:t>username</w:t>
      </w:r>
      <w:proofErr w:type="spellEnd"/>
      <w:r>
        <w:t xml:space="preserve"> de los usuarios encontrados, además del botón para añadirlo a la lista de seguidos.</w:t>
      </w:r>
    </w:p>
    <w:p w:rsidR="0082605D" w:rsidRDefault="0082605D" w:rsidP="0082605D">
      <w:pPr>
        <w:keepNext/>
        <w:jc w:val="center"/>
      </w:pPr>
      <w:r>
        <w:rPr>
          <w:noProof/>
          <w:lang w:eastAsia="es-ES"/>
        </w:rPr>
        <w:drawing>
          <wp:inline distT="0" distB="0" distL="0" distR="0" wp14:anchorId="29235999" wp14:editId="4C310DBC">
            <wp:extent cx="4822441"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37546" cy="2446038"/>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54349C">
        <w:rPr>
          <w:noProof/>
        </w:rPr>
        <w:t>33</w:t>
      </w:r>
      <w:r>
        <w:fldChar w:fldCharType="end"/>
      </w:r>
    </w:p>
    <w:p w:rsidR="0082605D" w:rsidRDefault="0082605D" w:rsidP="0082605D">
      <w:r>
        <w:t xml:space="preserve">A la hora de crear un nuevo tema se cargará la página </w:t>
      </w:r>
      <w:proofErr w:type="spellStart"/>
      <w:r>
        <w:t>nuevoChip</w:t>
      </w:r>
      <w:proofErr w:type="spellEnd"/>
      <w:r>
        <w:t>, esta se comparte con la opción de escribir respuestas y es el servlet el que se encarga de guardar la información como corresponda.</w:t>
      </w:r>
    </w:p>
    <w:p w:rsidR="0082605D" w:rsidRDefault="0082605D" w:rsidP="0082605D">
      <w:pPr>
        <w:keepNext/>
        <w:jc w:val="center"/>
      </w:pPr>
      <w:r>
        <w:rPr>
          <w:noProof/>
          <w:lang w:eastAsia="es-ES"/>
        </w:rPr>
        <w:lastRenderedPageBreak/>
        <w:drawing>
          <wp:inline distT="0" distB="0" distL="0" distR="0" wp14:anchorId="2D6FB000" wp14:editId="30BFBB14">
            <wp:extent cx="4949518" cy="295275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64288" cy="2961561"/>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54349C">
        <w:rPr>
          <w:noProof/>
        </w:rPr>
        <w:t>34</w:t>
      </w:r>
      <w:r>
        <w:fldChar w:fldCharType="end"/>
      </w:r>
    </w:p>
    <w:p w:rsidR="0082605D" w:rsidRDefault="0082605D" w:rsidP="0082605D">
      <w:r>
        <w:t>Esta es la ventana de edición de preferencias de la cuenta (</w:t>
      </w:r>
      <w:proofErr w:type="spellStart"/>
      <w:r>
        <w:t>editUsr.jsp</w:t>
      </w:r>
      <w:proofErr w:type="spellEnd"/>
      <w:r>
        <w:t>). Los campos nombre de usuario y email no son editables.</w:t>
      </w:r>
    </w:p>
    <w:p w:rsidR="0082605D" w:rsidRDefault="0082605D" w:rsidP="0082605D">
      <w:pPr>
        <w:keepNext/>
        <w:jc w:val="center"/>
      </w:pPr>
      <w:r>
        <w:rPr>
          <w:noProof/>
          <w:lang w:eastAsia="es-ES"/>
        </w:rPr>
        <w:drawing>
          <wp:inline distT="0" distB="0" distL="0" distR="0" wp14:anchorId="59CE2278" wp14:editId="540D38DF">
            <wp:extent cx="5000625" cy="3250850"/>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20746" cy="3263930"/>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54349C">
        <w:rPr>
          <w:noProof/>
        </w:rPr>
        <w:t>35</w:t>
      </w:r>
      <w:r>
        <w:fldChar w:fldCharType="end"/>
      </w:r>
    </w:p>
    <w:p w:rsidR="002141AB" w:rsidRDefault="002141AB" w:rsidP="0082605D"/>
    <w:p w:rsidR="002141AB" w:rsidRDefault="002141AB" w:rsidP="0082605D"/>
    <w:p w:rsidR="002141AB" w:rsidRDefault="002141AB" w:rsidP="0082605D"/>
    <w:p w:rsidR="002141AB" w:rsidRDefault="002141AB" w:rsidP="0082605D"/>
    <w:p w:rsidR="002141AB" w:rsidRDefault="002141AB" w:rsidP="0082605D"/>
    <w:p w:rsidR="0082605D" w:rsidRDefault="0082605D" w:rsidP="0082605D">
      <w:r>
        <w:lastRenderedPageBreak/>
        <w:t>Finalmente, en la ilustración 35, tenemos la lista de chips respuesta a un tema.</w:t>
      </w:r>
    </w:p>
    <w:p w:rsidR="0082605D" w:rsidRDefault="0082605D" w:rsidP="0082605D">
      <w:pPr>
        <w:keepNext/>
        <w:jc w:val="center"/>
      </w:pPr>
      <w:r>
        <w:rPr>
          <w:noProof/>
          <w:lang w:eastAsia="es-ES"/>
        </w:rPr>
        <w:drawing>
          <wp:inline distT="0" distB="0" distL="0" distR="0" wp14:anchorId="645DDC4C" wp14:editId="7FD93522">
            <wp:extent cx="5142230" cy="270728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75817" cy="2724963"/>
                    </a:xfrm>
                    <a:prstGeom prst="rect">
                      <a:avLst/>
                    </a:prstGeom>
                    <a:noFill/>
                    <a:ln>
                      <a:noFill/>
                    </a:ln>
                  </pic:spPr>
                </pic:pic>
              </a:graphicData>
            </a:graphic>
          </wp:inline>
        </w:drawing>
      </w:r>
    </w:p>
    <w:p w:rsidR="0082605D" w:rsidRP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54349C">
        <w:rPr>
          <w:noProof/>
        </w:rPr>
        <w:t>36</w:t>
      </w:r>
      <w:r>
        <w:fldChar w:fldCharType="end"/>
      </w:r>
    </w:p>
    <w:p w:rsidR="0068356C" w:rsidRDefault="0068356C" w:rsidP="00B01A4B">
      <w:pPr>
        <w:pStyle w:val="Ttulo3"/>
        <w:shd w:val="clear" w:color="auto" w:fill="DFD7E7" w:themeFill="accent5" w:themeFillTint="33"/>
      </w:pPr>
      <w:bookmarkStart w:id="43" w:name="_Toc429571410"/>
      <w:r>
        <w:t>Cliente HTML</w:t>
      </w:r>
      <w:bookmarkEnd w:id="43"/>
    </w:p>
    <w:p w:rsidR="0068356C" w:rsidRDefault="0068356C" w:rsidP="0068356C">
      <w:r>
        <w:t xml:space="preserve">Otro cliente que se utilizará para comprobar la compatibilidad del servicio REST es </w:t>
      </w:r>
      <w:r w:rsidR="00AB4A40">
        <w:t>en formato HTML con javascript. Para la recepción de datos se utilizará AJAX por medio de jQuery. Este cliente presenta más dificultades ya que nos</w:t>
      </w:r>
      <w:r w:rsidR="0015136F">
        <w:t xml:space="preserve"> enfrentamos al problema que presenta CORS pero tras la inclusión de filtro que se vio en 5.3.6.6 ya podemos utilizar el servicio de forma normal.</w:t>
      </w:r>
    </w:p>
    <w:p w:rsidR="0015136F" w:rsidRDefault="001C76BB" w:rsidP="0068356C">
      <w:r>
        <w:t xml:space="preserve">En este cliente entonces se van a utilizar las librerías jQuery para el </w:t>
      </w:r>
      <w:r w:rsidR="00E1492C">
        <w:t>envío</w:t>
      </w:r>
      <w:r>
        <w:t xml:space="preserve"> y recepción de datos en Ajax y para aprovechar sus capacidades gráficas y de acceso al DOM. También se va a incluir la librería js.cookie.js que servirá para controlar cookies.</w:t>
      </w:r>
    </w:p>
    <w:p w:rsidR="001C76BB" w:rsidRDefault="001C76BB" w:rsidP="0068356C">
      <w:r>
        <w:t xml:space="preserve">Además de las páginas y el contenido javascript en ellas se ha escrito el archivo </w:t>
      </w:r>
      <w:r w:rsidR="00643556">
        <w:t>sesion</w:t>
      </w:r>
      <w:r>
        <w:t>.js que se encarga de controlar los datos de usuario durante la sesión, datos.js que se encarga del tráfico de datos en Ajax además de contar con algunas utilidades extra y clases.js que contiene las clases necesarias para poder comunicarse con el servicio.</w:t>
      </w:r>
    </w:p>
    <w:p w:rsidR="003C7CB6" w:rsidRDefault="003C7CB6" w:rsidP="0068356C">
      <w:r>
        <w:t xml:space="preserve">Como ya se ha dicho las clases están definidas en el archivo clases.js. A la hora de enviarlas habrá que convertirlas JSON. Para ello se utiliza la función javascript </w:t>
      </w:r>
      <w:proofErr w:type="gramStart"/>
      <w:r>
        <w:t>JSON.stringify(</w:t>
      </w:r>
      <w:proofErr w:type="gramEnd"/>
      <w:r>
        <w:t>) a la que se le pasará la clase que queremos convertir.</w:t>
      </w:r>
    </w:p>
    <w:p w:rsidR="001C4BBF" w:rsidRDefault="001C4BBF" w:rsidP="00B01A4B">
      <w:pPr>
        <w:pStyle w:val="Ttulo4"/>
        <w:shd w:val="clear" w:color="auto" w:fill="ECE7F1"/>
      </w:pPr>
      <w:bookmarkStart w:id="44" w:name="_Toc429571411"/>
      <w:r>
        <w:lastRenderedPageBreak/>
        <w:t>Ajax</w:t>
      </w:r>
      <w:bookmarkEnd w:id="44"/>
    </w:p>
    <w:p w:rsidR="001C4BBF" w:rsidRDefault="001C4BBF" w:rsidP="001C4BBF">
      <w:r>
        <w:rPr>
          <w:noProof/>
          <w:lang w:eastAsia="es-ES"/>
        </w:rPr>
        <mc:AlternateContent>
          <mc:Choice Requires="wps">
            <w:drawing>
              <wp:anchor distT="45720" distB="45720" distL="114300" distR="114300" simplePos="0" relativeHeight="251683840" behindDoc="0" locked="0" layoutInCell="1" allowOverlap="1" wp14:anchorId="32D1A337" wp14:editId="2F6F4155">
                <wp:simplePos x="0" y="0"/>
                <wp:positionH relativeFrom="margin">
                  <wp:align>center</wp:align>
                </wp:positionH>
                <wp:positionV relativeFrom="paragraph">
                  <wp:posOffset>665480</wp:posOffset>
                </wp:positionV>
                <wp:extent cx="3933825" cy="1404620"/>
                <wp:effectExtent l="0" t="0" r="28575" b="26670"/>
                <wp:wrapTopAndBottom/>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1404620"/>
                        </a:xfrm>
                        <a:prstGeom prst="rect">
                          <a:avLst/>
                        </a:prstGeom>
                        <a:solidFill>
                          <a:srgbClr val="FFFFFF"/>
                        </a:solidFill>
                        <a:ln w="9525">
                          <a:solidFill>
                            <a:schemeClr val="bg1"/>
                          </a:solidFill>
                          <a:miter lim="800000"/>
                          <a:headEnd/>
                          <a:tailEnd/>
                        </a:ln>
                      </wps:spPr>
                      <wps:txbx>
                        <w:txbxContent>
                          <w:p w:rsidR="000045D5" w:rsidRDefault="000045D5" w:rsidP="001C4BBF">
                            <w:pPr>
                              <w:pStyle w:val="Sinespaciado"/>
                            </w:pPr>
                            <w:r>
                              <w:t xml:space="preserve">  $.</w:t>
                            </w:r>
                            <w:proofErr w:type="spellStart"/>
                            <w:proofErr w:type="gramStart"/>
                            <w:r>
                              <w:t>ajax</w:t>
                            </w:r>
                            <w:proofErr w:type="spellEnd"/>
                            <w:r>
                              <w:t>({</w:t>
                            </w:r>
                            <w:proofErr w:type="gramEnd"/>
                          </w:p>
                          <w:p w:rsidR="000045D5" w:rsidRDefault="000045D5" w:rsidP="001C4BBF">
                            <w:pPr>
                              <w:pStyle w:val="Sinespaciado"/>
                            </w:pPr>
                            <w:r>
                              <w:t xml:space="preserve">        </w:t>
                            </w:r>
                            <w:proofErr w:type="gramStart"/>
                            <w:r>
                              <w:t>headers</w:t>
                            </w:r>
                            <w:proofErr w:type="gramEnd"/>
                            <w:r>
                              <w:t>: {</w:t>
                            </w:r>
                          </w:p>
                          <w:p w:rsidR="000045D5" w:rsidRDefault="000045D5" w:rsidP="001C4BBF">
                            <w:pPr>
                              <w:pStyle w:val="Sinespaciado"/>
                            </w:pPr>
                            <w:r>
                              <w:t xml:space="preserve">            'Accept': 'application/</w:t>
                            </w:r>
                            <w:proofErr w:type="spellStart"/>
                            <w:r>
                              <w:t>json</w:t>
                            </w:r>
                            <w:proofErr w:type="spellEnd"/>
                            <w:r>
                              <w:t>',</w:t>
                            </w:r>
                          </w:p>
                          <w:p w:rsidR="000045D5" w:rsidRDefault="000045D5" w:rsidP="001C4BBF">
                            <w:pPr>
                              <w:pStyle w:val="Sinespaciado"/>
                            </w:pPr>
                            <w:r>
                              <w:t xml:space="preserve">            'Content-Type': 'application/</w:t>
                            </w:r>
                            <w:proofErr w:type="spellStart"/>
                            <w:r>
                              <w:t>json</w:t>
                            </w:r>
                            <w:proofErr w:type="spellEnd"/>
                            <w:r>
                              <w:t xml:space="preserve">'            </w:t>
                            </w:r>
                          </w:p>
                          <w:p w:rsidR="000045D5" w:rsidRDefault="000045D5" w:rsidP="001C4BBF">
                            <w:pPr>
                              <w:pStyle w:val="Sinespaciado"/>
                            </w:pPr>
                            <w:r>
                              <w:t xml:space="preserve">        },</w:t>
                            </w:r>
                          </w:p>
                          <w:p w:rsidR="000045D5" w:rsidRDefault="000045D5" w:rsidP="001C4BBF">
                            <w:pPr>
                              <w:pStyle w:val="Sinespaciado"/>
                            </w:pPr>
                            <w:r>
                              <w:t xml:space="preserve">        '</w:t>
                            </w:r>
                            <w:proofErr w:type="gramStart"/>
                            <w:r>
                              <w:t>type</w:t>
                            </w:r>
                            <w:proofErr w:type="gramEnd"/>
                            <w:r>
                              <w:t>': 'POST',</w:t>
                            </w:r>
                          </w:p>
                          <w:p w:rsidR="000045D5" w:rsidRDefault="000045D5" w:rsidP="001C4BBF">
                            <w:pPr>
                              <w:pStyle w:val="Sinespaciado"/>
                            </w:pPr>
                            <w:r>
                              <w:t xml:space="preserve">        '</w:t>
                            </w:r>
                            <w:proofErr w:type="gramStart"/>
                            <w:r>
                              <w:t>url</w:t>
                            </w:r>
                            <w:proofErr w:type="gramEnd"/>
                            <w:r>
                              <w:t>': url,</w:t>
                            </w:r>
                          </w:p>
                          <w:p w:rsidR="000045D5" w:rsidRDefault="000045D5" w:rsidP="001C4BBF">
                            <w:pPr>
                              <w:pStyle w:val="Sinespaciado"/>
                            </w:pPr>
                            <w:r>
                              <w:t xml:space="preserve">        '</w:t>
                            </w:r>
                            <w:proofErr w:type="gramStart"/>
                            <w:r>
                              <w:t>data</w:t>
                            </w:r>
                            <w:proofErr w:type="gramEnd"/>
                            <w:r>
                              <w:t>': data,</w:t>
                            </w:r>
                          </w:p>
                          <w:p w:rsidR="000045D5" w:rsidRDefault="000045D5" w:rsidP="001C4BBF">
                            <w:pPr>
                              <w:pStyle w:val="Sinespaciado"/>
                            </w:pPr>
                            <w:r>
                              <w:t xml:space="preserve">        '</w:t>
                            </w:r>
                            <w:proofErr w:type="spellStart"/>
                            <w:proofErr w:type="gramStart"/>
                            <w:r>
                              <w:t>dataType</w:t>
                            </w:r>
                            <w:proofErr w:type="spellEnd"/>
                            <w:proofErr w:type="gramEnd"/>
                            <w:r>
                              <w:t>': '</w:t>
                            </w:r>
                            <w:proofErr w:type="spellStart"/>
                            <w:r>
                              <w:t>json</w:t>
                            </w:r>
                            <w:proofErr w:type="spellEnd"/>
                            <w:r>
                              <w:t>',</w:t>
                            </w:r>
                          </w:p>
                          <w:p w:rsidR="000045D5" w:rsidRDefault="000045D5" w:rsidP="001C4BBF">
                            <w:pPr>
                              <w:pStyle w:val="Sinespaciado"/>
                            </w:pPr>
                            <w:r>
                              <w:t xml:space="preserve">        '</w:t>
                            </w:r>
                            <w:proofErr w:type="gramStart"/>
                            <w:r>
                              <w:t>complete</w:t>
                            </w:r>
                            <w:proofErr w:type="gramEnd"/>
                            <w:r>
                              <w:t xml:space="preserve">': </w:t>
                            </w:r>
                            <w:proofErr w:type="spellStart"/>
                            <w:r>
                              <w:t>funcion</w:t>
                            </w:r>
                            <w:proofErr w:type="spellEnd"/>
                            <w:r>
                              <w:t>(),</w:t>
                            </w:r>
                          </w:p>
                          <w:p w:rsidR="000045D5" w:rsidRDefault="000045D5" w:rsidP="001C4BBF">
                            <w:pPr>
                              <w:pStyle w:val="Sinespaciado"/>
                            </w:pPr>
                            <w:r>
                              <w:t xml:space="preserve">        '</w:t>
                            </w:r>
                            <w:proofErr w:type="gramStart"/>
                            <w:r>
                              <w:t>error</w:t>
                            </w:r>
                            <w:proofErr w:type="gramEnd"/>
                            <w:r>
                              <w:t>': function () {</w:t>
                            </w:r>
                          </w:p>
                          <w:p w:rsidR="000045D5" w:rsidRDefault="000045D5" w:rsidP="001C4BBF">
                            <w:pPr>
                              <w:pStyle w:val="Sinespaciado"/>
                            </w:pPr>
                            <w:r>
                              <w:t xml:space="preserve">            </w:t>
                            </w:r>
                            <w:proofErr w:type="gramStart"/>
                            <w:r>
                              <w:t>alert(</w:t>
                            </w:r>
                            <w:proofErr w:type="gramEnd"/>
                            <w:r>
                              <w:t xml:space="preserve">"Error </w:t>
                            </w:r>
                            <w:proofErr w:type="spellStart"/>
                            <w:r>
                              <w:t>enviando</w:t>
                            </w:r>
                            <w:proofErr w:type="spellEnd"/>
                            <w:r>
                              <w:t xml:space="preserve"> </w:t>
                            </w:r>
                            <w:proofErr w:type="spellStart"/>
                            <w:r>
                              <w:t>datos</w:t>
                            </w:r>
                            <w:proofErr w:type="spellEnd"/>
                            <w:r>
                              <w:t>");</w:t>
                            </w:r>
                          </w:p>
                          <w:p w:rsidR="000045D5" w:rsidRDefault="000045D5" w:rsidP="001C4BBF">
                            <w:pPr>
                              <w:pStyle w:val="Sinespaciado"/>
                            </w:pPr>
                            <w:r>
                              <w:t xml:space="preserve">        }</w:t>
                            </w:r>
                          </w:p>
                          <w:p w:rsidR="000045D5" w:rsidRDefault="000045D5" w:rsidP="001C4BBF">
                            <w:pPr>
                              <w:pStyle w:val="Sinespaciado"/>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1A337" id="_x0000_s1039" type="#_x0000_t202" style="position:absolute;left:0;text-align:left;margin-left:0;margin-top:52.4pt;width:309.7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" strokecolor="white [3212]">
                <v:textbox style="mso-fit-shape-to-text:t">
                  <w:txbxContent>
                    <w:p w:rsidR="000045D5" w:rsidRDefault="000045D5" w:rsidP="001C4BBF">
                      <w:pPr>
                        <w:pStyle w:val="Sinespaciado"/>
                      </w:pPr>
                      <w:r>
                        <w:t xml:space="preserve">  $.</w:t>
                      </w:r>
                      <w:proofErr w:type="spellStart"/>
                      <w:proofErr w:type="gramStart"/>
                      <w:r>
                        <w:t>ajax</w:t>
                      </w:r>
                      <w:proofErr w:type="spellEnd"/>
                      <w:r>
                        <w:t>({</w:t>
                      </w:r>
                      <w:proofErr w:type="gramEnd"/>
                    </w:p>
                    <w:p w:rsidR="000045D5" w:rsidRDefault="000045D5" w:rsidP="001C4BBF">
                      <w:pPr>
                        <w:pStyle w:val="Sinespaciado"/>
                      </w:pPr>
                      <w:r>
                        <w:t xml:space="preserve">        </w:t>
                      </w:r>
                      <w:proofErr w:type="gramStart"/>
                      <w:r>
                        <w:t>headers</w:t>
                      </w:r>
                      <w:proofErr w:type="gramEnd"/>
                      <w:r>
                        <w:t>: {</w:t>
                      </w:r>
                    </w:p>
                    <w:p w:rsidR="000045D5" w:rsidRDefault="000045D5" w:rsidP="001C4BBF">
                      <w:pPr>
                        <w:pStyle w:val="Sinespaciado"/>
                      </w:pPr>
                      <w:r>
                        <w:t xml:space="preserve">            'Accept': 'application/</w:t>
                      </w:r>
                      <w:proofErr w:type="spellStart"/>
                      <w:r>
                        <w:t>json</w:t>
                      </w:r>
                      <w:proofErr w:type="spellEnd"/>
                      <w:r>
                        <w:t>',</w:t>
                      </w:r>
                    </w:p>
                    <w:p w:rsidR="000045D5" w:rsidRDefault="000045D5" w:rsidP="001C4BBF">
                      <w:pPr>
                        <w:pStyle w:val="Sinespaciado"/>
                      </w:pPr>
                      <w:r>
                        <w:t xml:space="preserve">            'Content-Type': 'application/</w:t>
                      </w:r>
                      <w:proofErr w:type="spellStart"/>
                      <w:r>
                        <w:t>json</w:t>
                      </w:r>
                      <w:proofErr w:type="spellEnd"/>
                      <w:r>
                        <w:t xml:space="preserve">'            </w:t>
                      </w:r>
                    </w:p>
                    <w:p w:rsidR="000045D5" w:rsidRDefault="000045D5" w:rsidP="001C4BBF">
                      <w:pPr>
                        <w:pStyle w:val="Sinespaciado"/>
                      </w:pPr>
                      <w:r>
                        <w:t xml:space="preserve">        },</w:t>
                      </w:r>
                    </w:p>
                    <w:p w:rsidR="000045D5" w:rsidRDefault="000045D5" w:rsidP="001C4BBF">
                      <w:pPr>
                        <w:pStyle w:val="Sinespaciado"/>
                      </w:pPr>
                      <w:r>
                        <w:t xml:space="preserve">        '</w:t>
                      </w:r>
                      <w:proofErr w:type="gramStart"/>
                      <w:r>
                        <w:t>type</w:t>
                      </w:r>
                      <w:proofErr w:type="gramEnd"/>
                      <w:r>
                        <w:t>': 'POST',</w:t>
                      </w:r>
                    </w:p>
                    <w:p w:rsidR="000045D5" w:rsidRDefault="000045D5" w:rsidP="001C4BBF">
                      <w:pPr>
                        <w:pStyle w:val="Sinespaciado"/>
                      </w:pPr>
                      <w:r>
                        <w:t xml:space="preserve">        '</w:t>
                      </w:r>
                      <w:proofErr w:type="gramStart"/>
                      <w:r>
                        <w:t>url</w:t>
                      </w:r>
                      <w:proofErr w:type="gramEnd"/>
                      <w:r>
                        <w:t>': url,</w:t>
                      </w:r>
                    </w:p>
                    <w:p w:rsidR="000045D5" w:rsidRDefault="000045D5" w:rsidP="001C4BBF">
                      <w:pPr>
                        <w:pStyle w:val="Sinespaciado"/>
                      </w:pPr>
                      <w:r>
                        <w:t xml:space="preserve">        '</w:t>
                      </w:r>
                      <w:proofErr w:type="gramStart"/>
                      <w:r>
                        <w:t>data</w:t>
                      </w:r>
                      <w:proofErr w:type="gramEnd"/>
                      <w:r>
                        <w:t>': data,</w:t>
                      </w:r>
                    </w:p>
                    <w:p w:rsidR="000045D5" w:rsidRDefault="000045D5" w:rsidP="001C4BBF">
                      <w:pPr>
                        <w:pStyle w:val="Sinespaciado"/>
                      </w:pPr>
                      <w:r>
                        <w:t xml:space="preserve">        '</w:t>
                      </w:r>
                      <w:proofErr w:type="spellStart"/>
                      <w:proofErr w:type="gramStart"/>
                      <w:r>
                        <w:t>dataType</w:t>
                      </w:r>
                      <w:proofErr w:type="spellEnd"/>
                      <w:proofErr w:type="gramEnd"/>
                      <w:r>
                        <w:t>': '</w:t>
                      </w:r>
                      <w:proofErr w:type="spellStart"/>
                      <w:r>
                        <w:t>json</w:t>
                      </w:r>
                      <w:proofErr w:type="spellEnd"/>
                      <w:r>
                        <w:t>',</w:t>
                      </w:r>
                    </w:p>
                    <w:p w:rsidR="000045D5" w:rsidRDefault="000045D5" w:rsidP="001C4BBF">
                      <w:pPr>
                        <w:pStyle w:val="Sinespaciado"/>
                      </w:pPr>
                      <w:r>
                        <w:t xml:space="preserve">        '</w:t>
                      </w:r>
                      <w:proofErr w:type="gramStart"/>
                      <w:r>
                        <w:t>complete</w:t>
                      </w:r>
                      <w:proofErr w:type="gramEnd"/>
                      <w:r>
                        <w:t xml:space="preserve">': </w:t>
                      </w:r>
                      <w:proofErr w:type="spellStart"/>
                      <w:r>
                        <w:t>funcion</w:t>
                      </w:r>
                      <w:proofErr w:type="spellEnd"/>
                      <w:r>
                        <w:t>(),</w:t>
                      </w:r>
                    </w:p>
                    <w:p w:rsidR="000045D5" w:rsidRDefault="000045D5" w:rsidP="001C4BBF">
                      <w:pPr>
                        <w:pStyle w:val="Sinespaciado"/>
                      </w:pPr>
                      <w:r>
                        <w:t xml:space="preserve">        '</w:t>
                      </w:r>
                      <w:proofErr w:type="gramStart"/>
                      <w:r>
                        <w:t>error</w:t>
                      </w:r>
                      <w:proofErr w:type="gramEnd"/>
                      <w:r>
                        <w:t>': function () {</w:t>
                      </w:r>
                    </w:p>
                    <w:p w:rsidR="000045D5" w:rsidRDefault="000045D5" w:rsidP="001C4BBF">
                      <w:pPr>
                        <w:pStyle w:val="Sinespaciado"/>
                      </w:pPr>
                      <w:r>
                        <w:t xml:space="preserve">            </w:t>
                      </w:r>
                      <w:proofErr w:type="gramStart"/>
                      <w:r>
                        <w:t>alert(</w:t>
                      </w:r>
                      <w:proofErr w:type="gramEnd"/>
                      <w:r>
                        <w:t xml:space="preserve">"Error </w:t>
                      </w:r>
                      <w:proofErr w:type="spellStart"/>
                      <w:r>
                        <w:t>enviando</w:t>
                      </w:r>
                      <w:proofErr w:type="spellEnd"/>
                      <w:r>
                        <w:t xml:space="preserve"> </w:t>
                      </w:r>
                      <w:proofErr w:type="spellStart"/>
                      <w:r>
                        <w:t>datos</w:t>
                      </w:r>
                      <w:proofErr w:type="spellEnd"/>
                      <w:r>
                        <w:t>");</w:t>
                      </w:r>
                    </w:p>
                    <w:p w:rsidR="000045D5" w:rsidRDefault="000045D5" w:rsidP="001C4BBF">
                      <w:pPr>
                        <w:pStyle w:val="Sinespaciado"/>
                      </w:pPr>
                      <w:r>
                        <w:t xml:space="preserve">        }</w:t>
                      </w:r>
                    </w:p>
                    <w:p w:rsidR="000045D5" w:rsidRDefault="000045D5" w:rsidP="001C4BBF">
                      <w:pPr>
                        <w:pStyle w:val="Sinespaciado"/>
                      </w:pPr>
                      <w:r>
                        <w:t xml:space="preserve">    })</w:t>
                      </w:r>
                    </w:p>
                  </w:txbxContent>
                </v:textbox>
                <w10:wrap type="topAndBottom" anchorx="margin"/>
              </v:shape>
            </w:pict>
          </mc:Fallback>
        </mc:AlternateContent>
      </w:r>
      <w:r>
        <w:t xml:space="preserve">Mediante jQuery las llamadas Ajax para el envío y recepción de datos son fáciles de hacer no hay </w:t>
      </w:r>
      <w:r w:rsidR="00573B13">
        <w:t>más</w:t>
      </w:r>
      <w:r>
        <w:t xml:space="preserve"> que hacer una llamada a $.</w:t>
      </w:r>
      <w:proofErr w:type="spellStart"/>
      <w:r>
        <w:t>ajax</w:t>
      </w:r>
      <w:proofErr w:type="spellEnd"/>
      <w:r>
        <w:t xml:space="preserve"> y cargar los datos necesarios ya que es un objeto. Por ejemplo:</w:t>
      </w:r>
    </w:p>
    <w:p w:rsidR="001C4BBF" w:rsidRDefault="001C4BBF" w:rsidP="001C4BBF">
      <w:r>
        <w:t xml:space="preserve">En el atributo Headers se van a especificar las cabeceras que se quieren mandar, en nuestro caso se van a añadir las correspondientes con el formato de datos y la cabecera de autorización si la llamada a realizar lo requiere. En </w:t>
      </w:r>
      <w:proofErr w:type="spellStart"/>
      <w:r>
        <w:t>type</w:t>
      </w:r>
      <w:proofErr w:type="spellEnd"/>
      <w:r>
        <w:t xml:space="preserve"> se indica el tipo de llamada http, nuestro cliente solo utilizará GET y POST. En url se pondrá la dirección del servicio a la que se quiere acceder. Hay que volver a especificar el tipo de datos mediante </w:t>
      </w:r>
      <w:proofErr w:type="spellStart"/>
      <w:r>
        <w:t>dataType</w:t>
      </w:r>
      <w:proofErr w:type="spellEnd"/>
      <w:r>
        <w:t>.</w:t>
      </w:r>
    </w:p>
    <w:p w:rsidR="001C4BBF" w:rsidRDefault="001C4BBF" w:rsidP="001C4BBF">
      <w:r>
        <w:t xml:space="preserve">El problema de Ajax o de una llamada http normal es que es asíncrona. Esto </w:t>
      </w:r>
      <w:r w:rsidR="00573B13">
        <w:t>significa</w:t>
      </w:r>
      <w:r>
        <w:t xml:space="preserve"> que no podemos hacer una función que devuelva los datos recibidos porque hasta que no se ha terminado la transferencia estos no existen. Cuando esta </w:t>
      </w:r>
      <w:r w:rsidR="00573B13">
        <w:t>h</w:t>
      </w:r>
      <w:r>
        <w:t>a terminado se ejecutará la función especificada en el atributo complete</w:t>
      </w:r>
      <w:r w:rsidR="00F0387C">
        <w:t xml:space="preserve"> o </w:t>
      </w:r>
      <w:proofErr w:type="spellStart"/>
      <w:r w:rsidR="00F0387C">
        <w:t>success</w:t>
      </w:r>
      <w:proofErr w:type="spellEnd"/>
      <w:r>
        <w:t xml:space="preserve"> y esta será la encargada de mandar el resultado a donde sea necesario. En caso de que haya algún error en la operación se ejecutará la función especificada en error. </w:t>
      </w:r>
    </w:p>
    <w:p w:rsidR="00F0387C" w:rsidRDefault="00F0387C" w:rsidP="001C4BBF">
      <w:r>
        <w:t>Otro detalle a tener en cuenta con Ajax es que no se puede hacer una redirección directa a otra página cuando se ejecutan succes o complete porque los datos se perderán. Esto se ha solucionado mostrando los datos obtenidos en la misma página superponiendo un div al contenido original.</w:t>
      </w:r>
    </w:p>
    <w:p w:rsidR="002141AB" w:rsidRDefault="002141AB" w:rsidP="001C4BBF"/>
    <w:p w:rsidR="002141AB" w:rsidRDefault="002141AB" w:rsidP="001C4BBF"/>
    <w:p w:rsidR="002141AB" w:rsidRDefault="002141AB" w:rsidP="001C4BBF"/>
    <w:p w:rsidR="002141AB" w:rsidRDefault="002141AB" w:rsidP="001C4BBF"/>
    <w:p w:rsidR="002141AB" w:rsidRDefault="002141AB" w:rsidP="001C4BBF"/>
    <w:p w:rsidR="0077539E" w:rsidRDefault="0077539E" w:rsidP="001C4BBF">
      <w:r>
        <w:t xml:space="preserve">Para asegurarse de que se han recibido los datos el proceso </w:t>
      </w:r>
      <w:r w:rsidR="00A46444">
        <w:t>será el siguiente:</w:t>
      </w:r>
    </w:p>
    <w:p w:rsidR="002141AB" w:rsidRDefault="002141AB" w:rsidP="001C4BBF"/>
    <w:p w:rsidR="00A46444" w:rsidRDefault="00A46444" w:rsidP="00A46444">
      <w:pPr>
        <w:jc w:val="center"/>
      </w:pPr>
      <w:r>
        <w:object w:dxaOrig="1726" w:dyaOrig="6691">
          <v:shape id="_x0000_i1067" type="#_x0000_t75" style="width:86.2pt;height:334.55pt" o:ole="">
            <v:imagedata r:id="rId126" o:title=""/>
          </v:shape>
          <o:OLEObject Type="Embed" ProgID="Visio.Drawing.15" ShapeID="_x0000_i1067" DrawAspect="Content" ObjectID="_1503317208" r:id="rId127"/>
        </w:object>
      </w:r>
    </w:p>
    <w:p w:rsidR="002141AB" w:rsidRDefault="002141AB" w:rsidP="00A46444">
      <w:pPr>
        <w:jc w:val="center"/>
      </w:pPr>
    </w:p>
    <w:p w:rsidR="00A46444" w:rsidRPr="001C4BBF" w:rsidRDefault="00A46444" w:rsidP="00A46444">
      <w:r>
        <w:t>Como se está utilizando jQuery se aprovecha el método $(</w:t>
      </w:r>
      <w:proofErr w:type="spellStart"/>
      <w:r>
        <w:t>document</w:t>
      </w:r>
      <w:proofErr w:type="spellEnd"/>
      <w:r>
        <w:t>).</w:t>
      </w:r>
      <w:proofErr w:type="spellStart"/>
      <w:r>
        <w:t>ready</w:t>
      </w:r>
      <w:proofErr w:type="spellEnd"/>
      <w:r>
        <w:t xml:space="preserve"> que no se ejecutará hasta que se haya cargado todo el código HTML. En ese momento se llamará a las funciones que cargan o descargan datos mediante Ajax. Cuando todas las operaciones de transferencia han terminado jQuery dispara </w:t>
      </w:r>
      <w:proofErr w:type="spellStart"/>
      <w:r>
        <w:t>ajaxComplete</w:t>
      </w:r>
      <w:proofErr w:type="spellEnd"/>
      <w:r>
        <w:t xml:space="preserve"> por lo que es el momento de utilizar la información recogida y cargarla en las secciones de la página apropiadas.</w:t>
      </w:r>
    </w:p>
    <w:p w:rsidR="001C76BB" w:rsidRDefault="00643556" w:rsidP="00B01A4B">
      <w:pPr>
        <w:pStyle w:val="Ttulo4"/>
        <w:shd w:val="clear" w:color="auto" w:fill="ECE7F1"/>
      </w:pPr>
      <w:bookmarkStart w:id="45" w:name="_Toc429571412"/>
      <w:r>
        <w:t>datos.js</w:t>
      </w:r>
      <w:bookmarkEnd w:id="45"/>
    </w:p>
    <w:p w:rsidR="00643556" w:rsidRDefault="00643556" w:rsidP="00643556">
      <w:r>
        <w:t>Antes de entrar en el código del cliente n sí es necesario hacer un repaso a los archivos que contienen la lógica del programa. Aunque este archivo no es una clase ya que corresponde mas con programación estructurada puede ayudar un diagrama de clases para ver su contenido. Ya que este archivo se compone de un conjunto de funciones y procedimientos y sería parecido a una clase.</w:t>
      </w:r>
    </w:p>
    <w:p w:rsidR="00643556" w:rsidRDefault="009447E8" w:rsidP="00643556">
      <w:pPr>
        <w:jc w:val="center"/>
      </w:pPr>
      <w:r>
        <w:object w:dxaOrig="3720" w:dyaOrig="7080">
          <v:shape id="_x0000_i1068" type="#_x0000_t75" style="width:186pt;height:354pt" o:ole="">
            <v:imagedata r:id="rId128" o:title=""/>
          </v:shape>
          <o:OLEObject Type="Embed" ProgID="Visio.Drawing.15" ShapeID="_x0000_i1068" DrawAspect="Content" ObjectID="_1503317209" r:id="rId129"/>
        </w:object>
      </w:r>
    </w:p>
    <w:p w:rsidR="00643556" w:rsidRDefault="00F0387C" w:rsidP="00643556">
      <w:r>
        <w:t>Como ya se ha comentado en 5.3.8.1 las funciones de llamada no pueden devolver los datos así que tenemos una serie de variables globales iniciadas a null en las que se depositará la información recibida.</w:t>
      </w:r>
    </w:p>
    <w:p w:rsidR="00F0387C" w:rsidRDefault="0077539E" w:rsidP="00643556">
      <w:r>
        <w:t xml:space="preserve">La función </w:t>
      </w:r>
      <w:proofErr w:type="spellStart"/>
      <w:r>
        <w:t>getData</w:t>
      </w:r>
      <w:proofErr w:type="spellEnd"/>
      <w:r>
        <w:t xml:space="preserve"> es general, servirá para hacer llamadas a la url introducida en la variable donde, el resultado de la operación se guarda en la variable datos</w:t>
      </w:r>
      <w:r w:rsidR="00DE24B9">
        <w:t>, esta lleva incluidas las cabeceras de autorización</w:t>
      </w:r>
      <w:r>
        <w:t xml:space="preserve">. </w:t>
      </w:r>
      <w:proofErr w:type="spellStart"/>
      <w:proofErr w:type="gramStart"/>
      <w:r>
        <w:t>setData</w:t>
      </w:r>
      <w:proofErr w:type="spellEnd"/>
      <w:proofErr w:type="gramEnd"/>
      <w:r>
        <w:t xml:space="preserve"> sería la función contraria, enviará la información contenida en data a la url especificada y ejecutará la función que le indiquemos. </w:t>
      </w:r>
      <w:proofErr w:type="spellStart"/>
      <w:proofErr w:type="gramStart"/>
      <w:r>
        <w:t>setDataAuth</w:t>
      </w:r>
      <w:proofErr w:type="spellEnd"/>
      <w:proofErr w:type="gramEnd"/>
      <w:r>
        <w:t xml:space="preserve"> hace lo mismo que la función anterior pero se utilizará para llamadas a la parte privada del servicio. La última función general sería </w:t>
      </w:r>
      <w:proofErr w:type="spellStart"/>
      <w:r>
        <w:t>setGetData</w:t>
      </w:r>
      <w:proofErr w:type="spellEnd"/>
      <w:r>
        <w:t xml:space="preserve"> que puede enviar y recibir datos.</w:t>
      </w:r>
    </w:p>
    <w:p w:rsidR="0077539E" w:rsidRDefault="0077539E" w:rsidP="00643556">
      <w:r>
        <w:t xml:space="preserve">Las funciones </w:t>
      </w:r>
      <w:proofErr w:type="spellStart"/>
      <w:r>
        <w:t>getSeguidores</w:t>
      </w:r>
      <w:proofErr w:type="spellEnd"/>
      <w:r>
        <w:t xml:space="preserve"> y </w:t>
      </w:r>
      <w:proofErr w:type="spellStart"/>
      <w:r>
        <w:t>getSeguidos</w:t>
      </w:r>
      <w:proofErr w:type="spellEnd"/>
      <w:r>
        <w:t xml:space="preserve"> son similares a las anteriores. Se podría haber utilizado una de las anteriores pero se han separado porque así solo hay que pasarles el nombre de usuario para que llene las variables </w:t>
      </w:r>
      <w:proofErr w:type="gramStart"/>
      <w:r>
        <w:t>seguidores y seguidos</w:t>
      </w:r>
      <w:proofErr w:type="gramEnd"/>
      <w:r>
        <w:t>.</w:t>
      </w:r>
    </w:p>
    <w:p w:rsidR="00A46444" w:rsidRDefault="007F2DC5" w:rsidP="00643556">
      <w:r>
        <w:t xml:space="preserve">Desde </w:t>
      </w:r>
      <w:proofErr w:type="spellStart"/>
      <w:r>
        <w:t>dameTemas</w:t>
      </w:r>
      <w:proofErr w:type="spellEnd"/>
      <w:r>
        <w:t xml:space="preserve"> hasta </w:t>
      </w:r>
      <w:proofErr w:type="spellStart"/>
      <w:r>
        <w:t>noSeguir</w:t>
      </w:r>
      <w:proofErr w:type="spellEnd"/>
      <w:r>
        <w:t xml:space="preserve"> todas estas funciones utilizarán a las anteriores con los valores apropiados para que cumplan su función.</w:t>
      </w:r>
    </w:p>
    <w:p w:rsidR="0077539E" w:rsidRDefault="007F2DC5" w:rsidP="00643556">
      <w:r>
        <w:t xml:space="preserve">El procedimiento </w:t>
      </w:r>
      <w:proofErr w:type="spellStart"/>
      <w:r>
        <w:t>ventanaVolver</w:t>
      </w:r>
      <w:proofErr w:type="spellEnd"/>
      <w:r>
        <w:t xml:space="preserve"> será el encargado de mostrar un div en el que se representará la respuesta a la acción requerida por el usuario. </w:t>
      </w:r>
      <w:proofErr w:type="spellStart"/>
      <w:proofErr w:type="gramStart"/>
      <w:r>
        <w:t>verPass</w:t>
      </w:r>
      <w:proofErr w:type="spellEnd"/>
      <w:proofErr w:type="gramEnd"/>
      <w:r>
        <w:t xml:space="preserve"> tiene el mismo funcionamiento pero solo se utiliza para que el usuario vea su password.</w:t>
      </w:r>
    </w:p>
    <w:p w:rsidR="007F2DC5" w:rsidRDefault="007F2DC5" w:rsidP="00643556">
      <w:r>
        <w:t xml:space="preserve">Para obtener los parámetros que se pasan por URL se ha escrito la función </w:t>
      </w:r>
      <w:proofErr w:type="spellStart"/>
      <w:r>
        <w:t>dameParam</w:t>
      </w:r>
      <w:proofErr w:type="spellEnd"/>
      <w:r>
        <w:t xml:space="preserve"> que devolverá directamente el resultado.</w:t>
      </w:r>
    </w:p>
    <w:p w:rsidR="007F2DC5" w:rsidRDefault="007F2DC5" w:rsidP="00643556">
      <w:r>
        <w:lastRenderedPageBreak/>
        <w:t>Cuando se estaba probando el cliente se puedo comprobar que si se envían parámetros por URL que contengan espacios como por ejemplo:</w:t>
      </w:r>
    </w:p>
    <w:p w:rsidR="007F2DC5" w:rsidRDefault="0026242B" w:rsidP="007F2DC5">
      <w:pPr>
        <w:pStyle w:val="Sinespaciado"/>
        <w:jc w:val="center"/>
      </w:pPr>
      <w:r w:rsidRPr="0026242B">
        <w:t xml:space="preserve">http://localhost:8080/SparrowEJB2/rest/chips/tag_tema </w:t>
      </w:r>
      <w:proofErr w:type="spellStart"/>
      <w:r w:rsidRPr="0026242B">
        <w:t>numero</w:t>
      </w:r>
      <w:proofErr w:type="spellEnd"/>
      <w:r w:rsidRPr="0026242B">
        <w:t xml:space="preserve"> 1</w:t>
      </w:r>
    </w:p>
    <w:p w:rsidR="007F2DC5" w:rsidRDefault="007F2DC5" w:rsidP="007F2DC5"/>
    <w:p w:rsidR="007F2DC5" w:rsidRDefault="007F2DC5" w:rsidP="007F2DC5">
      <w:r>
        <w:t xml:space="preserve">Al recuperar </w:t>
      </w:r>
      <w:r w:rsidR="0026242B">
        <w:t>el valor del parámetro tag este será: tema. Recortará todo lo que haya detrás del espacio. La solución entonces es cambiar los espacios por %20 de forma que ahora el enlace es:</w:t>
      </w:r>
    </w:p>
    <w:p w:rsidR="0026242B" w:rsidRDefault="0026242B" w:rsidP="0026242B">
      <w:pPr>
        <w:pStyle w:val="Sinespaciado"/>
        <w:jc w:val="center"/>
      </w:pPr>
      <w:r w:rsidRPr="0026242B">
        <w:t>http://localhost:8080/SparrowEJB2/rest/chips/tag_tema%20numero%201</w:t>
      </w:r>
    </w:p>
    <w:p w:rsidR="0026242B" w:rsidRDefault="0026242B" w:rsidP="0026242B"/>
    <w:p w:rsidR="0026242B" w:rsidRDefault="0026242B" w:rsidP="0026242B">
      <w:r>
        <w:t xml:space="preserve">Por lo que el resultado a la hora de leer el parámetro será: tema </w:t>
      </w:r>
      <w:proofErr w:type="spellStart"/>
      <w:r>
        <w:t>numero</w:t>
      </w:r>
      <w:proofErr w:type="spellEnd"/>
      <w:r>
        <w:t xml:space="preserve"> 1.</w:t>
      </w:r>
    </w:p>
    <w:p w:rsidR="00E13954" w:rsidRDefault="00E13954" w:rsidP="00B01A4B">
      <w:pPr>
        <w:pStyle w:val="Ttulo4"/>
        <w:shd w:val="clear" w:color="auto" w:fill="ECE7F1"/>
      </w:pPr>
      <w:bookmarkStart w:id="46" w:name="_Toc429571413"/>
      <w:r>
        <w:t>Volviendo de Ajax</w:t>
      </w:r>
      <w:bookmarkEnd w:id="46"/>
    </w:p>
    <w:p w:rsidR="00E13954" w:rsidRDefault="00E13954" w:rsidP="00E13954">
      <w:r>
        <w:t>Al hacer una llamada al servicio por Ajax se ejecutará una función cuando esta haya terminado. Como ya se ha visto si se hace una redirección a otra página los datos se pierden por lo que la mejor solución es mostrarlos en la propia página mediante un div superpuesto al contenido original.</w:t>
      </w:r>
    </w:p>
    <w:p w:rsidR="00E13954" w:rsidRDefault="00E13954" w:rsidP="00E13954">
      <w:r>
        <w:t xml:space="preserve">Para ello se ha escrito la función </w:t>
      </w:r>
      <w:proofErr w:type="spellStart"/>
      <w:r>
        <w:t>ventanaVolver</w:t>
      </w:r>
      <w:proofErr w:type="spellEnd"/>
      <w:r>
        <w:t xml:space="preserve"> que con una animación tapará el contenido de fondo con un div semitransparente que ocupa toda la ventana y otro div preparado para que el usuario vea el resultado de la operación</w:t>
      </w:r>
      <w:r w:rsidR="003C7CB6">
        <w:t>.</w:t>
      </w:r>
    </w:p>
    <w:p w:rsidR="003C7CB6" w:rsidRDefault="003C7CB6" w:rsidP="00E13954">
      <w:r>
        <w:rPr>
          <w:noProof/>
          <w:lang w:eastAsia="es-ES"/>
        </w:rPr>
        <mc:AlternateContent>
          <mc:Choice Requires="wps">
            <w:drawing>
              <wp:anchor distT="45720" distB="45720" distL="114300" distR="114300" simplePos="0" relativeHeight="251685888" behindDoc="0" locked="0" layoutInCell="1" allowOverlap="1" wp14:anchorId="35BD4871" wp14:editId="3990D76A">
                <wp:simplePos x="0" y="0"/>
                <wp:positionH relativeFrom="margin">
                  <wp:align>center</wp:align>
                </wp:positionH>
                <wp:positionV relativeFrom="paragraph">
                  <wp:posOffset>404495</wp:posOffset>
                </wp:positionV>
                <wp:extent cx="3228975" cy="1404620"/>
                <wp:effectExtent l="0" t="0" r="28575" b="19050"/>
                <wp:wrapTopAndBottom/>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rsidR="000045D5" w:rsidRDefault="000045D5" w:rsidP="003C7CB6">
                            <w:r>
                              <w:t xml:space="preserve">&lt;div </w:t>
                            </w:r>
                            <w:proofErr w:type="spellStart"/>
                            <w:r>
                              <w:t>class</w:t>
                            </w:r>
                            <w:proofErr w:type="spellEnd"/>
                            <w:r>
                              <w:t>="tapar" id="tapa"&gt;&lt;/div&gt;</w:t>
                            </w:r>
                          </w:p>
                          <w:p w:rsidR="000045D5" w:rsidRDefault="000045D5" w:rsidP="003C7CB6">
                            <w:r>
                              <w:t xml:space="preserve">&lt;div </w:t>
                            </w:r>
                            <w:proofErr w:type="spellStart"/>
                            <w:r>
                              <w:t>class</w:t>
                            </w:r>
                            <w:proofErr w:type="spellEnd"/>
                            <w:r>
                              <w:t>="</w:t>
                            </w:r>
                            <w:proofErr w:type="spellStart"/>
                            <w:r>
                              <w:t>ventanaVolver</w:t>
                            </w:r>
                            <w:proofErr w:type="spellEnd"/>
                            <w:r>
                              <w:t>" id="volver"&gt;&lt;/div&gt;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D4871" id="_x0000_s1040" type="#_x0000_t202" style="position:absolute;left:0;text-align:left;margin-left:0;margin-top:31.85pt;width:254.2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">
                <v:textbox style="mso-fit-shape-to-text:t">
                  <w:txbxContent>
                    <w:p w:rsidR="000045D5" w:rsidRDefault="000045D5" w:rsidP="003C7CB6">
                      <w:r>
                        <w:t xml:space="preserve">&lt;div </w:t>
                      </w:r>
                      <w:proofErr w:type="spellStart"/>
                      <w:r>
                        <w:t>class</w:t>
                      </w:r>
                      <w:proofErr w:type="spellEnd"/>
                      <w:r>
                        <w:t>="tapar" id="tapa"&gt;&lt;/div&gt;</w:t>
                      </w:r>
                    </w:p>
                    <w:p w:rsidR="000045D5" w:rsidRDefault="000045D5" w:rsidP="003C7CB6">
                      <w:r>
                        <w:t xml:space="preserve">&lt;div </w:t>
                      </w:r>
                      <w:proofErr w:type="spellStart"/>
                      <w:r>
                        <w:t>class</w:t>
                      </w:r>
                      <w:proofErr w:type="spellEnd"/>
                      <w:r>
                        <w:t>="</w:t>
                      </w:r>
                      <w:proofErr w:type="spellStart"/>
                      <w:r>
                        <w:t>ventanaVolver</w:t>
                      </w:r>
                      <w:proofErr w:type="spellEnd"/>
                      <w:r>
                        <w:t>" id="volver"&gt;&lt;/div&gt;</w:t>
                      </w:r>
                    </w:p>
                  </w:txbxContent>
                </v:textbox>
                <w10:wrap type="topAndBottom" anchorx="margin"/>
              </v:shape>
            </w:pict>
          </mc:Fallback>
        </mc:AlternateContent>
      </w:r>
      <w:r>
        <w:t xml:space="preserve">Las páginas que necesiten esta utilidad necesitan declarar estos dos </w:t>
      </w:r>
      <w:proofErr w:type="spellStart"/>
      <w:r>
        <w:t>divs</w:t>
      </w:r>
      <w:proofErr w:type="spellEnd"/>
      <w:r>
        <w:t xml:space="preserve"> en la sección </w:t>
      </w:r>
      <w:proofErr w:type="spellStart"/>
      <w:r>
        <w:t>body</w:t>
      </w:r>
      <w:proofErr w:type="spellEnd"/>
      <w:r>
        <w:t>.</w:t>
      </w:r>
    </w:p>
    <w:p w:rsidR="003C7CB6" w:rsidRPr="00E13954" w:rsidRDefault="003C7CB6" w:rsidP="00E13954">
      <w:r>
        <w:t xml:space="preserve">En muchos casos desde esa propia función o al dispararse </w:t>
      </w:r>
      <w:proofErr w:type="spellStart"/>
      <w:r>
        <w:t>ajaxComplete</w:t>
      </w:r>
      <w:proofErr w:type="spellEnd"/>
      <w:r>
        <w:t xml:space="preserve"> se cargarán los datos dentro de estos </w:t>
      </w:r>
      <w:proofErr w:type="spellStart"/>
      <w:r>
        <w:t>divs</w:t>
      </w:r>
      <w:proofErr w:type="spellEnd"/>
      <w:r>
        <w:t xml:space="preserve"> por medio de jQuery.</w:t>
      </w:r>
    </w:p>
    <w:p w:rsidR="0026242B" w:rsidRDefault="0026242B" w:rsidP="00B01A4B">
      <w:pPr>
        <w:pStyle w:val="Ttulo4"/>
        <w:shd w:val="clear" w:color="auto" w:fill="ECE7F1"/>
      </w:pPr>
      <w:bookmarkStart w:id="47" w:name="_Toc429571414"/>
      <w:r>
        <w:t>Seguridad y Login</w:t>
      </w:r>
      <w:bookmarkEnd w:id="47"/>
    </w:p>
    <w:p w:rsidR="0026242B" w:rsidRDefault="0026242B" w:rsidP="0026242B">
      <w:r>
        <w:t xml:space="preserve">El principal problema que se nos presenta con este cliente es que funciona con HTML y javascript puro sobre un navegador así que al contrario del cliente Java no podemos tener un </w:t>
      </w:r>
      <w:proofErr w:type="spellStart"/>
      <w:r>
        <w:t>Bean</w:t>
      </w:r>
      <w:proofErr w:type="spellEnd"/>
      <w:r>
        <w:t xml:space="preserve"> de sesión con los datos del usuario. Así que la posibilidad por la que se ha optado es el uso de cookies.</w:t>
      </w:r>
    </w:p>
    <w:p w:rsidR="00843910" w:rsidRDefault="00843910" w:rsidP="0026242B">
      <w:r>
        <w:t>Para ello se van a utilizar las funciones del archivo sesion.js. Una vez más este archivo no contiene una clase pero un esquema puede ayudar:</w:t>
      </w:r>
    </w:p>
    <w:p w:rsidR="00843910" w:rsidRDefault="00843910" w:rsidP="00843910">
      <w:pPr>
        <w:jc w:val="center"/>
      </w:pPr>
      <w:r>
        <w:object w:dxaOrig="2385" w:dyaOrig="1740">
          <v:shape id="_x0000_i1069" type="#_x0000_t75" style="width:119.25pt;height:87pt" o:ole="">
            <v:imagedata r:id="rId130" o:title=""/>
          </v:shape>
          <o:OLEObject Type="Embed" ProgID="Visio.Drawing.15" ShapeID="_x0000_i1069" DrawAspect="Content" ObjectID="_1503317210" r:id="rId131"/>
        </w:object>
      </w:r>
    </w:p>
    <w:p w:rsidR="0026242B" w:rsidRDefault="0026242B" w:rsidP="0026242B">
      <w:r>
        <w:t xml:space="preserve">En la página index.html al pulsar el botón de envío </w:t>
      </w:r>
      <w:r w:rsidR="00843910">
        <w:t xml:space="preserve">se recogerá el nombre de usuario y la clave y se llama la función </w:t>
      </w:r>
      <w:proofErr w:type="spellStart"/>
      <w:r w:rsidR="00843910">
        <w:t>creaSesion</w:t>
      </w:r>
      <w:proofErr w:type="spellEnd"/>
      <w:r w:rsidR="00843910">
        <w:t xml:space="preserve"> pasándole estos datos. Esta función recoge los datos los concatena para </w:t>
      </w:r>
      <w:r w:rsidR="00843910">
        <w:lastRenderedPageBreak/>
        <w:t xml:space="preserve">que queden en el conocido formato </w:t>
      </w:r>
      <w:proofErr w:type="spellStart"/>
      <w:r w:rsidR="00843910">
        <w:t>usuario</w:t>
      </w:r>
      <w:proofErr w:type="gramStart"/>
      <w:r w:rsidR="00843910">
        <w:t>:password</w:t>
      </w:r>
      <w:proofErr w:type="spellEnd"/>
      <w:proofErr w:type="gramEnd"/>
      <w:r w:rsidR="00843910">
        <w:t xml:space="preserve"> y mediante codifica lo convierte a Base64, esta operación se hace mediante la función javascript </w:t>
      </w:r>
      <w:proofErr w:type="spellStart"/>
      <w:r w:rsidR="00843910">
        <w:t>window.btoa</w:t>
      </w:r>
      <w:proofErr w:type="spellEnd"/>
      <w:r w:rsidR="00843910">
        <w:t>. Con toda esta información se van a crear dos cookies</w:t>
      </w:r>
      <w:r w:rsidR="00B159F2">
        <w:t xml:space="preserve">, </w:t>
      </w:r>
      <w:proofErr w:type="spellStart"/>
      <w:r w:rsidR="00B159F2">
        <w:t>sparrowData</w:t>
      </w:r>
      <w:proofErr w:type="spellEnd"/>
      <w:r w:rsidR="00B159F2">
        <w:t xml:space="preserve"> y </w:t>
      </w:r>
      <w:proofErr w:type="spellStart"/>
      <w:r w:rsidR="00B159F2">
        <w:t>sparrowUsr</w:t>
      </w:r>
      <w:proofErr w:type="spellEnd"/>
      <w:r w:rsidR="00B159F2">
        <w:t>.</w:t>
      </w:r>
      <w:r w:rsidR="00843910">
        <w:t xml:space="preserve"> </w:t>
      </w:r>
      <w:r w:rsidR="00B159F2">
        <w:t>U</w:t>
      </w:r>
      <w:r w:rsidR="00843910">
        <w:t>na que contiene el nombre de usuario y otra con la cadena que se ha convertido a Base64. El resultado es el siguiente:</w:t>
      </w:r>
    </w:p>
    <w:p w:rsidR="00843910" w:rsidRPr="0026242B" w:rsidRDefault="00B159F2" w:rsidP="0026242B">
      <w:r>
        <w:rPr>
          <w:noProof/>
          <w:lang w:eastAsia="es-ES"/>
        </w:rPr>
        <w:drawing>
          <wp:inline distT="0" distB="0" distL="0" distR="0">
            <wp:extent cx="6120130" cy="1524000"/>
            <wp:effectExtent l="19050" t="19050" r="13970"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okies.png"/>
                    <pic:cNvPicPr/>
                  </pic:nvPicPr>
                  <pic:blipFill>
                    <a:blip r:embed="rId132">
                      <a:extLst>
                        <a:ext uri="{28A0092B-C50C-407E-A947-70E740481C1C}">
                          <a14:useLocalDpi xmlns:a14="http://schemas.microsoft.com/office/drawing/2010/main" val="0"/>
                        </a:ext>
                      </a:extLst>
                    </a:blip>
                    <a:stretch>
                      <a:fillRect/>
                    </a:stretch>
                  </pic:blipFill>
                  <pic:spPr>
                    <a:xfrm>
                      <a:off x="0" y="0"/>
                      <a:ext cx="6120130" cy="1524000"/>
                    </a:xfrm>
                    <a:prstGeom prst="rect">
                      <a:avLst/>
                    </a:prstGeom>
                    <a:ln w="3175" cap="sq">
                      <a:solidFill>
                        <a:srgbClr val="000000"/>
                      </a:solidFill>
                      <a:prstDash val="solid"/>
                      <a:miter lim="800000"/>
                    </a:ln>
                    <a:effectLst/>
                  </pic:spPr>
                </pic:pic>
              </a:graphicData>
            </a:graphic>
          </wp:inline>
        </w:drawing>
      </w:r>
    </w:p>
    <w:p w:rsidR="0026242B" w:rsidRDefault="00B159F2" w:rsidP="0026242B">
      <w:r>
        <w:t xml:space="preserve">Ahora con las funciones </w:t>
      </w:r>
      <w:proofErr w:type="spellStart"/>
      <w:r>
        <w:t>dameUsr</w:t>
      </w:r>
      <w:proofErr w:type="spellEnd"/>
      <w:r>
        <w:t xml:space="preserve"> y </w:t>
      </w:r>
      <w:proofErr w:type="spellStart"/>
      <w:r>
        <w:t>getAuth</w:t>
      </w:r>
      <w:proofErr w:type="spellEnd"/>
      <w:r>
        <w:t xml:space="preserve"> se pueden obtener el nombre de usuario y los datos de autenticación respectivamente. Así cuando se haga una llamada al servicio que necesite la cabecera de autorización solo hay que llenar una cadena de esta manera:</w:t>
      </w:r>
    </w:p>
    <w:p w:rsidR="00B159F2" w:rsidRDefault="00B159F2" w:rsidP="00B159F2">
      <w:pPr>
        <w:pStyle w:val="Sinespaciado"/>
        <w:jc w:val="center"/>
      </w:pPr>
      <w:proofErr w:type="spellStart"/>
      <w:proofErr w:type="gramStart"/>
      <w:r w:rsidRPr="00B159F2">
        <w:t>var</w:t>
      </w:r>
      <w:proofErr w:type="spellEnd"/>
      <w:proofErr w:type="gramEnd"/>
      <w:r w:rsidRPr="00B159F2">
        <w:t xml:space="preserve"> </w:t>
      </w:r>
      <w:proofErr w:type="spellStart"/>
      <w:r w:rsidRPr="00B159F2">
        <w:t>auth</w:t>
      </w:r>
      <w:proofErr w:type="spellEnd"/>
      <w:r w:rsidRPr="00B159F2">
        <w:t xml:space="preserve"> = 'Basic ' + </w:t>
      </w:r>
      <w:proofErr w:type="spellStart"/>
      <w:r w:rsidRPr="00B159F2">
        <w:t>getAuth</w:t>
      </w:r>
      <w:proofErr w:type="spellEnd"/>
      <w:r w:rsidRPr="00B159F2">
        <w:t>();</w:t>
      </w:r>
    </w:p>
    <w:p w:rsidR="00B159F2" w:rsidRDefault="00B159F2" w:rsidP="00B159F2"/>
    <w:p w:rsidR="00E13954" w:rsidRDefault="00B159F2" w:rsidP="00B159F2">
      <w:r>
        <w:t xml:space="preserve">Ahora solo es necesario añadir la cabecera </w:t>
      </w:r>
      <w:proofErr w:type="spellStart"/>
      <w:r>
        <w:t>authorization</w:t>
      </w:r>
      <w:proofErr w:type="spellEnd"/>
      <w:r>
        <w:t xml:space="preserve"> y darle el contenido de esa cadena. A la hora de hacer llamadas que requieran el nombre del usuario como por ejemplo </w:t>
      </w:r>
      <w:proofErr w:type="spellStart"/>
      <w:r>
        <w:t>getSeguidos</w:t>
      </w:r>
      <w:proofErr w:type="spellEnd"/>
      <w:r>
        <w:t xml:space="preserve"> solo hay que utilizar la función </w:t>
      </w:r>
      <w:proofErr w:type="spellStart"/>
      <w:r>
        <w:t>dameUsr</w:t>
      </w:r>
      <w:proofErr w:type="spellEnd"/>
      <w:r>
        <w:t xml:space="preserve">. </w:t>
      </w:r>
    </w:p>
    <w:p w:rsidR="0026242B" w:rsidRDefault="00B159F2" w:rsidP="00B01A4B">
      <w:pPr>
        <w:pStyle w:val="Ttulo4"/>
        <w:shd w:val="clear" w:color="auto" w:fill="ECE7F1"/>
      </w:pPr>
      <w:bookmarkStart w:id="48" w:name="_Toc429571415"/>
      <w:r>
        <w:t>Casos de uso</w:t>
      </w:r>
      <w:bookmarkEnd w:id="48"/>
    </w:p>
    <w:p w:rsidR="00B159F2" w:rsidRDefault="00B159F2" w:rsidP="00B159F2">
      <w:pPr>
        <w:rPr>
          <w:b/>
        </w:rPr>
      </w:pPr>
    </w:p>
    <w:p w:rsidR="00B159F2" w:rsidRDefault="00B159F2" w:rsidP="00B159F2">
      <w:r w:rsidRPr="00B159F2">
        <w:rPr>
          <w:b/>
        </w:rPr>
        <w:t>A1.</w:t>
      </w:r>
      <w:r>
        <w:rPr>
          <w:b/>
        </w:rPr>
        <w:t xml:space="preserve"> </w:t>
      </w:r>
      <w:r>
        <w:t>Acceso a la zona privada</w:t>
      </w:r>
    </w:p>
    <w:p w:rsidR="00B159F2" w:rsidRDefault="00B159F2" w:rsidP="00B159F2">
      <w:r>
        <w:t>El proceso de Login ya se ha visto en 5.3.8.3. Este se hace a través de la página index.html. Como en el servicio Java no es un Login en sí, solo es una forma de obtener los datos de autenticación del usuario para poder realizar llamadas al servicio REST con estos</w:t>
      </w:r>
      <w:r w:rsidR="001B6128">
        <w:t>.</w:t>
      </w:r>
    </w:p>
    <w:p w:rsidR="001B6128" w:rsidRDefault="001B6128" w:rsidP="00B159F2">
      <w:r w:rsidRPr="001B6128">
        <w:rPr>
          <w:b/>
        </w:rPr>
        <w:t>A2.</w:t>
      </w:r>
      <w:r>
        <w:rPr>
          <w:b/>
        </w:rPr>
        <w:t xml:space="preserve"> </w:t>
      </w:r>
      <w:r>
        <w:t>Registro de usuario</w:t>
      </w:r>
    </w:p>
    <w:p w:rsidR="001B6128" w:rsidRDefault="001B6128" w:rsidP="00B159F2">
      <w:r>
        <w:t xml:space="preserve">Para añadir un usuario nuevo a la aplicación se utiliza la página </w:t>
      </w:r>
      <w:proofErr w:type="spellStart"/>
      <w:r>
        <w:t>registraUsuario</w:t>
      </w:r>
      <w:proofErr w:type="spellEnd"/>
      <w:r>
        <w:t xml:space="preserve">. En esta hay que introducir la clave dos veces y se comparan las claves, si estas coinciden el botón de envío se activa. Al pulsar este botón se llamara a la función </w:t>
      </w:r>
      <w:proofErr w:type="spellStart"/>
      <w:r>
        <w:t>generaClave</w:t>
      </w:r>
      <w:proofErr w:type="spellEnd"/>
      <w:r>
        <w:t xml:space="preserve">. Esta recoge </w:t>
      </w:r>
      <w:r w:rsidR="000155DB">
        <w:t>los datos de usuario en un objeto de tipo Usuario</w:t>
      </w:r>
      <w:r>
        <w:t xml:space="preserve"> y llama a la función </w:t>
      </w:r>
      <w:proofErr w:type="spellStart"/>
      <w:r>
        <w:t>genKey</w:t>
      </w:r>
      <w:proofErr w:type="spellEnd"/>
      <w:r>
        <w:t xml:space="preserve"> del servicio</w:t>
      </w:r>
      <w:r w:rsidR="000155DB">
        <w:t xml:space="preserve"> pasándole la clave </w:t>
      </w:r>
      <w:r>
        <w:t>para que se la devuelva codificada en SHA-256.</w:t>
      </w:r>
      <w:r w:rsidR="000155DB">
        <w:t xml:space="preserve"> Esta función también recibe un </w:t>
      </w:r>
      <w:proofErr w:type="spellStart"/>
      <w:r w:rsidR="000155DB">
        <w:t>boolean</w:t>
      </w:r>
      <w:proofErr w:type="spellEnd"/>
      <w:r w:rsidR="000155DB">
        <w:t xml:space="preserve"> para indicar si es un usuario nuevo o se está editando uno. En este caso es nuevo por lo que valdrá true.</w:t>
      </w:r>
    </w:p>
    <w:p w:rsidR="001B6128" w:rsidRPr="001B6128" w:rsidRDefault="00E13954" w:rsidP="00B159F2">
      <w:r>
        <w:t xml:space="preserve">Una vez tenemos la clave codificada </w:t>
      </w:r>
      <w:r w:rsidR="000155DB">
        <w:t>se</w:t>
      </w:r>
      <w:r>
        <w:t xml:space="preserve"> guarda en </w:t>
      </w:r>
      <w:r w:rsidR="000155DB">
        <w:t>el objeto recibido</w:t>
      </w:r>
      <w:r>
        <w:t xml:space="preserve">. Este se pasará a la función </w:t>
      </w:r>
      <w:proofErr w:type="spellStart"/>
      <w:r>
        <w:t>nuevoUsuario</w:t>
      </w:r>
      <w:proofErr w:type="spellEnd"/>
      <w:r>
        <w:t xml:space="preserve"> que lo envía mediante la función </w:t>
      </w:r>
      <w:proofErr w:type="spellStart"/>
      <w:r>
        <w:t>setData</w:t>
      </w:r>
      <w:proofErr w:type="spellEnd"/>
      <w:r>
        <w:t>.</w:t>
      </w:r>
    </w:p>
    <w:p w:rsidR="003C7CB6" w:rsidRDefault="003C7CB6" w:rsidP="00643556">
      <w:r>
        <w:t xml:space="preserve">Al terminar la operación se llama a </w:t>
      </w:r>
      <w:proofErr w:type="spellStart"/>
      <w:r>
        <w:t>ventanaVolver</w:t>
      </w:r>
      <w:proofErr w:type="spellEnd"/>
      <w:r>
        <w:t xml:space="preserve"> que muestra un mensaje que el usuario ha sido registrado en la aplicación.</w:t>
      </w:r>
    </w:p>
    <w:p w:rsidR="002141AB" w:rsidRDefault="002141AB" w:rsidP="00643556">
      <w:pPr>
        <w:rPr>
          <w:b/>
        </w:rPr>
      </w:pPr>
    </w:p>
    <w:p w:rsidR="002141AB" w:rsidRDefault="002141AB" w:rsidP="00643556">
      <w:pPr>
        <w:rPr>
          <w:b/>
        </w:rPr>
      </w:pPr>
    </w:p>
    <w:p w:rsidR="00643556" w:rsidRDefault="003C7CB6" w:rsidP="00643556">
      <w:r w:rsidRPr="003C7CB6">
        <w:rPr>
          <w:b/>
        </w:rPr>
        <w:t>A3.</w:t>
      </w:r>
      <w:r>
        <w:rPr>
          <w:b/>
        </w:rPr>
        <w:t xml:space="preserve"> </w:t>
      </w:r>
      <w:r>
        <w:t>Recuperar clave</w:t>
      </w:r>
    </w:p>
    <w:p w:rsidR="003C7CB6" w:rsidRDefault="003C7CB6" w:rsidP="00643556">
      <w:r>
        <w:t xml:space="preserve">Este proceso se hace en la página </w:t>
      </w:r>
      <w:proofErr w:type="spellStart"/>
      <w:r>
        <w:t>resetPass</w:t>
      </w:r>
      <w:proofErr w:type="spellEnd"/>
      <w:r>
        <w:t xml:space="preserve"> que recoge el nombre de usuario y su email y los envía a la función </w:t>
      </w:r>
      <w:proofErr w:type="spellStart"/>
      <w:r>
        <w:t>resetPass</w:t>
      </w:r>
      <w:proofErr w:type="spellEnd"/>
      <w:r>
        <w:t xml:space="preserve"> que </w:t>
      </w:r>
      <w:r w:rsidR="00DE24B9">
        <w:t>instancia un objeto de tipo Password que recibe estos datos.</w:t>
      </w:r>
    </w:p>
    <w:p w:rsidR="00DE24B9" w:rsidRDefault="00DE24B9" w:rsidP="00643556">
      <w:r>
        <w:t xml:space="preserve">A continuación se enviará el objeto al servicio a la dirección </w:t>
      </w:r>
      <w:proofErr w:type="spellStart"/>
      <w:r>
        <w:t>resetPassword</w:t>
      </w:r>
      <w:proofErr w:type="spellEnd"/>
      <w:r>
        <w:t xml:space="preserve"> mediante </w:t>
      </w:r>
      <w:proofErr w:type="spellStart"/>
      <w:r>
        <w:t>getSetData</w:t>
      </w:r>
      <w:proofErr w:type="spellEnd"/>
      <w:r>
        <w:t xml:space="preserve"> ya que espera a que se devuelva un resultado. Este resultado se mostrará en pantalla con la función </w:t>
      </w:r>
      <w:proofErr w:type="spellStart"/>
      <w:r>
        <w:t>verPass</w:t>
      </w:r>
      <w:proofErr w:type="spellEnd"/>
      <w:r>
        <w:t>.</w:t>
      </w:r>
    </w:p>
    <w:p w:rsidR="000155DB" w:rsidRDefault="000155DB" w:rsidP="000155DB">
      <w:r w:rsidRPr="009A083C">
        <w:rPr>
          <w:b/>
        </w:rPr>
        <w:t>A4.</w:t>
      </w:r>
      <w:r>
        <w:t xml:space="preserve"> Gestión de datos del usuario</w:t>
      </w:r>
    </w:p>
    <w:p w:rsidR="00DE24B9" w:rsidRDefault="000155DB" w:rsidP="00643556">
      <w:r>
        <w:t xml:space="preserve">Desde la página </w:t>
      </w:r>
      <w:proofErr w:type="spellStart"/>
      <w:r>
        <w:t>gestionaDatos</w:t>
      </w:r>
      <w:proofErr w:type="spellEnd"/>
      <w:r>
        <w:t xml:space="preserve"> se podrán cambiar algunos datos del usuario. Para ello se tendrán que recuperar estos haciendo una llamada al servicio a la dirección </w:t>
      </w:r>
      <w:proofErr w:type="spellStart"/>
      <w:r>
        <w:t>getUsr</w:t>
      </w:r>
      <w:proofErr w:type="spellEnd"/>
      <w:r>
        <w:t xml:space="preserve"> por medio de la función </w:t>
      </w:r>
      <w:proofErr w:type="spellStart"/>
      <w:r>
        <w:t>cargaUsuario</w:t>
      </w:r>
      <w:proofErr w:type="spellEnd"/>
      <w:r>
        <w:t xml:space="preserve"> a la cual se le pasa el nombre de usuario.</w:t>
      </w:r>
    </w:p>
    <w:p w:rsidR="000155DB" w:rsidRDefault="000155DB" w:rsidP="00643556">
      <w:r>
        <w:t>Al recibir los datos estos se imprimen en pantalla teniendo en cuenta que no se pueden modificar ni el email ni el nombre de usuario.</w:t>
      </w:r>
    </w:p>
    <w:p w:rsidR="000155DB" w:rsidRDefault="000155DB" w:rsidP="00643556">
      <w:r>
        <w:t xml:space="preserve">Al pulsar el botón de envío se recogen los datos y se cargan en un objeto de tipo Usuario enviándolo a la función </w:t>
      </w:r>
      <w:proofErr w:type="spellStart"/>
      <w:r>
        <w:t>generaClave</w:t>
      </w:r>
      <w:proofErr w:type="spellEnd"/>
      <w:r>
        <w:t>. Como en este caso se está editando el usuario el valor nuevo irá a false.</w:t>
      </w:r>
    </w:p>
    <w:p w:rsidR="000155DB" w:rsidRDefault="000155DB" w:rsidP="00643556">
      <w:r>
        <w:t xml:space="preserve">Esta función codificará la clave, la guardará en el usuario que se le ha pasado y la enviará a la función </w:t>
      </w:r>
      <w:proofErr w:type="spellStart"/>
      <w:r>
        <w:t>actualizaUsuario</w:t>
      </w:r>
      <w:proofErr w:type="spellEnd"/>
      <w:r>
        <w:t xml:space="preserve"> que le pasa el usuario al servicio en el path </w:t>
      </w:r>
      <w:proofErr w:type="spellStart"/>
      <w:r>
        <w:t>editUser</w:t>
      </w:r>
      <w:proofErr w:type="spellEnd"/>
      <w:r>
        <w:t>.</w:t>
      </w:r>
    </w:p>
    <w:p w:rsidR="00DE24B9" w:rsidRDefault="00DE24B9" w:rsidP="00643556">
      <w:r w:rsidRPr="00DE24B9">
        <w:rPr>
          <w:b/>
        </w:rPr>
        <w:t>A5.</w:t>
      </w:r>
      <w:r>
        <w:rPr>
          <w:b/>
        </w:rPr>
        <w:t xml:space="preserve"> </w:t>
      </w:r>
      <w:r>
        <w:t>Buscar usuario</w:t>
      </w:r>
    </w:p>
    <w:p w:rsidR="00DE24B9" w:rsidRDefault="00DE24B9" w:rsidP="00643556">
      <w:r>
        <w:t xml:space="preserve">La búsqueda de usuarios se hace desde la página </w:t>
      </w:r>
      <w:proofErr w:type="spellStart"/>
      <w:r>
        <w:t>buscaUsuario</w:t>
      </w:r>
      <w:proofErr w:type="spellEnd"/>
      <w:r>
        <w:t xml:space="preserve"> que tiene un formulario que pide los apellidos de los usuarios a buscar. Se llamará a la función </w:t>
      </w:r>
      <w:proofErr w:type="spellStart"/>
      <w:r>
        <w:t>buscaUsuario</w:t>
      </w:r>
      <w:proofErr w:type="spellEnd"/>
      <w:r>
        <w:t xml:space="preserve"> dándole los apellidos, esta llamará a la dirección </w:t>
      </w:r>
      <w:proofErr w:type="spellStart"/>
      <w:r>
        <w:t>find</w:t>
      </w:r>
      <w:proofErr w:type="spellEnd"/>
      <w:r>
        <w:t xml:space="preserve"> con </w:t>
      </w:r>
      <w:proofErr w:type="spellStart"/>
      <w:r>
        <w:t>getData</w:t>
      </w:r>
      <w:proofErr w:type="spellEnd"/>
      <w:r>
        <w:t>.</w:t>
      </w:r>
    </w:p>
    <w:p w:rsidR="00DE24B9" w:rsidRDefault="00DE24B9" w:rsidP="00643556">
      <w:r>
        <w:t xml:space="preserve">Al lanzarse </w:t>
      </w:r>
      <w:proofErr w:type="spellStart"/>
      <w:r>
        <w:t>ajaxComplete</w:t>
      </w:r>
      <w:proofErr w:type="spellEnd"/>
      <w:r>
        <w:t xml:space="preserve"> se recogerá la información depositada en la variable datos y se pondrá en una lista que va dentro de un div que se cargará con una animación.</w:t>
      </w:r>
    </w:p>
    <w:p w:rsidR="00DE24B9" w:rsidRDefault="00DE24B9" w:rsidP="00643556">
      <w:r w:rsidRPr="00DE24B9">
        <w:rPr>
          <w:b/>
        </w:rPr>
        <w:t>B1.</w:t>
      </w:r>
      <w:r>
        <w:rPr>
          <w:b/>
        </w:rPr>
        <w:t xml:space="preserve"> </w:t>
      </w:r>
      <w:r>
        <w:t>Mostrar temas de discusión</w:t>
      </w:r>
    </w:p>
    <w:p w:rsidR="00DE24B9" w:rsidRDefault="00DE24B9" w:rsidP="00643556">
      <w:r>
        <w:t xml:space="preserve">En la página principal de la aplicación, </w:t>
      </w:r>
      <w:proofErr w:type="spellStart"/>
      <w:r>
        <w:t>mainPage</w:t>
      </w:r>
      <w:proofErr w:type="spellEnd"/>
      <w:r>
        <w:t>, habrá una lista con los últimos temas</w:t>
      </w:r>
      <w:r w:rsidR="00D337F2">
        <w:t>. Para obtener los datos en el momento en que se lanza la función $(</w:t>
      </w:r>
      <w:proofErr w:type="spellStart"/>
      <w:r w:rsidR="00D337F2">
        <w:t>document</w:t>
      </w:r>
      <w:proofErr w:type="spellEnd"/>
      <w:r w:rsidR="00D337F2">
        <w:t>).</w:t>
      </w:r>
      <w:proofErr w:type="spellStart"/>
      <w:r w:rsidR="00D337F2">
        <w:t>ready</w:t>
      </w:r>
      <w:proofErr w:type="spellEnd"/>
      <w:r w:rsidR="00D337F2">
        <w:t xml:space="preserve"> se llama a </w:t>
      </w:r>
      <w:proofErr w:type="spellStart"/>
      <w:r w:rsidR="00D337F2">
        <w:t>dameTemas</w:t>
      </w:r>
      <w:proofErr w:type="spellEnd"/>
      <w:r w:rsidR="00D337F2">
        <w:t xml:space="preserve"> que hace una llamada a </w:t>
      </w:r>
      <w:proofErr w:type="spellStart"/>
      <w:r w:rsidR="00D337F2">
        <w:t>topics</w:t>
      </w:r>
      <w:proofErr w:type="spellEnd"/>
      <w:r w:rsidR="00D337F2">
        <w:t xml:space="preserve"> con </w:t>
      </w:r>
      <w:proofErr w:type="spellStart"/>
      <w:r w:rsidR="00D337F2">
        <w:t>getData</w:t>
      </w:r>
      <w:proofErr w:type="spellEnd"/>
      <w:r w:rsidR="00D337F2">
        <w:t>.</w:t>
      </w:r>
    </w:p>
    <w:p w:rsidR="00D337F2" w:rsidRDefault="00D337F2" w:rsidP="00643556">
      <w:r>
        <w:t xml:space="preserve">Una vez se ha terminado la transferencia y se carga </w:t>
      </w:r>
      <w:proofErr w:type="spellStart"/>
      <w:r>
        <w:t>ajaxComplete</w:t>
      </w:r>
      <w:proofErr w:type="spellEnd"/>
      <w:r>
        <w:t xml:space="preserve"> se recogen los datos y se añaden a la lista que hay preparada para ello.</w:t>
      </w:r>
    </w:p>
    <w:p w:rsidR="00D337F2" w:rsidRDefault="000C5933" w:rsidP="00643556">
      <w:r w:rsidRPr="000C5933">
        <w:rPr>
          <w:b/>
        </w:rPr>
        <w:t>B2.</w:t>
      </w:r>
      <w:r>
        <w:rPr>
          <w:b/>
        </w:rPr>
        <w:t xml:space="preserve"> </w:t>
      </w:r>
      <w:r>
        <w:t>Mostrar chips por tag</w:t>
      </w:r>
    </w:p>
    <w:p w:rsidR="000C5933" w:rsidRDefault="000C5933" w:rsidP="00643556">
      <w:r>
        <w:t xml:space="preserve">Al pulsar sobre un tema de la lista se accederá a verPorTag.html. Al cuando el documento esté cargado se hará una llamada tag pasándole el tag que se ha obtenido mediante </w:t>
      </w:r>
      <w:proofErr w:type="spellStart"/>
      <w:r>
        <w:t>dameParam</w:t>
      </w:r>
      <w:proofErr w:type="spellEnd"/>
      <w:r>
        <w:t xml:space="preserve">. Al terminar de cargar los datos se ejecutará </w:t>
      </w:r>
      <w:proofErr w:type="spellStart"/>
      <w:r>
        <w:t>ajaxComplete</w:t>
      </w:r>
      <w:proofErr w:type="spellEnd"/>
      <w:r>
        <w:t xml:space="preserve"> se cargarán los temas recibidos en la variable global datos mostrando el texto del chip, el autor y un botón para poder responder a este.</w:t>
      </w:r>
    </w:p>
    <w:p w:rsidR="002141AB" w:rsidRDefault="002141AB" w:rsidP="00643556">
      <w:pPr>
        <w:rPr>
          <w:b/>
        </w:rPr>
      </w:pPr>
    </w:p>
    <w:p w:rsidR="002141AB" w:rsidRDefault="002141AB" w:rsidP="00643556">
      <w:pPr>
        <w:rPr>
          <w:b/>
        </w:rPr>
      </w:pPr>
    </w:p>
    <w:p w:rsidR="000C5933" w:rsidRDefault="000C5933" w:rsidP="00643556">
      <w:r w:rsidRPr="000C5933">
        <w:rPr>
          <w:b/>
        </w:rPr>
        <w:t>B3.</w:t>
      </w:r>
      <w:r>
        <w:rPr>
          <w:b/>
        </w:rPr>
        <w:t xml:space="preserve"> </w:t>
      </w:r>
      <w:r>
        <w:t>Crear tema</w:t>
      </w:r>
    </w:p>
    <w:p w:rsidR="000C5933" w:rsidRDefault="000C5933" w:rsidP="00643556">
      <w:r>
        <w:t xml:space="preserve">Para crear un tema nuevo se accederá a </w:t>
      </w:r>
      <w:proofErr w:type="spellStart"/>
      <w:r>
        <w:t>crearTema</w:t>
      </w:r>
      <w:proofErr w:type="spellEnd"/>
      <w:r>
        <w:t xml:space="preserve">. En esta página se recoge el tag y el texto del tema en un formulario al pulsar sobre el botón de envío se llamará a la función </w:t>
      </w:r>
      <w:proofErr w:type="spellStart"/>
      <w:r>
        <w:t>nuevoTema</w:t>
      </w:r>
      <w:proofErr w:type="spellEnd"/>
      <w:r>
        <w:t xml:space="preserve"> que recoge esta información y el nombre de usuario que lo ha escrito.</w:t>
      </w:r>
    </w:p>
    <w:p w:rsidR="000C5933" w:rsidRDefault="000C5933" w:rsidP="00643556">
      <w:r>
        <w:t xml:space="preserve">La función </w:t>
      </w:r>
      <w:proofErr w:type="spellStart"/>
      <w:r>
        <w:t>nuevoTema</w:t>
      </w:r>
      <w:proofErr w:type="spellEnd"/>
      <w:r>
        <w:t xml:space="preserve"> va a instanciar un objeto de la clase Tema que contiene estos datos y lo enviará a la parte privada del servicio mediante </w:t>
      </w:r>
      <w:proofErr w:type="spellStart"/>
      <w:r>
        <w:t>setDataAuth</w:t>
      </w:r>
      <w:proofErr w:type="spellEnd"/>
      <w:r>
        <w:t xml:space="preserve">. Al terminar la operación desplegará una </w:t>
      </w:r>
      <w:proofErr w:type="spellStart"/>
      <w:r>
        <w:t>ventanaVolver</w:t>
      </w:r>
      <w:proofErr w:type="spellEnd"/>
      <w:r>
        <w:t xml:space="preserve"> informando al usuario que el tema se ha creado.</w:t>
      </w:r>
    </w:p>
    <w:p w:rsidR="00525D6E" w:rsidRDefault="00525D6E" w:rsidP="00643556">
      <w:r w:rsidRPr="00525D6E">
        <w:rPr>
          <w:b/>
        </w:rPr>
        <w:t>B4.</w:t>
      </w:r>
      <w:r>
        <w:rPr>
          <w:b/>
        </w:rPr>
        <w:t xml:space="preserve"> </w:t>
      </w:r>
      <w:r>
        <w:t>Contestar chip</w:t>
      </w:r>
    </w:p>
    <w:p w:rsidR="00525D6E" w:rsidRDefault="00525D6E" w:rsidP="00643556">
      <w:r>
        <w:t xml:space="preserve">Para contestar a un chip se seleccionará un tema de la lista que tenemos en la página principal. Este link redirigirá a un formulario similar al de B3. En este formulario al pulsar en enviar se llamará a la función </w:t>
      </w:r>
      <w:proofErr w:type="spellStart"/>
      <w:r>
        <w:t>respondeChip</w:t>
      </w:r>
      <w:proofErr w:type="spellEnd"/>
      <w:r>
        <w:t xml:space="preserve"> que recoge el texto, el usuario y el tag del tema que se recibe por medio de la URL llamando a la función </w:t>
      </w:r>
      <w:proofErr w:type="spellStart"/>
      <w:r>
        <w:t>dameParam</w:t>
      </w:r>
      <w:proofErr w:type="spellEnd"/>
      <w:r>
        <w:t xml:space="preserve"> para el parámetro </w:t>
      </w:r>
      <w:proofErr w:type="spellStart"/>
      <w:r>
        <w:t>chipActual</w:t>
      </w:r>
      <w:proofErr w:type="spellEnd"/>
      <w:r>
        <w:t>.</w:t>
      </w:r>
    </w:p>
    <w:p w:rsidR="00525D6E" w:rsidRDefault="00525D6E" w:rsidP="00643556">
      <w:r>
        <w:t xml:space="preserve">Esta función guardará los datos en un objeto de tipo Chip y lo enviará a la URL response. Al terminar la operación también informará al usuario desplegando una ventana mediante </w:t>
      </w:r>
      <w:proofErr w:type="spellStart"/>
      <w:r>
        <w:t>ventanaVolver</w:t>
      </w:r>
      <w:proofErr w:type="spellEnd"/>
      <w:r>
        <w:t>.</w:t>
      </w:r>
    </w:p>
    <w:p w:rsidR="00525D6E" w:rsidRDefault="00525D6E" w:rsidP="00643556">
      <w:r w:rsidRPr="00525D6E">
        <w:rPr>
          <w:b/>
        </w:rPr>
        <w:t>C1.</w:t>
      </w:r>
      <w:r>
        <w:rPr>
          <w:b/>
        </w:rPr>
        <w:t xml:space="preserve"> </w:t>
      </w:r>
      <w:r>
        <w:t>Seguir usuario</w:t>
      </w:r>
    </w:p>
    <w:p w:rsidR="00525D6E" w:rsidRDefault="00525D6E" w:rsidP="00643556">
      <w:r>
        <w:t>Para seguir a un usuario se cuenta con dos opciones. Con el botón correspondiente que hay en la lista de usuarios que devuelve la página de búsqueda o con el botón que hay en la lista de seguidores. El funcionamiento de los dos es el mismo, llamar a seguirUsuario.html pasándole el id del mismo por el parámetro id.</w:t>
      </w:r>
    </w:p>
    <w:p w:rsidR="00525D6E" w:rsidRDefault="00525D6E" w:rsidP="00643556">
      <w:r>
        <w:t xml:space="preserve">Esta página recogerá el id de usuario mediante </w:t>
      </w:r>
      <w:proofErr w:type="spellStart"/>
      <w:r>
        <w:t>dameParam</w:t>
      </w:r>
      <w:proofErr w:type="spellEnd"/>
      <w:r>
        <w:t xml:space="preserve"> y el usuario actual mediante </w:t>
      </w:r>
      <w:proofErr w:type="spellStart"/>
      <w:r>
        <w:t>dameUsr</w:t>
      </w:r>
      <w:proofErr w:type="spellEnd"/>
      <w:r>
        <w:t xml:space="preserve"> y llamará a la función seguir con estos datos. La función seguir recoge esta información y la carga en un objeto del tipo Follows para enviarlo a la dirección </w:t>
      </w:r>
      <w:proofErr w:type="spellStart"/>
      <w:r>
        <w:t>followUser</w:t>
      </w:r>
      <w:proofErr w:type="spellEnd"/>
      <w:r>
        <w:t xml:space="preserve"> haciendo uso de la función </w:t>
      </w:r>
      <w:proofErr w:type="spellStart"/>
      <w:r>
        <w:t>setDataAuth</w:t>
      </w:r>
      <w:proofErr w:type="spellEnd"/>
      <w:r>
        <w:t xml:space="preserve">. Al terminar, esta función informará al usuario con </w:t>
      </w:r>
      <w:proofErr w:type="spellStart"/>
      <w:r>
        <w:t>ventanaVolver</w:t>
      </w:r>
      <w:proofErr w:type="spellEnd"/>
      <w:r>
        <w:t>.</w:t>
      </w:r>
    </w:p>
    <w:p w:rsidR="00525D6E" w:rsidRDefault="00525D6E" w:rsidP="00643556">
      <w:r>
        <w:rPr>
          <w:b/>
        </w:rPr>
        <w:t>C2.</w:t>
      </w:r>
      <w:r>
        <w:t xml:space="preserve"> No seguir a usuario</w:t>
      </w:r>
    </w:p>
    <w:p w:rsidR="00A01CE4" w:rsidRDefault="00525D6E" w:rsidP="00643556">
      <w:r>
        <w:t>El funcionamiento de este caso es similar al de C1. En la lista de usuarios seguidos se dispone de un botón que llamará a la página noSeguirUsuario.html con el parámetro id que contendrá el id del usuario en cuestión.</w:t>
      </w:r>
      <w:r w:rsidR="00A01CE4">
        <w:t xml:space="preserve"> </w:t>
      </w:r>
    </w:p>
    <w:p w:rsidR="00A01CE4" w:rsidRDefault="00A01CE4" w:rsidP="00643556">
      <w:r>
        <w:t xml:space="preserve">Igual que en el otro caso se recoge el parámetro con </w:t>
      </w:r>
      <w:proofErr w:type="spellStart"/>
      <w:r>
        <w:t>dameParam</w:t>
      </w:r>
      <w:proofErr w:type="spellEnd"/>
      <w:r>
        <w:t xml:space="preserve"> y el usuario con </w:t>
      </w:r>
      <w:proofErr w:type="spellStart"/>
      <w:r>
        <w:t>dameUsr</w:t>
      </w:r>
      <w:proofErr w:type="spellEnd"/>
      <w:r>
        <w:t xml:space="preserve"> para pasárselos a la función </w:t>
      </w:r>
      <w:proofErr w:type="spellStart"/>
      <w:r>
        <w:t>noSeguir</w:t>
      </w:r>
      <w:proofErr w:type="spellEnd"/>
      <w:r>
        <w:t xml:space="preserve">. Esta instancia un objeto Follows con dicha información para enviarlo con </w:t>
      </w:r>
      <w:proofErr w:type="spellStart"/>
      <w:r>
        <w:t>setDataAuth</w:t>
      </w:r>
      <w:proofErr w:type="spellEnd"/>
      <w:r>
        <w:t xml:space="preserve"> a la dirección </w:t>
      </w:r>
      <w:proofErr w:type="spellStart"/>
      <w:r>
        <w:t>noFollow</w:t>
      </w:r>
      <w:proofErr w:type="spellEnd"/>
      <w:r>
        <w:t xml:space="preserve">. Finalmente informará al usuario de que ha terminado la operación con </w:t>
      </w:r>
      <w:proofErr w:type="spellStart"/>
      <w:r>
        <w:t>ventanaVolver</w:t>
      </w:r>
      <w:proofErr w:type="spellEnd"/>
      <w:r>
        <w:t>.</w:t>
      </w:r>
    </w:p>
    <w:p w:rsidR="00A01CE4" w:rsidRDefault="00A01CE4" w:rsidP="00643556">
      <w:r>
        <w:rPr>
          <w:b/>
        </w:rPr>
        <w:t>C3.</w:t>
      </w:r>
      <w:r>
        <w:t xml:space="preserve"> Usuarios seguidos</w:t>
      </w:r>
    </w:p>
    <w:p w:rsidR="00A01CE4" w:rsidRDefault="00CF49F8" w:rsidP="00643556">
      <w:r>
        <w:t xml:space="preserve">En </w:t>
      </w:r>
      <w:proofErr w:type="spellStart"/>
      <w:r>
        <w:t>mainPage</w:t>
      </w:r>
      <w:proofErr w:type="spellEnd"/>
      <w:r>
        <w:t xml:space="preserve"> hay un div que contiene la lista de usuarios seguidos en la que se imprimen sus nombres junto a un botón para dejar de seguirlos. </w:t>
      </w:r>
    </w:p>
    <w:p w:rsidR="00CF49F8" w:rsidRDefault="00CF49F8" w:rsidP="00643556">
      <w:r>
        <w:lastRenderedPageBreak/>
        <w:t xml:space="preserve">Para recuperar esta lista cuando se ha terminado de cargar el documento se hace una llamada a </w:t>
      </w:r>
      <w:proofErr w:type="spellStart"/>
      <w:r>
        <w:t>getSeguidos</w:t>
      </w:r>
      <w:proofErr w:type="spellEnd"/>
      <w:r>
        <w:t xml:space="preserve"> pasándole el nombre de usuario obtenido por </w:t>
      </w:r>
      <w:proofErr w:type="spellStart"/>
      <w:r>
        <w:t>dameUsr</w:t>
      </w:r>
      <w:proofErr w:type="spellEnd"/>
      <w:r>
        <w:t xml:space="preserve">. Esta función llamará a </w:t>
      </w:r>
      <w:proofErr w:type="spellStart"/>
      <w:r>
        <w:t>getFolloweds</w:t>
      </w:r>
      <w:proofErr w:type="spellEnd"/>
      <w:r>
        <w:t>_ concatenando el nombre de usuario y guardando los datos recibidos en seguidos.</w:t>
      </w:r>
    </w:p>
    <w:p w:rsidR="00CF49F8" w:rsidRDefault="00CF49F8" w:rsidP="00643556">
      <w:r>
        <w:t xml:space="preserve">Otra vez en </w:t>
      </w:r>
      <w:proofErr w:type="spellStart"/>
      <w:r>
        <w:t>mainPage</w:t>
      </w:r>
      <w:proofErr w:type="spellEnd"/>
      <w:r>
        <w:t xml:space="preserve"> cuando se lanza </w:t>
      </w:r>
      <w:proofErr w:type="spellStart"/>
      <w:r>
        <w:t>ajaxComplete</w:t>
      </w:r>
      <w:proofErr w:type="spellEnd"/>
      <w:r>
        <w:t xml:space="preserve"> se utilizan la variable seguidos para llenar la lista.</w:t>
      </w:r>
    </w:p>
    <w:p w:rsidR="00CF49F8" w:rsidRDefault="00CF49F8" w:rsidP="00643556">
      <w:r>
        <w:rPr>
          <w:b/>
        </w:rPr>
        <w:t xml:space="preserve">C4. </w:t>
      </w:r>
      <w:r>
        <w:t>Seguidores</w:t>
      </w:r>
    </w:p>
    <w:p w:rsidR="00CF49F8" w:rsidRDefault="00CF49F8" w:rsidP="00643556">
      <w:r>
        <w:t xml:space="preserve">El funcionamiento de este caso es el mismo que el de C3 solo que en vez de utilizarse la función </w:t>
      </w:r>
      <w:proofErr w:type="spellStart"/>
      <w:r>
        <w:t>getSeguidos</w:t>
      </w:r>
      <w:proofErr w:type="spellEnd"/>
      <w:r>
        <w:t xml:space="preserve"> se llamará a </w:t>
      </w:r>
      <w:proofErr w:type="spellStart"/>
      <w:r>
        <w:t>getSeguidores</w:t>
      </w:r>
      <w:proofErr w:type="spellEnd"/>
      <w:r>
        <w:t xml:space="preserve"> que utilizará el path </w:t>
      </w:r>
      <w:proofErr w:type="spellStart"/>
      <w:r>
        <w:t>getFollowers</w:t>
      </w:r>
      <w:proofErr w:type="spellEnd"/>
      <w:r>
        <w:t xml:space="preserve"> y guardará los datos en seguidores.</w:t>
      </w:r>
    </w:p>
    <w:p w:rsidR="00C50A30" w:rsidRDefault="00C50A30" w:rsidP="00B01A4B">
      <w:pPr>
        <w:pStyle w:val="Ttulo4"/>
        <w:shd w:val="clear" w:color="auto" w:fill="ECE7F1"/>
      </w:pPr>
      <w:bookmarkStart w:id="49" w:name="_Toc429571416"/>
      <w:r>
        <w:t>Diseño de la web</w:t>
      </w:r>
      <w:bookmarkEnd w:id="49"/>
    </w:p>
    <w:p w:rsidR="00C50A30" w:rsidRDefault="00C50A30" w:rsidP="00C50A30">
      <w:r>
        <w:t xml:space="preserve">Se busca una vez </w:t>
      </w:r>
      <w:r w:rsidR="00573B13">
        <w:t>más</w:t>
      </w:r>
      <w:r>
        <w:t xml:space="preserve"> que el cliente sea lo más parecido a la versión original del programa. Puesto que esta versión se programa en HTML5 se pueden aprovechar los diseños iniciales y los archivos de estilo. En esta versión del cliente se van a aprovechar las capacidades de jQuery además hay que tener en cuenta que no se puede hacer una redirección al recibir los datos de las peticiones al servicio. La página de entrada a la aplicación será index.html:</w:t>
      </w:r>
    </w:p>
    <w:p w:rsidR="00C50A30" w:rsidRDefault="00C50A30" w:rsidP="00C50A30">
      <w:pPr>
        <w:keepNext/>
        <w:jc w:val="center"/>
      </w:pPr>
      <w:r>
        <w:rPr>
          <w:noProof/>
          <w:lang w:eastAsia="es-ES"/>
        </w:rPr>
        <w:drawing>
          <wp:inline distT="0" distB="0" distL="0" distR="0" wp14:anchorId="4CC753C5" wp14:editId="15E5923F">
            <wp:extent cx="5013630" cy="4762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035197" cy="4782987"/>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54349C">
        <w:rPr>
          <w:noProof/>
        </w:rPr>
        <w:t>37</w:t>
      </w:r>
      <w:r>
        <w:fldChar w:fldCharType="end"/>
      </w:r>
    </w:p>
    <w:p w:rsidR="00C50A30" w:rsidRDefault="00C50A30" w:rsidP="00C50A30">
      <w:r>
        <w:lastRenderedPageBreak/>
        <w:t>En la ilustración 37 se puede ver la página en la que un usuario se puede registrar. En esta se puede apreciar el detalle de la comprobación de claves siendo iguales en este caso.</w:t>
      </w:r>
    </w:p>
    <w:p w:rsidR="00C50A30" w:rsidRDefault="00C50A30" w:rsidP="00C50A30">
      <w:pPr>
        <w:keepNext/>
        <w:jc w:val="center"/>
      </w:pPr>
      <w:r>
        <w:rPr>
          <w:noProof/>
          <w:lang w:eastAsia="es-ES"/>
        </w:rPr>
        <w:drawing>
          <wp:inline distT="0" distB="0" distL="0" distR="0" wp14:anchorId="72CE2417" wp14:editId="694B7193">
            <wp:extent cx="5029200" cy="327109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64558" cy="3294090"/>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54349C">
        <w:rPr>
          <w:noProof/>
        </w:rPr>
        <w:t>38</w:t>
      </w:r>
      <w:r>
        <w:fldChar w:fldCharType="end"/>
      </w:r>
    </w:p>
    <w:p w:rsidR="00C50A30" w:rsidRDefault="00C50A30" w:rsidP="00C50A30">
      <w:r>
        <w:t xml:space="preserve">Al enviar los datos la aplicación responde con </w:t>
      </w:r>
      <w:proofErr w:type="spellStart"/>
      <w:r>
        <w:t>ventanaVolver</w:t>
      </w:r>
      <w:proofErr w:type="spellEnd"/>
      <w:r>
        <w:t>. Se puede ver la capa transparente que cubre el formulario y la ventana de respuesta en la siguiente captura:</w:t>
      </w:r>
    </w:p>
    <w:p w:rsidR="003E5A3D" w:rsidRDefault="00C50A30" w:rsidP="003E5A3D">
      <w:pPr>
        <w:keepNext/>
        <w:jc w:val="center"/>
      </w:pPr>
      <w:r>
        <w:rPr>
          <w:noProof/>
          <w:lang w:eastAsia="es-ES"/>
        </w:rPr>
        <w:drawing>
          <wp:inline distT="0" distB="0" distL="0" distR="0" wp14:anchorId="485D47C9" wp14:editId="3D97C595">
            <wp:extent cx="6115050" cy="32956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rsidR="00C50A30" w:rsidRDefault="003E5A3D" w:rsidP="003E5A3D">
      <w:pPr>
        <w:pStyle w:val="Descripcin"/>
        <w:jc w:val="center"/>
      </w:pPr>
      <w:r>
        <w:t xml:space="preserve">Ilustración </w:t>
      </w:r>
      <w:r>
        <w:fldChar w:fldCharType="begin"/>
      </w:r>
      <w:r>
        <w:instrText xml:space="preserve"> SEQ Ilustración \* ARABIC </w:instrText>
      </w:r>
      <w:r>
        <w:fldChar w:fldCharType="separate"/>
      </w:r>
      <w:r w:rsidR="0054349C">
        <w:rPr>
          <w:noProof/>
        </w:rPr>
        <w:t>39</w:t>
      </w:r>
      <w:r>
        <w:fldChar w:fldCharType="end"/>
      </w:r>
    </w:p>
    <w:p w:rsidR="003E5A3D" w:rsidRDefault="003E5A3D" w:rsidP="003E5A3D">
      <w:r>
        <w:t>Esta es la página resetPass.html en la que se puede recuperar el password.</w:t>
      </w:r>
    </w:p>
    <w:p w:rsidR="003E5A3D" w:rsidRDefault="003E5A3D" w:rsidP="003E5A3D">
      <w:pPr>
        <w:keepNext/>
        <w:jc w:val="center"/>
      </w:pPr>
      <w:r>
        <w:rPr>
          <w:noProof/>
          <w:lang w:eastAsia="es-ES"/>
        </w:rPr>
        <w:lastRenderedPageBreak/>
        <w:drawing>
          <wp:inline distT="0" distB="0" distL="0" distR="0" wp14:anchorId="4FA45450" wp14:editId="6E435BCC">
            <wp:extent cx="4912567" cy="205740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39616" cy="2068728"/>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54349C">
        <w:rPr>
          <w:noProof/>
        </w:rPr>
        <w:t>40</w:t>
      </w:r>
      <w:r>
        <w:fldChar w:fldCharType="end"/>
      </w:r>
    </w:p>
    <w:p w:rsidR="003E5A3D" w:rsidRPr="003E5A3D" w:rsidRDefault="003E5A3D" w:rsidP="003E5A3D">
      <w:r>
        <w:t>En la ilustración 40 se puede observar la respuesta del programa en la misma página.</w:t>
      </w:r>
    </w:p>
    <w:p w:rsidR="003E5A3D" w:rsidRDefault="003E5A3D" w:rsidP="003E5A3D">
      <w:pPr>
        <w:keepNext/>
      </w:pPr>
      <w:r>
        <w:rPr>
          <w:noProof/>
          <w:lang w:eastAsia="es-ES"/>
        </w:rPr>
        <w:drawing>
          <wp:inline distT="0" distB="0" distL="0" distR="0" wp14:anchorId="27A25061" wp14:editId="18F25988">
            <wp:extent cx="6115050" cy="2952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54349C">
        <w:rPr>
          <w:noProof/>
        </w:rPr>
        <w:t>41</w:t>
      </w:r>
      <w:r>
        <w:fldChar w:fldCharType="end"/>
      </w:r>
    </w:p>
    <w:p w:rsidR="003E5A3D" w:rsidRDefault="003E5A3D" w:rsidP="003E5A3D">
      <w:r>
        <w:t>Una vez se han introducido los datos de autenticación ya se puede acceder a la página principal. Se puede observar que al compartir los estilos CSS el diseño es el mismo.</w:t>
      </w:r>
    </w:p>
    <w:p w:rsidR="003E5A3D" w:rsidRDefault="003E5A3D" w:rsidP="003E5A3D">
      <w:pPr>
        <w:keepNext/>
        <w:jc w:val="center"/>
      </w:pPr>
      <w:r>
        <w:rPr>
          <w:noProof/>
          <w:lang w:eastAsia="es-ES"/>
        </w:rPr>
        <w:lastRenderedPageBreak/>
        <w:drawing>
          <wp:inline distT="0" distB="0" distL="0" distR="0" wp14:anchorId="49679A27" wp14:editId="26919519">
            <wp:extent cx="6115050" cy="36385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54349C">
        <w:rPr>
          <w:noProof/>
        </w:rPr>
        <w:t>42</w:t>
      </w:r>
      <w:r>
        <w:fldChar w:fldCharType="end"/>
      </w:r>
    </w:p>
    <w:p w:rsidR="003E5A3D" w:rsidRDefault="003E5A3D" w:rsidP="003E5A3D">
      <w:r>
        <w:t>Esta será la página buscaUsuario.html que se encarga de las búsquedas.</w:t>
      </w:r>
    </w:p>
    <w:p w:rsidR="003E5A3D" w:rsidRDefault="003E5A3D" w:rsidP="003E5A3D">
      <w:pPr>
        <w:keepNext/>
        <w:jc w:val="center"/>
      </w:pPr>
      <w:r>
        <w:rPr>
          <w:noProof/>
          <w:lang w:eastAsia="es-ES"/>
        </w:rPr>
        <w:drawing>
          <wp:inline distT="0" distB="0" distL="0" distR="0" wp14:anchorId="08B5EF3E" wp14:editId="46A7DBF0">
            <wp:extent cx="5022215" cy="2175290"/>
            <wp:effectExtent l="0" t="0" r="698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41852" cy="21837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54349C">
        <w:rPr>
          <w:noProof/>
        </w:rPr>
        <w:t>43</w:t>
      </w:r>
      <w:r>
        <w:fldChar w:fldCharType="end"/>
      </w:r>
    </w:p>
    <w:p w:rsidR="003E5A3D" w:rsidRDefault="003E5A3D" w:rsidP="003E5A3D">
      <w:r>
        <w:t xml:space="preserve">Una vez </w:t>
      </w:r>
      <w:proofErr w:type="spellStart"/>
      <w:r>
        <w:t>mas</w:t>
      </w:r>
      <w:proofErr w:type="spellEnd"/>
      <w:r>
        <w:t xml:space="preserve"> la respuesta del cliente se verá en la misma página.</w:t>
      </w:r>
    </w:p>
    <w:p w:rsidR="003E5A3D" w:rsidRDefault="003E5A3D" w:rsidP="003E5A3D">
      <w:pPr>
        <w:keepNext/>
        <w:jc w:val="center"/>
      </w:pPr>
      <w:r>
        <w:rPr>
          <w:noProof/>
          <w:lang w:eastAsia="es-ES"/>
        </w:rPr>
        <w:lastRenderedPageBreak/>
        <w:drawing>
          <wp:inline distT="0" distB="0" distL="0" distR="0" wp14:anchorId="17F45176" wp14:editId="12E5D3EB">
            <wp:extent cx="5022494" cy="2933700"/>
            <wp:effectExtent l="0" t="0" r="698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49709" cy="29495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54349C">
        <w:rPr>
          <w:noProof/>
        </w:rPr>
        <w:t>44</w:t>
      </w:r>
      <w:r>
        <w:fldChar w:fldCharType="end"/>
      </w:r>
    </w:p>
    <w:p w:rsidR="003E5A3D" w:rsidRDefault="003E5A3D" w:rsidP="003E5A3D">
      <w:r>
        <w:t>A la hora de crear un tema nuevo se llamará a crearTema.html que mostrará el formulario para ello.</w:t>
      </w:r>
    </w:p>
    <w:p w:rsidR="003E5A3D" w:rsidRDefault="003E5A3D" w:rsidP="003E5A3D">
      <w:pPr>
        <w:keepNext/>
        <w:jc w:val="center"/>
      </w:pPr>
      <w:r>
        <w:rPr>
          <w:noProof/>
          <w:lang w:eastAsia="es-ES"/>
        </w:rPr>
        <w:drawing>
          <wp:inline distT="0" distB="0" distL="0" distR="0" wp14:anchorId="7CA46588" wp14:editId="49D801D3">
            <wp:extent cx="5057775" cy="23476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94924" cy="2364934"/>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54349C">
        <w:rPr>
          <w:noProof/>
        </w:rPr>
        <w:t>45</w:t>
      </w:r>
      <w:r>
        <w:fldChar w:fldCharType="end"/>
      </w:r>
    </w:p>
    <w:p w:rsidR="003E5A3D" w:rsidRDefault="003E5A3D" w:rsidP="003E5A3D">
      <w:r>
        <w:t xml:space="preserve">En esta respuesta se puede apreciar mejor </w:t>
      </w:r>
      <w:r w:rsidR="00573B13">
        <w:t>aún</w:t>
      </w:r>
      <w:r>
        <w:t xml:space="preserve"> la capa transparente desplegada por </w:t>
      </w:r>
      <w:proofErr w:type="spellStart"/>
      <w:r>
        <w:t>ventanaVolver</w:t>
      </w:r>
      <w:proofErr w:type="spellEnd"/>
      <w:r>
        <w:t>.</w:t>
      </w:r>
    </w:p>
    <w:p w:rsidR="003E5A3D" w:rsidRDefault="003E5A3D" w:rsidP="003E5A3D">
      <w:pPr>
        <w:keepNext/>
        <w:jc w:val="center"/>
      </w:pPr>
      <w:r>
        <w:rPr>
          <w:noProof/>
          <w:lang w:eastAsia="es-ES"/>
        </w:rPr>
        <w:lastRenderedPageBreak/>
        <w:drawing>
          <wp:inline distT="0" distB="0" distL="0" distR="0" wp14:anchorId="47F47EF5" wp14:editId="09B747DC">
            <wp:extent cx="6115050" cy="2857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54349C">
        <w:rPr>
          <w:noProof/>
        </w:rPr>
        <w:t>46</w:t>
      </w:r>
      <w:r>
        <w:fldChar w:fldCharType="end"/>
      </w:r>
    </w:p>
    <w:p w:rsidR="003E5A3D" w:rsidRDefault="00032C4A" w:rsidP="003E5A3D">
      <w:r>
        <w:t>Al pulsar sobre el nombre de un tema se podrán ver los chips a través de verPortag.html.</w:t>
      </w:r>
    </w:p>
    <w:p w:rsidR="00032C4A" w:rsidRDefault="00032C4A" w:rsidP="00032C4A">
      <w:pPr>
        <w:keepNext/>
        <w:jc w:val="center"/>
      </w:pPr>
      <w:r>
        <w:rPr>
          <w:noProof/>
          <w:lang w:eastAsia="es-ES"/>
        </w:rPr>
        <w:drawing>
          <wp:inline distT="0" distB="0" distL="0" distR="0" wp14:anchorId="30DDD570" wp14:editId="49520A1F">
            <wp:extent cx="6115050" cy="40576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54349C">
        <w:rPr>
          <w:noProof/>
        </w:rPr>
        <w:t>47</w:t>
      </w:r>
      <w:r>
        <w:fldChar w:fldCharType="end"/>
      </w:r>
    </w:p>
    <w:p w:rsidR="00032C4A" w:rsidRDefault="00032C4A" w:rsidP="00032C4A">
      <w:r>
        <w:t>Desde esta misma página se pueden enviar respuestas al tema como se puede observar en la ilustración 47.</w:t>
      </w:r>
    </w:p>
    <w:p w:rsidR="00032C4A" w:rsidRDefault="00032C4A" w:rsidP="00032C4A">
      <w:pPr>
        <w:keepNext/>
        <w:jc w:val="center"/>
      </w:pPr>
      <w:r>
        <w:rPr>
          <w:noProof/>
          <w:lang w:eastAsia="es-ES"/>
        </w:rPr>
        <w:lastRenderedPageBreak/>
        <w:drawing>
          <wp:inline distT="0" distB="0" distL="0" distR="0" wp14:anchorId="092C152A" wp14:editId="7B34AFD7">
            <wp:extent cx="5086350" cy="3085308"/>
            <wp:effectExtent l="0" t="0" r="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097193" cy="3091885"/>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54349C">
        <w:rPr>
          <w:noProof/>
        </w:rPr>
        <w:t>48</w:t>
      </w:r>
      <w:r>
        <w:fldChar w:fldCharType="end"/>
      </w:r>
    </w:p>
    <w:p w:rsidR="00032C4A" w:rsidRDefault="00032C4A" w:rsidP="00032C4A">
      <w:r>
        <w:t>Obteniendo una ventana de respuesta.</w:t>
      </w:r>
    </w:p>
    <w:p w:rsidR="00032C4A" w:rsidRDefault="00032C4A" w:rsidP="00032C4A">
      <w:pPr>
        <w:keepNext/>
        <w:jc w:val="center"/>
      </w:pPr>
      <w:r>
        <w:rPr>
          <w:noProof/>
          <w:lang w:eastAsia="es-ES"/>
        </w:rPr>
        <w:drawing>
          <wp:inline distT="0" distB="0" distL="0" distR="0" wp14:anchorId="27F863F5" wp14:editId="7F1F76AE">
            <wp:extent cx="5048250" cy="3002611"/>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60885" cy="3010126"/>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54349C">
        <w:rPr>
          <w:noProof/>
        </w:rPr>
        <w:t>49</w:t>
      </w:r>
      <w:r>
        <w:fldChar w:fldCharType="end"/>
      </w:r>
    </w:p>
    <w:p w:rsidR="00032C4A" w:rsidRDefault="00032C4A" w:rsidP="00032C4A">
      <w:r>
        <w:t>El usuario podrá editar la configuración de su cuenta mediante la página gestionaDatos.html</w:t>
      </w:r>
    </w:p>
    <w:p w:rsidR="00032C4A" w:rsidRDefault="00032C4A" w:rsidP="00032C4A">
      <w:pPr>
        <w:keepNext/>
        <w:jc w:val="center"/>
      </w:pPr>
      <w:r>
        <w:rPr>
          <w:noProof/>
          <w:lang w:eastAsia="es-ES"/>
        </w:rPr>
        <w:lastRenderedPageBreak/>
        <w:drawing>
          <wp:inline distT="0" distB="0" distL="0" distR="0" wp14:anchorId="26076EA8" wp14:editId="062CF4B5">
            <wp:extent cx="3705225" cy="23145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705225" cy="2314575"/>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54349C">
        <w:rPr>
          <w:noProof/>
        </w:rPr>
        <w:t>50</w:t>
      </w:r>
      <w:r>
        <w:fldChar w:fldCharType="end"/>
      </w:r>
    </w:p>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Default="002141AB" w:rsidP="002141AB"/>
    <w:p w:rsidR="002141AB" w:rsidRPr="002141AB" w:rsidRDefault="002141AB" w:rsidP="002141AB"/>
    <w:p w:rsidR="00032C4A" w:rsidRPr="00B01A4B" w:rsidRDefault="00246C07" w:rsidP="00B01A4B">
      <w:pPr>
        <w:pStyle w:val="Ttulo1"/>
        <w:shd w:val="clear" w:color="auto" w:fill="9F87B7" w:themeFill="accent5" w:themeFillTint="99"/>
        <w:rPr>
          <w:color w:val="FFFFFF" w:themeColor="background1"/>
        </w:rPr>
      </w:pPr>
      <w:bookmarkStart w:id="50" w:name="_Toc429571417"/>
      <w:r w:rsidRPr="00B01A4B">
        <w:rPr>
          <w:color w:val="FFFFFF" w:themeColor="background1"/>
        </w:rPr>
        <w:lastRenderedPageBreak/>
        <w:t>Pruebas y resultados</w:t>
      </w:r>
      <w:bookmarkEnd w:id="50"/>
    </w:p>
    <w:p w:rsidR="00CF49F8" w:rsidRDefault="00EB65AF" w:rsidP="00B01A4B">
      <w:pPr>
        <w:pStyle w:val="Ttulo2"/>
        <w:shd w:val="clear" w:color="auto" w:fill="BFAFCF" w:themeFill="accent5" w:themeFillTint="66"/>
      </w:pPr>
      <w:bookmarkStart w:id="51" w:name="_Toc429571418"/>
      <w:r>
        <w:t>Descripción de experimentos</w:t>
      </w:r>
      <w:bookmarkEnd w:id="51"/>
    </w:p>
    <w:p w:rsidR="00EB65AF" w:rsidRDefault="00EB65AF" w:rsidP="00EB65AF">
      <w:r>
        <w:t>El principal objetivo de este proyecto es la realización de un servicio RESTful a partir de una aplicación JavaEE. Una vez este funcione hay que comprobar su compatibilidad con diferentes clientes y la seguridad del sistema.</w:t>
      </w:r>
    </w:p>
    <w:p w:rsidR="00EB65AF" w:rsidRDefault="00C8574B" w:rsidP="00EB65AF">
      <w:r>
        <w:t>Teniendo en cuenta estos dos objetivos la primera prueba a realizar es la comprobación de que el servicio REST funciona. Para ello se accederá a una dirección pública de este para observar los resultados. A continuación se va a repetir la misma prueba pero con una dirección privada para comprobar que el servidor pide los datos de autenticación. Esta prueba además incluirá un acceso a la base de datos para probar que</w:t>
      </w:r>
      <w:r w:rsidR="002A277F">
        <w:t xml:space="preserve"> la conexión a esta es correcta y otra para comprobar la respuesta del servicio al enviar datos en JSON. También se hará un análisis de las cabeceras http.</w:t>
      </w:r>
    </w:p>
    <w:p w:rsidR="00C8574B" w:rsidRDefault="00C8574B" w:rsidP="00EB65AF">
      <w:r>
        <w:t>Una vez se ha hecho la comprobación de la parte de servidor se procederá a probar el cliente Java. El primer paso será acceder a las partes públicas del sistema y comprobar su funcionamiento contrastando los datos introducidos con los obtenidos al consultar la base de datos. La mejor opción será crear un usuario nuevo para ver si el sistema está codificando el password correctamente.</w:t>
      </w:r>
    </w:p>
    <w:p w:rsidR="00C8574B" w:rsidRDefault="00C8574B" w:rsidP="00EB65AF">
      <w:r>
        <w:t>El paso final para comprobar este cliente será entrar en la zona privada y analizar las cabeceras http para comprobar que las credenciales se están enviando correctamente. Una vez más habrá que introducir datos mediante alguna sección y contrastarlos con una consulta a la base de datos.</w:t>
      </w:r>
      <w:r w:rsidR="00CE4E7E">
        <w:t xml:space="preserve"> </w:t>
      </w:r>
      <w:r w:rsidR="00FE4772">
        <w:t>En este caso se harán cambios en la configuración de la cuenta, se creará un tema y se responderá un tema ya creado con anterioridad.</w:t>
      </w:r>
    </w:p>
    <w:p w:rsidR="00C8574B" w:rsidRDefault="00C8574B" w:rsidP="00EB65AF">
      <w:r>
        <w:t>En el cliente HTML el primer paso será el mismo que en la versión Java</w:t>
      </w:r>
      <w:r w:rsidR="00FE4772">
        <w:t xml:space="preserve">. A continuación se accederá a la zona privada y se analizarán las cabeceras para comprobar los datos de autenticación y las cabeceras CORS. También hay que consultar las cookies para ver si estas se han grabado y su contenido es el esperado. Una vez </w:t>
      </w:r>
      <w:r w:rsidR="00573B13">
        <w:t>más</w:t>
      </w:r>
      <w:r w:rsidR="00FE4772">
        <w:t xml:space="preserve"> se harán cambios en alguna sección siguiendo los mismos pasos que en el cliente Java.</w:t>
      </w:r>
    </w:p>
    <w:p w:rsidR="003F7034" w:rsidRDefault="003F7034" w:rsidP="00EB65AF">
      <w:r>
        <w:t xml:space="preserve">Para la realización de los experimentos se utilizarán los entornos de programación Eclipse y Netbeans. El navegador Firefox con el </w:t>
      </w:r>
      <w:proofErr w:type="spellStart"/>
      <w:r>
        <w:t>plugin</w:t>
      </w:r>
      <w:proofErr w:type="spellEnd"/>
      <w:r>
        <w:t xml:space="preserve"> Live HTTP Headers para consultar las cabeceras HTTP. El navegador Google </w:t>
      </w:r>
      <w:proofErr w:type="spellStart"/>
      <w:r>
        <w:t>Chrome</w:t>
      </w:r>
      <w:proofErr w:type="spellEnd"/>
      <w:r>
        <w:t xml:space="preserve"> con el </w:t>
      </w:r>
      <w:proofErr w:type="spellStart"/>
      <w:r>
        <w:t>plugin</w:t>
      </w:r>
      <w:proofErr w:type="spellEnd"/>
      <w:r>
        <w:t xml:space="preserve"> Web </w:t>
      </w:r>
      <w:proofErr w:type="spellStart"/>
      <w:r>
        <w:t>Developer</w:t>
      </w:r>
      <w:proofErr w:type="spellEnd"/>
      <w:r>
        <w:t xml:space="preserve"> para ver las cookies y para hacer consultas mySQL la aplicación </w:t>
      </w:r>
      <w:proofErr w:type="spellStart"/>
      <w:r>
        <w:t>phpMyAdmin</w:t>
      </w:r>
      <w:proofErr w:type="spellEnd"/>
      <w:r>
        <w:t>.</w:t>
      </w:r>
    </w:p>
    <w:p w:rsidR="00FE4772" w:rsidRDefault="00FE4772" w:rsidP="00B01A4B">
      <w:pPr>
        <w:pStyle w:val="Ttulo2"/>
        <w:shd w:val="clear" w:color="auto" w:fill="BFAFCF" w:themeFill="accent5" w:themeFillTint="66"/>
      </w:pPr>
      <w:bookmarkStart w:id="52" w:name="_Toc429571419"/>
      <w:r>
        <w:t>Resultados y discusión</w:t>
      </w:r>
      <w:bookmarkEnd w:id="52"/>
    </w:p>
    <w:p w:rsidR="00FE4772" w:rsidRDefault="00FE4772" w:rsidP="00B01A4B">
      <w:pPr>
        <w:pStyle w:val="Ttulo3"/>
        <w:shd w:val="clear" w:color="auto" w:fill="DFD7E7" w:themeFill="accent5" w:themeFillTint="33"/>
      </w:pPr>
      <w:bookmarkStart w:id="53" w:name="_Toc429571420"/>
      <w:r>
        <w:t>Pruebas del servicio RESTful</w:t>
      </w:r>
      <w:bookmarkEnd w:id="53"/>
    </w:p>
    <w:p w:rsidR="00FE4772" w:rsidRDefault="00FE4772" w:rsidP="00B01A4B">
      <w:pPr>
        <w:pStyle w:val="Ttulo4"/>
        <w:shd w:val="clear" w:color="auto" w:fill="ECE7F1"/>
      </w:pPr>
      <w:bookmarkStart w:id="54" w:name="_Toc429571421"/>
      <w:r>
        <w:t>Acceso a zona pública</w:t>
      </w:r>
      <w:bookmarkEnd w:id="54"/>
    </w:p>
    <w:p w:rsidR="00FE4772" w:rsidRDefault="00FE4772" w:rsidP="00FE4772">
      <w:r>
        <w:t>Para esta prueba se ha programado el método prueba que está en el path /users/prueba y devuelve un texto plano. El resultado es el siguiente:</w:t>
      </w:r>
    </w:p>
    <w:p w:rsidR="00FE4772" w:rsidRDefault="00FE4772" w:rsidP="00FE4772">
      <w:pPr>
        <w:keepNext/>
        <w:jc w:val="center"/>
      </w:pPr>
      <w:r>
        <w:rPr>
          <w:noProof/>
          <w:lang w:eastAsia="es-ES"/>
        </w:rPr>
        <w:lastRenderedPageBreak/>
        <w:drawing>
          <wp:inline distT="0" distB="0" distL="0" distR="0" wp14:anchorId="49DBABD6" wp14:editId="0B5C0DE2">
            <wp:extent cx="4663440" cy="1645920"/>
            <wp:effectExtent l="57150" t="57150" r="118110" b="1066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663440" cy="16459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4772" w:rsidRDefault="00FE4772" w:rsidP="00FE4772">
      <w:pPr>
        <w:pStyle w:val="Descripcin"/>
        <w:jc w:val="center"/>
      </w:pPr>
      <w:r>
        <w:t xml:space="preserve">Ilustración </w:t>
      </w:r>
      <w:r>
        <w:fldChar w:fldCharType="begin"/>
      </w:r>
      <w:r>
        <w:instrText xml:space="preserve"> SEQ Ilustración \* ARABIC </w:instrText>
      </w:r>
      <w:r>
        <w:fldChar w:fldCharType="separate"/>
      </w:r>
      <w:r w:rsidR="0054349C">
        <w:rPr>
          <w:noProof/>
        </w:rPr>
        <w:t>51</w:t>
      </w:r>
      <w:r>
        <w:fldChar w:fldCharType="end"/>
      </w:r>
    </w:p>
    <w:p w:rsidR="00FE4772" w:rsidRDefault="00FE4772" w:rsidP="00FE4772">
      <w:r>
        <w:t>El resul</w:t>
      </w:r>
      <w:r w:rsidR="002A277F">
        <w:t>tado es el esperado. El servicio parte del path /</w:t>
      </w:r>
      <w:proofErr w:type="spellStart"/>
      <w:r w:rsidR="002A277F">
        <w:t>rest</w:t>
      </w:r>
      <w:proofErr w:type="spellEnd"/>
      <w:r w:rsidR="002A277F">
        <w:t xml:space="preserve">, el método está en </w:t>
      </w:r>
      <w:proofErr w:type="spellStart"/>
      <w:r w:rsidR="002A277F">
        <w:t>ServicioUsers</w:t>
      </w:r>
      <w:proofErr w:type="spellEnd"/>
      <w:r w:rsidR="002A277F">
        <w:t xml:space="preserve"> que corresponde con la ruta /users y el método está en prueba. Al invocarlo se obtiene el texto esperado.</w:t>
      </w:r>
    </w:p>
    <w:p w:rsidR="002A277F" w:rsidRDefault="002A277F" w:rsidP="00B01A4B">
      <w:pPr>
        <w:pStyle w:val="Ttulo4"/>
        <w:shd w:val="clear" w:color="auto" w:fill="ECE7F1"/>
      </w:pPr>
      <w:bookmarkStart w:id="55" w:name="_Toc429571422"/>
      <w:r>
        <w:t>Acceso a zona privada</w:t>
      </w:r>
      <w:bookmarkEnd w:id="55"/>
    </w:p>
    <w:p w:rsidR="002A277F" w:rsidRDefault="002A277F" w:rsidP="002A277F">
      <w:r>
        <w:t>Se va a acceder a la ruta /users/</w:t>
      </w:r>
      <w:proofErr w:type="spellStart"/>
      <w:r>
        <w:t>list</w:t>
      </w:r>
      <w:proofErr w:type="spellEnd"/>
      <w:r>
        <w:t xml:space="preserve"> que accede a la base de datos y devuelve una lista con todos los usuarios en formato JSON. De esta forma se puede comprobar la seguridad, el acceso a la base de datos y la respuesta en JSON proporcionada por Jersey. Al cargar la ruta el servidor nos responde:</w:t>
      </w:r>
    </w:p>
    <w:p w:rsidR="002A277F" w:rsidRDefault="002A277F" w:rsidP="002A277F">
      <w:pPr>
        <w:keepNext/>
        <w:jc w:val="center"/>
      </w:pPr>
      <w:r>
        <w:rPr>
          <w:noProof/>
          <w:lang w:eastAsia="es-ES"/>
        </w:rPr>
        <w:drawing>
          <wp:inline distT="0" distB="0" distL="0" distR="0" wp14:anchorId="5EE7F0D5" wp14:editId="030F14EB">
            <wp:extent cx="6115050" cy="26860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15050" cy="268605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54349C">
        <w:rPr>
          <w:noProof/>
        </w:rPr>
        <w:t>52</w:t>
      </w:r>
      <w:r>
        <w:fldChar w:fldCharType="end"/>
      </w:r>
    </w:p>
    <w:p w:rsidR="002A277F" w:rsidRDefault="002A277F" w:rsidP="002A277F">
      <w:r>
        <w:t>Como se esperaba el servidor ha respondido mediante autenticación BASIC por lo que el navegador despliega una ventana para introducir las credenciales.</w:t>
      </w:r>
    </w:p>
    <w:p w:rsidR="002A277F" w:rsidRDefault="002A277F" w:rsidP="002A277F">
      <w:pPr>
        <w:keepNext/>
        <w:jc w:val="center"/>
      </w:pPr>
      <w:r>
        <w:rPr>
          <w:noProof/>
          <w:lang w:eastAsia="es-ES"/>
        </w:rPr>
        <w:lastRenderedPageBreak/>
        <w:drawing>
          <wp:inline distT="0" distB="0" distL="0" distR="0" wp14:anchorId="29676700" wp14:editId="7EE73C98">
            <wp:extent cx="6115050" cy="38957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050" cy="3895725"/>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54349C">
        <w:rPr>
          <w:noProof/>
        </w:rPr>
        <w:t>53</w:t>
      </w:r>
      <w:r>
        <w:fldChar w:fldCharType="end"/>
      </w:r>
    </w:p>
    <w:p w:rsidR="00FE4772" w:rsidRDefault="002A277F" w:rsidP="00FE4772">
      <w:r>
        <w:t>Una vez se han introducido las credenciales se muestra en pantalla una lista con los usuarios en formato JSON. A continuación se van a inspeccionar las cabeceras.</w:t>
      </w:r>
    </w:p>
    <w:p w:rsidR="002A277F" w:rsidRDefault="002A277F" w:rsidP="002A277F">
      <w:pPr>
        <w:keepNext/>
        <w:jc w:val="center"/>
      </w:pPr>
      <w:r>
        <w:rPr>
          <w:noProof/>
          <w:lang w:eastAsia="es-ES"/>
        </w:rPr>
        <w:drawing>
          <wp:inline distT="0" distB="0" distL="0" distR="0" wp14:anchorId="1BA67DCA" wp14:editId="5D3465AE">
            <wp:extent cx="6115050" cy="37719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54349C">
        <w:rPr>
          <w:noProof/>
        </w:rPr>
        <w:t>54</w:t>
      </w:r>
      <w:r>
        <w:fldChar w:fldCharType="end"/>
      </w:r>
    </w:p>
    <w:p w:rsidR="002A277F" w:rsidRDefault="002A277F" w:rsidP="002A277F">
      <w:r>
        <w:lastRenderedPageBreak/>
        <w:t>En la ilustración 53 se puede ver marcada la cabecera de autorización. Esta será la que el cliente tendrá que enviar cuando quiera acceder a la parte privada.</w:t>
      </w:r>
    </w:p>
    <w:p w:rsidR="002E6701" w:rsidRDefault="002E6701" w:rsidP="00B01A4B">
      <w:pPr>
        <w:pStyle w:val="Ttulo4"/>
        <w:shd w:val="clear" w:color="auto" w:fill="ECE7F1"/>
      </w:pPr>
      <w:bookmarkStart w:id="56" w:name="_Toc429571423"/>
      <w:r>
        <w:t>Cliente Java</w:t>
      </w:r>
      <w:bookmarkEnd w:id="56"/>
    </w:p>
    <w:p w:rsidR="002E6701" w:rsidRDefault="002E6701" w:rsidP="002E6701">
      <w:r>
        <w:rPr>
          <w:b/>
        </w:rPr>
        <w:t>1.</w:t>
      </w:r>
      <w:r>
        <w:t xml:space="preserve"> Dar de alta a un usuario</w:t>
      </w:r>
    </w:p>
    <w:p w:rsidR="002E6701" w:rsidRDefault="002E6701" w:rsidP="002E6701">
      <w:r>
        <w:t>En la ilustración 54 hay una captura con los datos introducidos para la prueba.</w:t>
      </w:r>
    </w:p>
    <w:p w:rsidR="002E6701" w:rsidRDefault="002E6701" w:rsidP="002E6701">
      <w:pPr>
        <w:keepNext/>
        <w:jc w:val="center"/>
      </w:pPr>
      <w:r>
        <w:rPr>
          <w:noProof/>
          <w:lang w:eastAsia="es-ES"/>
        </w:rPr>
        <w:drawing>
          <wp:inline distT="0" distB="0" distL="0" distR="0" wp14:anchorId="2D4C8757" wp14:editId="6BF0D2B8">
            <wp:extent cx="5029200" cy="3346315"/>
            <wp:effectExtent l="0" t="0" r="0" b="698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41142" cy="3354261"/>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54349C">
        <w:rPr>
          <w:noProof/>
        </w:rPr>
        <w:t>55</w:t>
      </w:r>
      <w:r>
        <w:fldChar w:fldCharType="end"/>
      </w:r>
    </w:p>
    <w:p w:rsidR="002E6701" w:rsidRDefault="002E6701" w:rsidP="002E6701">
      <w:r>
        <w:t>Al consultar la base de datos el resultado contiene los datos que se han introducido en el formulario.</w:t>
      </w:r>
    </w:p>
    <w:p w:rsidR="002E6701" w:rsidRDefault="002E6701" w:rsidP="002E6701">
      <w:r>
        <w:rPr>
          <w:noProof/>
          <w:lang w:eastAsia="es-ES"/>
        </w:rPr>
        <w:drawing>
          <wp:inline distT="0" distB="0" distL="0" distR="0">
            <wp:extent cx="6126480" cy="182880"/>
            <wp:effectExtent l="57150" t="57150" r="83820" b="1219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126480" cy="18288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6701" w:rsidRDefault="002E6701" w:rsidP="002E6701">
      <w:r>
        <w:t>La clave codificada en SHA-256 tiene el siguiente valor:</w:t>
      </w:r>
    </w:p>
    <w:p w:rsidR="002141AB" w:rsidRDefault="002141AB" w:rsidP="002E6701"/>
    <w:p w:rsidR="002E6701" w:rsidRDefault="002E6701" w:rsidP="002E6701">
      <w:pPr>
        <w:pStyle w:val="Sinespaciado"/>
        <w:jc w:val="center"/>
      </w:pPr>
      <w:r w:rsidRPr="002E6701">
        <w:t>d65928fcbd4c35addb58c9f2c7ce882341b1e3b57edabf4401c79feb635d957d</w:t>
      </w:r>
    </w:p>
    <w:p w:rsidR="002E6701" w:rsidRDefault="002E6701" w:rsidP="002E6701"/>
    <w:p w:rsidR="002E6701" w:rsidRDefault="002E6701" w:rsidP="002E6701">
      <w:r>
        <w:t>Mediante una aplicación externa se va a codificar el mismo contenido para comprobar si coincide.</w:t>
      </w:r>
    </w:p>
    <w:p w:rsidR="002E6701" w:rsidRDefault="002E6701" w:rsidP="002E6701">
      <w:pPr>
        <w:keepNext/>
        <w:jc w:val="center"/>
      </w:pPr>
      <w:r>
        <w:rPr>
          <w:noProof/>
          <w:lang w:eastAsia="es-ES"/>
        </w:rPr>
        <w:lastRenderedPageBreak/>
        <w:drawing>
          <wp:inline distT="0" distB="0" distL="0" distR="0" wp14:anchorId="59BF5F8D" wp14:editId="1DC18EB3">
            <wp:extent cx="6115050" cy="2333625"/>
            <wp:effectExtent l="0" t="0" r="0"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54349C">
        <w:rPr>
          <w:noProof/>
        </w:rPr>
        <w:t>56</w:t>
      </w:r>
      <w:r>
        <w:fldChar w:fldCharType="end"/>
      </w:r>
    </w:p>
    <w:p w:rsidR="002E6701" w:rsidRDefault="002E6701" w:rsidP="002E6701">
      <w:r>
        <w:t xml:space="preserve">En la ilustración 55 podemos comprobar que el </w:t>
      </w:r>
      <w:r w:rsidR="00CE4E7E">
        <w:t>password codificado en SHA-256 coincide con el que ha calculado el cliente por lo tanto es correcto.</w:t>
      </w:r>
    </w:p>
    <w:p w:rsidR="003F7034" w:rsidRDefault="003F7034" w:rsidP="002E6701">
      <w:r>
        <w:t xml:space="preserve">Cuando se crea un usuario nuevo se le debe asignar un rol. Esto se puede encontrar en la tabla users_groups en la que debe salir el nombre de usuario y el rol asignado que será USERS. </w:t>
      </w:r>
    </w:p>
    <w:p w:rsidR="003F7034" w:rsidRDefault="003F7034" w:rsidP="003F7034">
      <w:pPr>
        <w:jc w:val="center"/>
      </w:pPr>
      <w:r>
        <w:rPr>
          <w:noProof/>
          <w:lang w:eastAsia="es-ES"/>
        </w:rPr>
        <w:drawing>
          <wp:inline distT="0" distB="0" distL="0" distR="0">
            <wp:extent cx="1809750" cy="25717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09750" cy="257175"/>
                    </a:xfrm>
                    <a:prstGeom prst="rect">
                      <a:avLst/>
                    </a:prstGeom>
                    <a:noFill/>
                    <a:ln>
                      <a:noFill/>
                    </a:ln>
                  </pic:spPr>
                </pic:pic>
              </a:graphicData>
            </a:graphic>
          </wp:inline>
        </w:drawing>
      </w:r>
    </w:p>
    <w:p w:rsidR="003F7034" w:rsidRDefault="003F7034" w:rsidP="003F7034">
      <w:r>
        <w:t>Se puede comprobar que el usuario ha sido guardado correctamente también en esta tabla.</w:t>
      </w:r>
    </w:p>
    <w:p w:rsidR="00CE4E7E" w:rsidRDefault="00CE4E7E" w:rsidP="002E6701">
      <w:r>
        <w:rPr>
          <w:b/>
        </w:rPr>
        <w:t xml:space="preserve">2. </w:t>
      </w:r>
      <w:r>
        <w:t>Acceso a la zona privada</w:t>
      </w:r>
    </w:p>
    <w:p w:rsidR="00CE4E7E" w:rsidRDefault="00CE4E7E" w:rsidP="002E6701">
      <w:r>
        <w:t>Para poder analizar las cabeceras se ha utilizado la clase Headers que implementa un filtro que imprime en consola todas las cabeceras puesto que es el cliente el que está enviando los datos al servicio estas no se pueden ver en el navegador. El resultado ha sido:</w:t>
      </w:r>
    </w:p>
    <w:p w:rsidR="00CE4E7E" w:rsidRDefault="00CE4E7E" w:rsidP="002E6701">
      <w:r>
        <w:rPr>
          <w:noProof/>
          <w:lang w:eastAsia="es-ES"/>
        </w:rPr>
        <w:drawing>
          <wp:inline distT="0" distB="0" distL="0" distR="0">
            <wp:extent cx="5686425" cy="2114550"/>
            <wp:effectExtent l="57150" t="57150" r="123825" b="11430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86425" cy="21145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CE4E7E" w:rsidRDefault="00CE4E7E" w:rsidP="002E6701">
      <w:r>
        <w:t>Se puede comprobar que la cabecera de autorización ha sido enviada por lo que en el navegador se obtiene la siguiente respuesta:</w:t>
      </w:r>
    </w:p>
    <w:p w:rsidR="00CE4E7E" w:rsidRDefault="00CE4E7E" w:rsidP="00CE4E7E">
      <w:pPr>
        <w:keepNext/>
      </w:pPr>
      <w:r>
        <w:rPr>
          <w:noProof/>
          <w:lang w:eastAsia="es-ES"/>
        </w:rPr>
        <w:lastRenderedPageBreak/>
        <w:drawing>
          <wp:inline distT="0" distB="0" distL="0" distR="0" wp14:anchorId="47C820F8" wp14:editId="63A5AB59">
            <wp:extent cx="6115050" cy="2981325"/>
            <wp:effectExtent l="0" t="0" r="0"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rsidR="00CE4E7E" w:rsidRDefault="00CE4E7E" w:rsidP="00CE4E7E">
      <w:pPr>
        <w:pStyle w:val="Descripcin"/>
        <w:jc w:val="center"/>
      </w:pPr>
      <w:r>
        <w:t xml:space="preserve">Ilustración </w:t>
      </w:r>
      <w:r>
        <w:fldChar w:fldCharType="begin"/>
      </w:r>
      <w:r>
        <w:instrText xml:space="preserve"> SEQ Ilustración \* ARABIC </w:instrText>
      </w:r>
      <w:r>
        <w:fldChar w:fldCharType="separate"/>
      </w:r>
      <w:r w:rsidR="0054349C">
        <w:rPr>
          <w:noProof/>
        </w:rPr>
        <w:t>57</w:t>
      </w:r>
      <w:r>
        <w:fldChar w:fldCharType="end"/>
      </w:r>
    </w:p>
    <w:p w:rsidR="00CE4E7E" w:rsidRDefault="00CE4E7E" w:rsidP="00CE4E7E">
      <w:r>
        <w:t>Por lo que el acceso ha sido correcto y el servicio responde devolviendo los datos de seguidores, seguidos y los temas. Estas son tres llamadas que se hacen a la parte privada del servicio.</w:t>
      </w:r>
    </w:p>
    <w:p w:rsidR="00CE4E7E" w:rsidRDefault="00CE4E7E" w:rsidP="00CE4E7E">
      <w:r>
        <w:rPr>
          <w:b/>
        </w:rPr>
        <w:t>3.</w:t>
      </w:r>
      <w:r>
        <w:t xml:space="preserve"> Edición de datos del usuario</w:t>
      </w:r>
    </w:p>
    <w:p w:rsidR="00FB0D17" w:rsidRDefault="00FB0D17" w:rsidP="00FB0D17">
      <w:pPr>
        <w:keepNext/>
        <w:jc w:val="center"/>
      </w:pPr>
      <w:r>
        <w:t xml:space="preserve">Al acceder a las preferencias de la aplicación se podrán editar los datos de usuario. </w:t>
      </w:r>
      <w:r>
        <w:rPr>
          <w:noProof/>
          <w:lang w:eastAsia="es-ES"/>
        </w:rPr>
        <w:drawing>
          <wp:inline distT="0" distB="0" distL="0" distR="0" wp14:anchorId="00A33233" wp14:editId="0FC96D67">
            <wp:extent cx="5248275" cy="34194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48275" cy="3419475"/>
                    </a:xfrm>
                    <a:prstGeom prst="rect">
                      <a:avLst/>
                    </a:prstGeom>
                    <a:noFill/>
                    <a:ln>
                      <a:noFill/>
                    </a:ln>
                  </pic:spPr>
                </pic:pic>
              </a:graphicData>
            </a:graphic>
          </wp:inline>
        </w:drawing>
      </w:r>
    </w:p>
    <w:p w:rsidR="00CE4E7E" w:rsidRDefault="00FB0D17" w:rsidP="00FB0D17">
      <w:pPr>
        <w:pStyle w:val="Descripcin"/>
        <w:jc w:val="center"/>
      </w:pPr>
      <w:r>
        <w:t xml:space="preserve">Ilustración </w:t>
      </w:r>
      <w:r>
        <w:fldChar w:fldCharType="begin"/>
      </w:r>
      <w:r>
        <w:instrText xml:space="preserve"> SEQ Ilustración \* ARABIC </w:instrText>
      </w:r>
      <w:r>
        <w:fldChar w:fldCharType="separate"/>
      </w:r>
      <w:r w:rsidR="0054349C">
        <w:rPr>
          <w:noProof/>
        </w:rPr>
        <w:t>58</w:t>
      </w:r>
      <w:r>
        <w:fldChar w:fldCharType="end"/>
      </w:r>
    </w:p>
    <w:p w:rsidR="00FB0D17" w:rsidRDefault="00FB0D17" w:rsidP="00FB0D17">
      <w:r>
        <w:t xml:space="preserve">En este caso se van a modificar el nombre, el sexo y el idioma cambiándolos a Experimento00, M y </w:t>
      </w:r>
      <w:proofErr w:type="spellStart"/>
      <w:r>
        <w:t>Spanish</w:t>
      </w:r>
      <w:proofErr w:type="spellEnd"/>
      <w:r>
        <w:t xml:space="preserve"> respectivamente.</w:t>
      </w:r>
      <w:r w:rsidR="003F7034">
        <w:t xml:space="preserve"> Al consultar la base de datos se comprueba en la ilustración 58 que los datos han cambiado correctamente:</w:t>
      </w:r>
    </w:p>
    <w:p w:rsidR="003F7034" w:rsidRDefault="003F7034" w:rsidP="00FB0D17">
      <w:r>
        <w:rPr>
          <w:noProof/>
          <w:lang w:eastAsia="es-ES"/>
        </w:rPr>
        <w:lastRenderedPageBreak/>
        <w:drawing>
          <wp:inline distT="0" distB="0" distL="0" distR="0">
            <wp:extent cx="6115050" cy="142875"/>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115050" cy="142875"/>
                    </a:xfrm>
                    <a:prstGeom prst="rect">
                      <a:avLst/>
                    </a:prstGeom>
                    <a:noFill/>
                    <a:ln>
                      <a:noFill/>
                    </a:ln>
                  </pic:spPr>
                </pic:pic>
              </a:graphicData>
            </a:graphic>
          </wp:inline>
        </w:drawing>
      </w:r>
    </w:p>
    <w:p w:rsidR="003F7034" w:rsidRDefault="003F7034" w:rsidP="00FB0D17">
      <w:r>
        <w:rPr>
          <w:b/>
        </w:rPr>
        <w:t xml:space="preserve">4. </w:t>
      </w:r>
      <w:r>
        <w:t>Creación de un tema</w:t>
      </w:r>
    </w:p>
    <w:p w:rsidR="003F7034" w:rsidRDefault="003F7034" w:rsidP="00FB0D17">
      <w:r>
        <w:t>Se va a proceder a crear un tema nuevo con el siguiente contenido:</w:t>
      </w:r>
    </w:p>
    <w:p w:rsidR="003F7034" w:rsidRDefault="003F7034" w:rsidP="003F7034">
      <w:pPr>
        <w:keepNext/>
        <w:jc w:val="center"/>
      </w:pPr>
      <w:r>
        <w:rPr>
          <w:noProof/>
          <w:lang w:eastAsia="es-ES"/>
        </w:rPr>
        <w:drawing>
          <wp:inline distT="0" distB="0" distL="0" distR="0" wp14:anchorId="1A1F084C" wp14:editId="338E169D">
            <wp:extent cx="6115050" cy="36861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54349C">
        <w:rPr>
          <w:noProof/>
        </w:rPr>
        <w:t>59</w:t>
      </w:r>
      <w:r>
        <w:fldChar w:fldCharType="end"/>
      </w:r>
    </w:p>
    <w:p w:rsidR="003F7034" w:rsidRDefault="003F7034" w:rsidP="003F7034">
      <w:r>
        <w:t>La forma más rápida de comprobar que el tema se ha creado es consultando la página principal ya que hay una lista de temas.</w:t>
      </w:r>
    </w:p>
    <w:p w:rsidR="003F7034" w:rsidRDefault="003F7034" w:rsidP="003F7034">
      <w:pPr>
        <w:keepNext/>
        <w:jc w:val="center"/>
      </w:pPr>
      <w:r>
        <w:rPr>
          <w:noProof/>
          <w:lang w:eastAsia="es-ES"/>
        </w:rPr>
        <w:drawing>
          <wp:inline distT="0" distB="0" distL="0" distR="0" wp14:anchorId="32725B37" wp14:editId="68221DC0">
            <wp:extent cx="6115050" cy="1438275"/>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115050" cy="14382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54349C">
        <w:rPr>
          <w:noProof/>
        </w:rPr>
        <w:t>60</w:t>
      </w:r>
      <w:r>
        <w:fldChar w:fldCharType="end"/>
      </w:r>
    </w:p>
    <w:p w:rsidR="003F7034" w:rsidRDefault="003F7034" w:rsidP="003F7034">
      <w:r>
        <w:t xml:space="preserve">Por lo que el tema debería estar también en la base de datos. </w:t>
      </w:r>
    </w:p>
    <w:p w:rsidR="003F7034" w:rsidRPr="003F7034" w:rsidRDefault="003F7034" w:rsidP="003F7034">
      <w:pPr>
        <w:jc w:val="center"/>
      </w:pPr>
      <w:r>
        <w:rPr>
          <w:noProof/>
          <w:lang w:eastAsia="es-ES"/>
        </w:rPr>
        <w:drawing>
          <wp:inline distT="0" distB="0" distL="0" distR="0">
            <wp:extent cx="4743450" cy="2381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743450" cy="238125"/>
                    </a:xfrm>
                    <a:prstGeom prst="rect">
                      <a:avLst/>
                    </a:prstGeom>
                    <a:noFill/>
                    <a:ln>
                      <a:noFill/>
                    </a:ln>
                  </pic:spPr>
                </pic:pic>
              </a:graphicData>
            </a:graphic>
          </wp:inline>
        </w:drawing>
      </w:r>
    </w:p>
    <w:p w:rsidR="00FB0D17" w:rsidRDefault="003F7034" w:rsidP="00FB0D17">
      <w:r>
        <w:t>Se puede comprobar que los datos son correctos.</w:t>
      </w:r>
      <w:r w:rsidR="008019AC">
        <w:t xml:space="preserve"> Y que como el chip es un tema su thread es NULL.</w:t>
      </w:r>
    </w:p>
    <w:p w:rsidR="003F7034" w:rsidRDefault="003F7034" w:rsidP="00FB0D17">
      <w:r>
        <w:rPr>
          <w:b/>
        </w:rPr>
        <w:t>5.</w:t>
      </w:r>
      <w:r>
        <w:t xml:space="preserve"> Responder tema</w:t>
      </w:r>
    </w:p>
    <w:p w:rsidR="003F7034" w:rsidRDefault="003F7034" w:rsidP="00FB0D17">
      <w:r>
        <w:t xml:space="preserve">Se va a responder al tema </w:t>
      </w:r>
      <w:proofErr w:type="spellStart"/>
      <w:r>
        <w:t>aaaa</w:t>
      </w:r>
      <w:proofErr w:type="spellEnd"/>
      <w:r>
        <w:t xml:space="preserve"> con el siguiente texto:</w:t>
      </w:r>
    </w:p>
    <w:p w:rsidR="003F7034" w:rsidRDefault="003F7034" w:rsidP="003F7034">
      <w:pPr>
        <w:keepNext/>
      </w:pPr>
      <w:r>
        <w:rPr>
          <w:noProof/>
          <w:lang w:eastAsia="es-ES"/>
        </w:rPr>
        <w:lastRenderedPageBreak/>
        <w:drawing>
          <wp:inline distT="0" distB="0" distL="0" distR="0" wp14:anchorId="00FC4EDA" wp14:editId="6A69B139">
            <wp:extent cx="6115050" cy="31051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54349C">
        <w:rPr>
          <w:noProof/>
        </w:rPr>
        <w:t>61</w:t>
      </w:r>
      <w:r>
        <w:fldChar w:fldCharType="end"/>
      </w:r>
    </w:p>
    <w:p w:rsidR="003F7034" w:rsidRDefault="003F7034" w:rsidP="003F7034">
      <w:r>
        <w:t xml:space="preserve">Al volver a la lista de chips de respuesta del tema </w:t>
      </w:r>
      <w:r w:rsidR="00284B00">
        <w:t>es visible al final de lista el chip nuevo:</w:t>
      </w:r>
    </w:p>
    <w:p w:rsidR="00284B00" w:rsidRDefault="00284B00" w:rsidP="00284B00">
      <w:pPr>
        <w:keepNext/>
      </w:pPr>
      <w:r>
        <w:rPr>
          <w:noProof/>
          <w:lang w:eastAsia="es-ES"/>
        </w:rPr>
        <w:drawing>
          <wp:inline distT="0" distB="0" distL="0" distR="0" wp14:anchorId="07F9743A" wp14:editId="07EC78D1">
            <wp:extent cx="6115050" cy="1228725"/>
            <wp:effectExtent l="57150" t="57150" r="114300" b="1238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54349C">
        <w:rPr>
          <w:noProof/>
        </w:rPr>
        <w:t>62</w:t>
      </w:r>
      <w:r>
        <w:fldChar w:fldCharType="end"/>
      </w:r>
    </w:p>
    <w:p w:rsidR="00284B00" w:rsidRDefault="00284B00" w:rsidP="00284B00">
      <w:r>
        <w:t>En la base de datos podemos encontrar el nuevo chip con thread 1 creado por el usuario 20</w:t>
      </w:r>
      <w:r w:rsidR="002943F5">
        <w:t xml:space="preserve"> que tiene como tag el del tema al que responde</w:t>
      </w:r>
      <w:r>
        <w:t>, que es el que acabamos de dar de alta en el sistema.</w:t>
      </w:r>
    </w:p>
    <w:p w:rsidR="00284B00" w:rsidRDefault="00284B00" w:rsidP="00284B00">
      <w:pPr>
        <w:jc w:val="center"/>
      </w:pPr>
      <w:r>
        <w:rPr>
          <w:noProof/>
          <w:lang w:eastAsia="es-ES"/>
        </w:rPr>
        <w:drawing>
          <wp:inline distT="0" distB="0" distL="0" distR="0">
            <wp:extent cx="4743450" cy="228600"/>
            <wp:effectExtent l="57150" t="57150" r="114300" b="11430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43450" cy="228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r>
        <w:t>Por lo que esta comprobación también ha sido correcta.</w:t>
      </w:r>
    </w:p>
    <w:p w:rsidR="002141AB" w:rsidRDefault="002141AB" w:rsidP="00284B00"/>
    <w:p w:rsidR="002141AB" w:rsidRDefault="002141AB" w:rsidP="00284B00"/>
    <w:p w:rsidR="002141AB" w:rsidRDefault="002141AB" w:rsidP="00284B00"/>
    <w:p w:rsidR="002141AB" w:rsidRDefault="002141AB" w:rsidP="00284B00"/>
    <w:p w:rsidR="002141AB" w:rsidRDefault="002141AB" w:rsidP="00284B00"/>
    <w:p w:rsidR="002141AB" w:rsidRDefault="002141AB" w:rsidP="00284B00"/>
    <w:p w:rsidR="00284B00" w:rsidRDefault="00284B00" w:rsidP="00B01A4B">
      <w:pPr>
        <w:pStyle w:val="Ttulo4"/>
        <w:shd w:val="clear" w:color="auto" w:fill="ECE7F1"/>
      </w:pPr>
      <w:bookmarkStart w:id="57" w:name="_Toc429571424"/>
      <w:r>
        <w:lastRenderedPageBreak/>
        <w:t>Cliente HTML</w:t>
      </w:r>
      <w:bookmarkEnd w:id="57"/>
    </w:p>
    <w:p w:rsidR="00284B00" w:rsidRDefault="00284B00" w:rsidP="003F7034">
      <w:r>
        <w:rPr>
          <w:b/>
        </w:rPr>
        <w:t xml:space="preserve">1. </w:t>
      </w:r>
      <w:r>
        <w:t>Dar de alta a un usuario</w:t>
      </w:r>
    </w:p>
    <w:p w:rsidR="00284B00" w:rsidRDefault="00284B00" w:rsidP="003F7034">
      <w:r>
        <w:t>Los datos que se van a introducir para esta prueba serán:</w:t>
      </w:r>
    </w:p>
    <w:p w:rsidR="00284B00" w:rsidRDefault="00284B00" w:rsidP="00284B00">
      <w:pPr>
        <w:keepNext/>
        <w:jc w:val="center"/>
      </w:pPr>
      <w:r>
        <w:rPr>
          <w:noProof/>
          <w:lang w:eastAsia="es-ES"/>
        </w:rPr>
        <w:drawing>
          <wp:inline distT="0" distB="0" distL="0" distR="0" wp14:anchorId="2250720E" wp14:editId="03343EA8">
            <wp:extent cx="4953000" cy="3400425"/>
            <wp:effectExtent l="0" t="0" r="0"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953000" cy="3400425"/>
                    </a:xfrm>
                    <a:prstGeom prst="rect">
                      <a:avLst/>
                    </a:prstGeom>
                    <a:noFill/>
                    <a:ln>
                      <a:noFill/>
                    </a:ln>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54349C">
        <w:rPr>
          <w:noProof/>
        </w:rPr>
        <w:t>63</w:t>
      </w:r>
      <w:r>
        <w:fldChar w:fldCharType="end"/>
      </w:r>
    </w:p>
    <w:p w:rsidR="00284B00" w:rsidRDefault="00580389" w:rsidP="00284B00">
      <w:r>
        <w:t>El resultado obtenido al consultar en la base de datos es el correcto. Esta vez no hace falta comprobar el password ya que se ha introducido el mismo que en el usuario anterior y se puede observar que coinciden.</w:t>
      </w:r>
      <w:r w:rsidR="00CE34F3">
        <w:t xml:space="preserve"> Lo cual demuestra también que la función utilidad </w:t>
      </w:r>
      <w:proofErr w:type="spellStart"/>
      <w:r w:rsidR="00CE34F3">
        <w:t>genKey</w:t>
      </w:r>
      <w:proofErr w:type="spellEnd"/>
      <w:r w:rsidR="00CE34F3">
        <w:t xml:space="preserve"> también funciona.</w:t>
      </w:r>
    </w:p>
    <w:p w:rsidR="00284B00" w:rsidRDefault="00284B00" w:rsidP="00284B00">
      <w:r>
        <w:rPr>
          <w:noProof/>
          <w:lang w:eastAsia="es-ES"/>
        </w:rPr>
        <w:drawing>
          <wp:inline distT="0" distB="0" distL="0" distR="0">
            <wp:extent cx="6115050" cy="1333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15050" cy="133350"/>
                    </a:xfrm>
                    <a:prstGeom prst="rect">
                      <a:avLst/>
                    </a:prstGeom>
                    <a:noFill/>
                    <a:ln>
                      <a:noFill/>
                    </a:ln>
                  </pic:spPr>
                </pic:pic>
              </a:graphicData>
            </a:graphic>
          </wp:inline>
        </w:drawing>
      </w:r>
    </w:p>
    <w:p w:rsidR="00CE34F3" w:rsidRDefault="00CE34F3" w:rsidP="00CE34F3">
      <w:pPr>
        <w:jc w:val="center"/>
      </w:pPr>
      <w:r>
        <w:rPr>
          <w:noProof/>
          <w:lang w:eastAsia="es-ES"/>
        </w:rPr>
        <w:drawing>
          <wp:inline distT="0" distB="0" distL="0" distR="0">
            <wp:extent cx="1790700" cy="219075"/>
            <wp:effectExtent l="57150" t="57150" r="114300" b="1238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r>
        <w:t>También se comprueba que el usuario tiene asignado el rol que le corresponde.</w:t>
      </w:r>
    </w:p>
    <w:p w:rsidR="00580389" w:rsidRDefault="00580389" w:rsidP="00284B00">
      <w:r>
        <w:rPr>
          <w:b/>
        </w:rPr>
        <w:t xml:space="preserve">2. </w:t>
      </w:r>
      <w:r>
        <w:t>Acceso a la zona privada</w:t>
      </w:r>
    </w:p>
    <w:p w:rsidR="00580389" w:rsidRDefault="00580389" w:rsidP="00284B00">
      <w:r>
        <w:t>Como en la prueba anterior se va a utilizar el usuario que se acaba de crear.</w:t>
      </w:r>
    </w:p>
    <w:p w:rsidR="00580389" w:rsidRDefault="00580389" w:rsidP="00580389">
      <w:pPr>
        <w:keepNext/>
      </w:pPr>
      <w:r>
        <w:rPr>
          <w:noProof/>
          <w:lang w:eastAsia="es-ES"/>
        </w:rPr>
        <w:lastRenderedPageBreak/>
        <w:drawing>
          <wp:inline distT="0" distB="0" distL="0" distR="0" wp14:anchorId="303423E4" wp14:editId="5B51C1E3">
            <wp:extent cx="6115050" cy="32575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54349C">
        <w:rPr>
          <w:noProof/>
        </w:rPr>
        <w:t>64</w:t>
      </w:r>
      <w:r>
        <w:fldChar w:fldCharType="end"/>
      </w:r>
    </w:p>
    <w:p w:rsidR="00580389" w:rsidRDefault="00580389" w:rsidP="00580389">
      <w:r>
        <w:t xml:space="preserve">En la ilustración 63 queda patente que se ha podido recuperar toda la información que necesita acceso a la zona privada sin obtener ningún mensaje de error por parte del servidor. </w:t>
      </w:r>
    </w:p>
    <w:p w:rsidR="00580389" w:rsidRDefault="00580389" w:rsidP="00580389">
      <w:r>
        <w:t>A continuación se van a analizar las cabeceras en busca de la información CORS.</w:t>
      </w:r>
    </w:p>
    <w:p w:rsidR="00580389" w:rsidRDefault="00580389" w:rsidP="00580389">
      <w:pPr>
        <w:keepNext/>
        <w:jc w:val="center"/>
      </w:pPr>
      <w:r>
        <w:rPr>
          <w:noProof/>
          <w:lang w:eastAsia="es-ES"/>
        </w:rPr>
        <w:drawing>
          <wp:inline distT="0" distB="0" distL="0" distR="0" wp14:anchorId="05A45845" wp14:editId="0CDB0099">
            <wp:extent cx="6115050" cy="38195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54349C">
        <w:rPr>
          <w:noProof/>
        </w:rPr>
        <w:t>65</w:t>
      </w:r>
      <w:r>
        <w:fldChar w:fldCharType="end"/>
      </w:r>
    </w:p>
    <w:p w:rsidR="00580389" w:rsidRDefault="00580389" w:rsidP="00580389">
      <w:r>
        <w:lastRenderedPageBreak/>
        <w:t>El servidor ha respondido con un 200 OK y a partir de la línea azul nos encontramos con las cabeceras devueltas por el servicio para solucionar el problema producido por CORS. En la línea anterior se especifica que estas cabeceras han sido enviadas por el filtro Jersey.</w:t>
      </w:r>
    </w:p>
    <w:p w:rsidR="00580389" w:rsidRDefault="00580389" w:rsidP="00580389">
      <w:pPr>
        <w:keepNext/>
        <w:jc w:val="center"/>
      </w:pPr>
      <w:r>
        <w:rPr>
          <w:noProof/>
          <w:lang w:eastAsia="es-ES"/>
        </w:rPr>
        <w:drawing>
          <wp:inline distT="0" distB="0" distL="0" distR="0" wp14:anchorId="340AC7D5" wp14:editId="1CA0F7A5">
            <wp:extent cx="5829300" cy="1838325"/>
            <wp:effectExtent l="57150" t="57150" r="114300" b="12382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54349C">
        <w:rPr>
          <w:noProof/>
        </w:rPr>
        <w:t>66</w:t>
      </w:r>
      <w:r>
        <w:fldChar w:fldCharType="end"/>
      </w:r>
    </w:p>
    <w:p w:rsidR="00580389" w:rsidRDefault="00580389" w:rsidP="00580389">
      <w:r>
        <w:t>En la ilustración 65 se comprueba mediante el filtro que se ha programado que la cabecera de autorización se envía correctamente.</w:t>
      </w:r>
    </w:p>
    <w:p w:rsidR="00CE34F3" w:rsidRDefault="00580389" w:rsidP="00CE34F3">
      <w:pPr>
        <w:keepNext/>
        <w:jc w:val="center"/>
      </w:pPr>
      <w:r>
        <w:rPr>
          <w:noProof/>
          <w:lang w:eastAsia="es-ES"/>
        </w:rPr>
        <w:drawing>
          <wp:inline distT="0" distB="0" distL="0" distR="0" wp14:anchorId="0A99693E" wp14:editId="3A6721BA">
            <wp:extent cx="6120130" cy="1609725"/>
            <wp:effectExtent l="57150" t="57150" r="109220" b="1238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ookies_experimento.png"/>
                    <pic:cNvPicPr/>
                  </pic:nvPicPr>
                  <pic:blipFill>
                    <a:blip r:embed="rId171">
                      <a:extLst>
                        <a:ext uri="{28A0092B-C50C-407E-A947-70E740481C1C}">
                          <a14:useLocalDpi xmlns:a14="http://schemas.microsoft.com/office/drawing/2010/main" val="0"/>
                        </a:ext>
                      </a:extLst>
                    </a:blip>
                    <a:stretch>
                      <a:fillRect/>
                    </a:stretch>
                  </pic:blipFill>
                  <pic:spPr>
                    <a:xfrm>
                      <a:off x="0" y="0"/>
                      <a:ext cx="6120130" cy="1609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CE34F3" w:rsidP="00CE34F3">
      <w:pPr>
        <w:pStyle w:val="Descripcin"/>
        <w:jc w:val="center"/>
      </w:pPr>
      <w:r>
        <w:t xml:space="preserve">Ilustración </w:t>
      </w:r>
      <w:r>
        <w:fldChar w:fldCharType="begin"/>
      </w:r>
      <w:r>
        <w:instrText xml:space="preserve"> SEQ Ilustración \* ARABIC </w:instrText>
      </w:r>
      <w:r>
        <w:fldChar w:fldCharType="separate"/>
      </w:r>
      <w:r w:rsidR="0054349C">
        <w:rPr>
          <w:noProof/>
        </w:rPr>
        <w:t>67</w:t>
      </w:r>
      <w:r>
        <w:fldChar w:fldCharType="end"/>
      </w:r>
    </w:p>
    <w:p w:rsidR="00CE34F3" w:rsidRDefault="00CE34F3" w:rsidP="00CE34F3">
      <w:r>
        <w:t xml:space="preserve">En la ilustración 66 tenemos las dos cookies que se han escrito para guardar los datos del usuario actual. En </w:t>
      </w:r>
      <w:proofErr w:type="spellStart"/>
      <w:r>
        <w:t>sparrowUsr</w:t>
      </w:r>
      <w:proofErr w:type="spellEnd"/>
      <w:r>
        <w:t xml:space="preserve"> se ha guardado correctamente el nombre del usuario. En </w:t>
      </w:r>
      <w:proofErr w:type="spellStart"/>
      <w:r>
        <w:t>sparrowData</w:t>
      </w:r>
      <w:proofErr w:type="spellEnd"/>
      <w:r>
        <w:t xml:space="preserve"> debería estar el nombre de usuario y la clave separados por dos puntos y codificado en Base64. Vamos a comprobar que la codificación es correcta mediante una aplicación externa.</w:t>
      </w:r>
    </w:p>
    <w:p w:rsidR="00CE34F3" w:rsidRDefault="00CE34F3" w:rsidP="00CE34F3">
      <w:pPr>
        <w:keepNext/>
        <w:jc w:val="center"/>
      </w:pPr>
      <w:r>
        <w:rPr>
          <w:noProof/>
          <w:lang w:eastAsia="es-ES"/>
        </w:rPr>
        <w:lastRenderedPageBreak/>
        <w:drawing>
          <wp:inline distT="0" distB="0" distL="0" distR="0" wp14:anchorId="38012ECB" wp14:editId="206D02A1">
            <wp:extent cx="4857750" cy="2333625"/>
            <wp:effectExtent l="57150" t="57150" r="114300" b="1238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857750" cy="23336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pPr>
        <w:pStyle w:val="Descripcin"/>
        <w:jc w:val="center"/>
      </w:pPr>
      <w:r>
        <w:t xml:space="preserve">Ilustración </w:t>
      </w:r>
      <w:r>
        <w:fldChar w:fldCharType="begin"/>
      </w:r>
      <w:r>
        <w:instrText xml:space="preserve"> SEQ Ilustración \* ARABIC </w:instrText>
      </w:r>
      <w:r>
        <w:fldChar w:fldCharType="separate"/>
      </w:r>
      <w:r w:rsidR="0054349C">
        <w:rPr>
          <w:noProof/>
        </w:rPr>
        <w:t>68</w:t>
      </w:r>
      <w:r>
        <w:fldChar w:fldCharType="end"/>
      </w:r>
    </w:p>
    <w:p w:rsidR="00CE34F3" w:rsidRDefault="00CE34F3" w:rsidP="00CE34F3">
      <w:r>
        <w:t>El resultado es el esperado. Era evidente porque si los datos no se hubieran codificado bien no se habría podido entrar en la zona privada.</w:t>
      </w:r>
    </w:p>
    <w:p w:rsidR="00CE34F3" w:rsidRDefault="00CE34F3" w:rsidP="00CE34F3">
      <w:r>
        <w:rPr>
          <w:b/>
        </w:rPr>
        <w:t>3.</w:t>
      </w:r>
      <w:r>
        <w:t xml:space="preserve"> Edición de datos del usuario</w:t>
      </w:r>
    </w:p>
    <w:p w:rsidR="00CE34F3" w:rsidRDefault="00CE34F3" w:rsidP="00CE34F3">
      <w:r>
        <w:t xml:space="preserve">Esta vez se cambiará el apellido por Experimento00, el sexo a V y el lenguaje a </w:t>
      </w:r>
      <w:proofErr w:type="spellStart"/>
      <w:r>
        <w:t>Spanish</w:t>
      </w:r>
      <w:proofErr w:type="spellEnd"/>
      <w:r>
        <w:t>. Veamos si los resultados se actualizan en la base de datos.</w:t>
      </w:r>
    </w:p>
    <w:p w:rsidR="00573B13" w:rsidRDefault="000155DB" w:rsidP="00CE34F3">
      <w:r>
        <w:rPr>
          <w:noProof/>
          <w:lang w:eastAsia="es-ES"/>
        </w:rPr>
        <w:drawing>
          <wp:inline distT="0" distB="0" distL="0" distR="0">
            <wp:extent cx="6115050" cy="133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15050" cy="133350"/>
                    </a:xfrm>
                    <a:prstGeom prst="rect">
                      <a:avLst/>
                    </a:prstGeom>
                    <a:noFill/>
                    <a:ln>
                      <a:noFill/>
                    </a:ln>
                  </pic:spPr>
                </pic:pic>
              </a:graphicData>
            </a:graphic>
          </wp:inline>
        </w:drawing>
      </w:r>
    </w:p>
    <w:p w:rsidR="000155DB" w:rsidRDefault="000155DB" w:rsidP="00CE34F3">
      <w:r>
        <w:t>Se puede comprobar que los datos obtenidos son correctos.</w:t>
      </w:r>
    </w:p>
    <w:p w:rsidR="00CE34F3" w:rsidRDefault="008019AC" w:rsidP="00CE34F3">
      <w:r>
        <w:rPr>
          <w:b/>
        </w:rPr>
        <w:t xml:space="preserve">4. </w:t>
      </w:r>
      <w:r>
        <w:t>Creación de un tema</w:t>
      </w:r>
    </w:p>
    <w:p w:rsidR="008019AC" w:rsidRDefault="008019AC" w:rsidP="00CE34F3">
      <w:r>
        <w:t>Se va a crear un nuevo tema con el siguiente texto:</w:t>
      </w:r>
    </w:p>
    <w:p w:rsidR="008019AC" w:rsidRDefault="008019AC" w:rsidP="008019AC">
      <w:pPr>
        <w:keepNext/>
      </w:pPr>
      <w:r>
        <w:rPr>
          <w:noProof/>
          <w:lang w:eastAsia="es-ES"/>
        </w:rPr>
        <w:drawing>
          <wp:inline distT="0" distB="0" distL="0" distR="0" wp14:anchorId="74DDF26A" wp14:editId="01A9BBDB">
            <wp:extent cx="6115050" cy="2781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54349C">
        <w:rPr>
          <w:noProof/>
        </w:rPr>
        <w:t>69</w:t>
      </w:r>
      <w:r>
        <w:fldChar w:fldCharType="end"/>
      </w:r>
    </w:p>
    <w:p w:rsidR="00CE34F3" w:rsidRDefault="008019AC" w:rsidP="008019AC">
      <w:r>
        <w:t>En la página principal podemos encontrar el nuevo tema añadido a la lista.</w:t>
      </w:r>
    </w:p>
    <w:p w:rsidR="008019AC" w:rsidRDefault="008019AC" w:rsidP="008019AC">
      <w:pPr>
        <w:keepNext/>
      </w:pPr>
      <w:r>
        <w:rPr>
          <w:noProof/>
          <w:lang w:eastAsia="es-ES"/>
        </w:rPr>
        <w:lastRenderedPageBreak/>
        <w:drawing>
          <wp:inline distT="0" distB="0" distL="0" distR="0" wp14:anchorId="0BEC18EB" wp14:editId="7B8494C2">
            <wp:extent cx="6115050" cy="12573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54349C">
        <w:rPr>
          <w:noProof/>
        </w:rPr>
        <w:t>70</w:t>
      </w:r>
      <w:r>
        <w:fldChar w:fldCharType="end"/>
      </w:r>
    </w:p>
    <w:p w:rsidR="008019AC" w:rsidRDefault="008019AC" w:rsidP="008019AC">
      <w:r>
        <w:t>El cual también se puede encontrar en la base de datos con su thread a NULL.</w:t>
      </w:r>
    </w:p>
    <w:p w:rsidR="008019AC" w:rsidRDefault="008019AC" w:rsidP="008019AC">
      <w:pPr>
        <w:jc w:val="center"/>
      </w:pPr>
      <w:r>
        <w:rPr>
          <w:noProof/>
          <w:lang w:eastAsia="es-ES"/>
        </w:rPr>
        <w:drawing>
          <wp:inline distT="0" distB="0" distL="0" distR="0">
            <wp:extent cx="4752975" cy="2000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752975" cy="200025"/>
                    </a:xfrm>
                    <a:prstGeom prst="rect">
                      <a:avLst/>
                    </a:prstGeom>
                    <a:noFill/>
                    <a:ln>
                      <a:noFill/>
                    </a:ln>
                  </pic:spPr>
                </pic:pic>
              </a:graphicData>
            </a:graphic>
          </wp:inline>
        </w:drawing>
      </w:r>
    </w:p>
    <w:p w:rsidR="008019AC" w:rsidRDefault="008019AC" w:rsidP="008019AC">
      <w:r>
        <w:rPr>
          <w:b/>
        </w:rPr>
        <w:t>5.</w:t>
      </w:r>
      <w:r>
        <w:t xml:space="preserve"> Responder tema</w:t>
      </w:r>
    </w:p>
    <w:p w:rsidR="008019AC" w:rsidRDefault="008019AC" w:rsidP="008019AC">
      <w:r>
        <w:t xml:space="preserve">Para esta prueba se ha escogido el tema </w:t>
      </w:r>
      <w:proofErr w:type="spellStart"/>
      <w:r>
        <w:t>tema</w:t>
      </w:r>
      <w:proofErr w:type="spellEnd"/>
      <w:r>
        <w:t xml:space="preserve"> 2 que tiene un id 2. La respuesta será:</w:t>
      </w:r>
    </w:p>
    <w:p w:rsidR="008019AC" w:rsidRDefault="008019AC" w:rsidP="008019AC">
      <w:pPr>
        <w:keepNext/>
      </w:pPr>
      <w:r>
        <w:rPr>
          <w:noProof/>
          <w:lang w:eastAsia="es-ES"/>
        </w:rPr>
        <w:drawing>
          <wp:inline distT="0" distB="0" distL="0" distR="0" wp14:anchorId="0E6184ED" wp14:editId="4E353790">
            <wp:extent cx="6115050" cy="27432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54349C">
        <w:rPr>
          <w:noProof/>
        </w:rPr>
        <w:t>71</w:t>
      </w:r>
      <w:r>
        <w:fldChar w:fldCharType="end"/>
      </w:r>
    </w:p>
    <w:p w:rsidR="008019AC" w:rsidRDefault="008019AC" w:rsidP="008019AC">
      <w:r>
        <w:t>Al consultar las respuestas del tema se puede ver que este se ha añadido:</w:t>
      </w:r>
    </w:p>
    <w:p w:rsidR="008019AC" w:rsidRDefault="008019AC" w:rsidP="008019AC">
      <w:pPr>
        <w:keepNext/>
      </w:pPr>
      <w:r>
        <w:rPr>
          <w:noProof/>
          <w:lang w:eastAsia="es-ES"/>
        </w:rPr>
        <w:lastRenderedPageBreak/>
        <w:drawing>
          <wp:inline distT="0" distB="0" distL="0" distR="0" wp14:anchorId="3384D12C" wp14:editId="09595636">
            <wp:extent cx="6115050" cy="26289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15050" cy="26289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54349C">
        <w:rPr>
          <w:noProof/>
        </w:rPr>
        <w:t>72</w:t>
      </w:r>
      <w:r>
        <w:fldChar w:fldCharType="end"/>
      </w:r>
    </w:p>
    <w:p w:rsidR="008019AC" w:rsidRDefault="002943F5" w:rsidP="008019AC">
      <w:r>
        <w:t>En la base de datos se obtiene el resultado esperado.</w:t>
      </w:r>
      <w:r w:rsidR="00A4654F">
        <w:t xml:space="preserve"> El chip corresponde con el tema, el id del thread es el del chip al que se ha respondido.</w:t>
      </w:r>
    </w:p>
    <w:p w:rsidR="008019AC" w:rsidRDefault="008019AC" w:rsidP="008019AC">
      <w:pPr>
        <w:jc w:val="center"/>
      </w:pPr>
      <w:r>
        <w:rPr>
          <w:noProof/>
          <w:lang w:eastAsia="es-ES"/>
        </w:rPr>
        <w:drawing>
          <wp:inline distT="0" distB="0" distL="0" distR="0">
            <wp:extent cx="4743450" cy="180975"/>
            <wp:effectExtent l="57150" t="57150" r="76200" b="1238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743450" cy="1809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2141AB" w:rsidRDefault="002141AB" w:rsidP="008019AC">
      <w:pPr>
        <w:jc w:val="center"/>
      </w:pPr>
    </w:p>
    <w:p w:rsidR="0045517F" w:rsidRPr="00B01A4B" w:rsidRDefault="0045517F" w:rsidP="00B01A4B">
      <w:pPr>
        <w:pStyle w:val="Ttulo1"/>
        <w:shd w:val="clear" w:color="auto" w:fill="9F87B7" w:themeFill="accent5" w:themeFillTint="99"/>
        <w:rPr>
          <w:color w:val="FFFFFF" w:themeColor="background1"/>
        </w:rPr>
      </w:pPr>
      <w:bookmarkStart w:id="58" w:name="_Toc429571425"/>
      <w:r w:rsidRPr="00B01A4B">
        <w:rPr>
          <w:color w:val="FFFFFF" w:themeColor="background1"/>
        </w:rPr>
        <w:lastRenderedPageBreak/>
        <w:t>Conclusiones y trabajo futuro</w:t>
      </w:r>
      <w:bookmarkEnd w:id="58"/>
    </w:p>
    <w:p w:rsidR="0045517F" w:rsidRDefault="001570B3" w:rsidP="0045517F">
      <w:r>
        <w:t>El proyecto ha demostrado que la compatibilidad de un servicio REST programado en JavaEE es compatible con diferentes clientes aunque hay que tener en cuenta sus limitaciones como en el caso del cliente HTML en el que hay que tener en cuenta los problemas que puede producir CORS.</w:t>
      </w:r>
    </w:p>
    <w:p w:rsidR="001570B3" w:rsidRDefault="001570B3" w:rsidP="0045517F">
      <w:r>
        <w:t>También se ha comprobado que las librerías incluidas en java y en Glassfish, en este caso Jersey 2.0 proporcionan todo lo necesario para poder desarrollar este tipo de servicios.</w:t>
      </w:r>
    </w:p>
    <w:p w:rsidR="001570B3" w:rsidRDefault="001570B3" w:rsidP="0045517F">
      <w:r>
        <w:t>Desde el punto de vista de seguridad se ha comprobado que el servidor Glassfish ofrece una buena gama de opciones desde la opción más básica hasta las más seguras. El servidor ha sido fácil de configurar mediante la documentación apropiada y ha permitido crear un sistema basado en roles que era el buscado desde un principio</w:t>
      </w:r>
      <w:r w:rsidR="00C93BA5">
        <w:t xml:space="preserve"> ya que este es seguro y da posibilidades para extenderlo añadiendo nuevos roles.</w:t>
      </w:r>
    </w:p>
    <w:p w:rsidR="00C93BA5" w:rsidRDefault="00C93BA5" w:rsidP="0045517F">
      <w:r>
        <w:t>En la parte de cliente se ha visto que la seguridad recae en el servidor pero que este debe utilizar algún método que se encargue de enviar las credenciales a Glassfish por lo que da libertad a la hora de diseñar este sistema ya que se ha visto que hay múltiples opciones para ello.</w:t>
      </w:r>
    </w:p>
    <w:p w:rsidR="00C93BA5" w:rsidRDefault="00C93BA5" w:rsidP="0045517F">
      <w:r>
        <w:t xml:space="preserve">Como trabajo futuro se podría mejorar el diseño web y ampliar las capacidades de Sparrow. Una mejora importante sería el uso de un sistema de autenticación más potente que el empleado. Puesto que la aplicación ha quedado como servicio REST ya es posible desarrollar clientes en diferentes lenguajes y plataformas por lo que Sparrow podrá extenderse a plataformas móviles y </w:t>
      </w:r>
      <w:proofErr w:type="spellStart"/>
      <w:r>
        <w:t>ha</w:t>
      </w:r>
      <w:proofErr w:type="spellEnd"/>
      <w:r>
        <w:t xml:space="preserve"> diferentes sistemas operativos de escritorio.</w:t>
      </w:r>
    </w:p>
    <w:p w:rsidR="002141AB" w:rsidRDefault="002141AB" w:rsidP="0045517F"/>
    <w:p w:rsidR="002141AB" w:rsidRDefault="002141AB" w:rsidP="0045517F"/>
    <w:p w:rsidR="002141AB" w:rsidRDefault="002141AB" w:rsidP="0045517F"/>
    <w:p w:rsidR="002141AB" w:rsidRDefault="002141AB" w:rsidP="0045517F"/>
    <w:p w:rsidR="002141AB" w:rsidRDefault="002141AB" w:rsidP="0045517F"/>
    <w:p w:rsidR="002141AB" w:rsidRDefault="002141AB" w:rsidP="0045517F"/>
    <w:p w:rsidR="002141AB" w:rsidRDefault="002141AB" w:rsidP="0045517F"/>
    <w:p w:rsidR="002141AB" w:rsidRDefault="002141AB" w:rsidP="0045517F"/>
    <w:p w:rsidR="002141AB" w:rsidRDefault="002141AB" w:rsidP="0045517F"/>
    <w:p w:rsidR="002141AB" w:rsidRDefault="002141AB" w:rsidP="0045517F"/>
    <w:p w:rsidR="002141AB" w:rsidRDefault="002141AB" w:rsidP="0045517F"/>
    <w:p w:rsidR="002141AB" w:rsidRDefault="002141AB" w:rsidP="0045517F"/>
    <w:p w:rsidR="002141AB" w:rsidRDefault="002141AB" w:rsidP="0045517F"/>
    <w:p w:rsidR="0045517F" w:rsidRPr="00B01A4B" w:rsidRDefault="0045517F" w:rsidP="00B01A4B">
      <w:pPr>
        <w:pStyle w:val="Ttulo1"/>
        <w:shd w:val="clear" w:color="auto" w:fill="9F87B7" w:themeFill="accent5" w:themeFillTint="99"/>
        <w:rPr>
          <w:color w:val="FFFFFF" w:themeColor="background1"/>
        </w:rPr>
      </w:pPr>
      <w:bookmarkStart w:id="59" w:name="_Toc429571426"/>
      <w:r w:rsidRPr="00B01A4B">
        <w:rPr>
          <w:color w:val="FFFFFF" w:themeColor="background1"/>
        </w:rPr>
        <w:lastRenderedPageBreak/>
        <w:t>Referencias</w:t>
      </w:r>
      <w:bookmarkEnd w:id="59"/>
    </w:p>
    <w:p w:rsidR="0045517F" w:rsidRDefault="0045517F" w:rsidP="0045517F">
      <w:pPr>
        <w:pStyle w:val="Bibliografa"/>
        <w:ind w:left="720" w:hanging="720"/>
        <w:rPr>
          <w:noProof/>
          <w:szCs w:val="24"/>
        </w:rPr>
      </w:pPr>
      <w:r>
        <w:fldChar w:fldCharType="begin"/>
      </w:r>
      <w:r>
        <w:instrText xml:space="preserve"> BIBLIOGRAPHY  \l 3082 </w:instrText>
      </w:r>
      <w:r>
        <w:fldChar w:fldCharType="separate"/>
      </w:r>
      <w:r>
        <w:rPr>
          <w:noProof/>
        </w:rPr>
        <w:t xml:space="preserve">Gulabani, S. (2013). </w:t>
      </w:r>
      <w:r>
        <w:rPr>
          <w:i/>
          <w:iCs/>
          <w:noProof/>
        </w:rPr>
        <w:t>Developing RESTful Web Services with Jersey 2.0.</w:t>
      </w:r>
      <w:r>
        <w:rPr>
          <w:noProof/>
        </w:rPr>
        <w:t xml:space="preserve"> Packt Publishing.</w:t>
      </w:r>
    </w:p>
    <w:p w:rsidR="0045517F" w:rsidRDefault="0045517F" w:rsidP="0045517F">
      <w:pPr>
        <w:pStyle w:val="Bibliografa"/>
        <w:ind w:left="720" w:hanging="720"/>
        <w:rPr>
          <w:noProof/>
        </w:rPr>
      </w:pPr>
      <w:r>
        <w:rPr>
          <w:noProof/>
        </w:rPr>
        <w:t xml:space="preserve">Heffelfinger, D. R. (2014). </w:t>
      </w:r>
      <w:r>
        <w:rPr>
          <w:i/>
          <w:iCs/>
          <w:noProof/>
        </w:rPr>
        <w:t>Java EE 7 with GlassFish 4 Application Server.</w:t>
      </w:r>
      <w:r>
        <w:rPr>
          <w:noProof/>
        </w:rPr>
        <w:t xml:space="preserve"> Packt Publishing.</w:t>
      </w:r>
    </w:p>
    <w:p w:rsidR="0045517F" w:rsidRDefault="0045517F" w:rsidP="0045517F">
      <w:pPr>
        <w:pStyle w:val="Bibliografa"/>
        <w:ind w:left="720" w:hanging="720"/>
        <w:rPr>
          <w:noProof/>
        </w:rPr>
      </w:pPr>
      <w:r>
        <w:rPr>
          <w:noProof/>
        </w:rPr>
        <w:t xml:space="preserve">Hossain, M. (2014). </w:t>
      </w:r>
      <w:r>
        <w:rPr>
          <w:i/>
          <w:iCs/>
          <w:noProof/>
        </w:rPr>
        <w:t>CORS in Action: Creating and consuming cross-origin APIs.</w:t>
      </w:r>
      <w:r>
        <w:rPr>
          <w:noProof/>
        </w:rPr>
        <w:t xml:space="preserve"> Manning Publications.</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2, Fifth Edition.</w:t>
      </w:r>
      <w:r>
        <w:rPr>
          <w:noProof/>
        </w:rPr>
        <w:t xml:space="preserve"> Addison-Wesley Professional.</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1, Fifth Edition.</w:t>
      </w:r>
      <w:r>
        <w:rPr>
          <w:noProof/>
        </w:rPr>
        <w:t xml:space="preserve"> Addison-Wesley Professional.</w:t>
      </w:r>
    </w:p>
    <w:p w:rsidR="0045517F" w:rsidRDefault="0045517F" w:rsidP="0045517F">
      <w:pPr>
        <w:pStyle w:val="Bibliografa"/>
        <w:ind w:left="720" w:hanging="720"/>
        <w:rPr>
          <w:noProof/>
        </w:rPr>
      </w:pPr>
      <w:r>
        <w:rPr>
          <w:noProof/>
        </w:rPr>
        <w:t xml:space="preserve">Kalali, M. (2010). </w:t>
      </w:r>
      <w:r>
        <w:rPr>
          <w:i/>
          <w:iCs/>
          <w:noProof/>
        </w:rPr>
        <w:t>GlassFish Security.</w:t>
      </w:r>
      <w:r>
        <w:rPr>
          <w:noProof/>
        </w:rPr>
        <w:t xml:space="preserve"> Packt Publishing.</w:t>
      </w:r>
    </w:p>
    <w:p w:rsidR="0045517F" w:rsidRDefault="0045517F" w:rsidP="0045517F">
      <w:pPr>
        <w:pStyle w:val="Bibliografa"/>
        <w:ind w:left="720" w:hanging="720"/>
        <w:rPr>
          <w:noProof/>
        </w:rPr>
      </w:pPr>
      <w:r>
        <w:rPr>
          <w:noProof/>
        </w:rPr>
        <w:t xml:space="preserve">Knutson, M. (2012). </w:t>
      </w:r>
      <w:r>
        <w:rPr>
          <w:i/>
          <w:iCs/>
          <w:noProof/>
        </w:rPr>
        <w:t>Java EE 6 Cookbook for Securing, Tuning, and Extending Enterprise Applications.</w:t>
      </w:r>
      <w:r>
        <w:rPr>
          <w:noProof/>
        </w:rPr>
        <w:t xml:space="preserve"> Packt Publishing.</w:t>
      </w:r>
    </w:p>
    <w:p w:rsidR="0045517F" w:rsidRDefault="0045517F" w:rsidP="0045517F">
      <w:pPr>
        <w:pStyle w:val="Bibliografa"/>
        <w:ind w:left="720" w:hanging="720"/>
        <w:rPr>
          <w:noProof/>
        </w:rPr>
      </w:pPr>
      <w:r>
        <w:rPr>
          <w:noProof/>
        </w:rPr>
        <w:t xml:space="preserve">Kou, X. (2009). </w:t>
      </w:r>
      <w:r>
        <w:rPr>
          <w:i/>
          <w:iCs/>
          <w:noProof/>
        </w:rPr>
        <w:t>GlassFish Administration.</w:t>
      </w:r>
      <w:r>
        <w:rPr>
          <w:noProof/>
        </w:rPr>
        <w:t xml:space="preserve"> Packt Publishing.</w:t>
      </w:r>
    </w:p>
    <w:p w:rsidR="0045517F" w:rsidRDefault="0045517F" w:rsidP="0045517F">
      <w:pPr>
        <w:pStyle w:val="Bibliografa"/>
        <w:ind w:left="720" w:hanging="720"/>
        <w:rPr>
          <w:noProof/>
        </w:rPr>
      </w:pPr>
      <w:r>
        <w:rPr>
          <w:noProof/>
        </w:rPr>
        <w:t xml:space="preserve">Libby, A. (2015). </w:t>
      </w:r>
      <w:r>
        <w:rPr>
          <w:i/>
          <w:iCs/>
          <w:noProof/>
        </w:rPr>
        <w:t>Mastering jQuery.</w:t>
      </w:r>
      <w:r>
        <w:rPr>
          <w:noProof/>
        </w:rPr>
        <w:t xml:space="preserve"> Packt Publishing.</w:t>
      </w:r>
    </w:p>
    <w:p w:rsidR="0045517F" w:rsidRDefault="0045517F" w:rsidP="0045517F">
      <w:pPr>
        <w:pStyle w:val="Bibliografa"/>
        <w:ind w:left="720" w:hanging="720"/>
        <w:rPr>
          <w:noProof/>
        </w:rPr>
      </w:pPr>
      <w:r>
        <w:rPr>
          <w:noProof/>
        </w:rPr>
        <w:t xml:space="preserve">Mehta, B. (2014). </w:t>
      </w:r>
      <w:r>
        <w:rPr>
          <w:i/>
          <w:iCs/>
          <w:noProof/>
        </w:rPr>
        <w:t>RESTful Java Patterns and Best Practices.</w:t>
      </w:r>
      <w:r>
        <w:rPr>
          <w:noProof/>
        </w:rPr>
        <w:t xml:space="preserve"> Packt Publishing.</w:t>
      </w:r>
    </w:p>
    <w:p w:rsidR="0045517F" w:rsidRDefault="0045517F" w:rsidP="0045517F">
      <w:pPr>
        <w:pStyle w:val="Bibliografa"/>
        <w:ind w:left="720" w:hanging="720"/>
        <w:rPr>
          <w:noProof/>
        </w:rPr>
      </w:pPr>
      <w:r>
        <w:rPr>
          <w:noProof/>
        </w:rPr>
        <w:t xml:space="preserve">Oracle Corporation. (17 de 08 de 2015). </w:t>
      </w:r>
      <w:r>
        <w:rPr>
          <w:i/>
          <w:iCs/>
          <w:noProof/>
        </w:rPr>
        <w:t>Jersey RESTful Web Services in Java</w:t>
      </w:r>
      <w:r>
        <w:rPr>
          <w:noProof/>
        </w:rPr>
        <w:t>. Obtenido de jersey.java.net</w:t>
      </w:r>
    </w:p>
    <w:p w:rsidR="0045517F" w:rsidRDefault="0045517F" w:rsidP="0045517F">
      <w:pPr>
        <w:pStyle w:val="Bibliografa"/>
        <w:ind w:left="720" w:hanging="720"/>
        <w:rPr>
          <w:noProof/>
        </w:rPr>
      </w:pPr>
      <w:r>
        <w:rPr>
          <w:noProof/>
        </w:rPr>
        <w:t xml:space="preserve">Sandoval, J. (2009). </w:t>
      </w:r>
      <w:r>
        <w:rPr>
          <w:i/>
          <w:iCs/>
          <w:noProof/>
        </w:rPr>
        <w:t>RESTful Java Web Services.</w:t>
      </w:r>
      <w:r>
        <w:rPr>
          <w:noProof/>
        </w:rPr>
        <w:t xml:space="preserve"> Packt Publishing.</w:t>
      </w:r>
    </w:p>
    <w:p w:rsidR="0045517F" w:rsidRPr="0045517F" w:rsidRDefault="0045517F" w:rsidP="0045517F">
      <w:r>
        <w:fldChar w:fldCharType="end"/>
      </w:r>
    </w:p>
    <w:sectPr w:rsidR="0045517F" w:rsidRPr="0045517F" w:rsidSect="00FA43EA">
      <w:pgSz w:w="11906" w:h="16838" w:code="9"/>
      <w:pgMar w:top="1134" w:right="1134" w:bottom="1134"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0F5" w:rsidRDefault="00E960F5" w:rsidP="00662D81">
      <w:pPr>
        <w:spacing w:after="0" w:line="240" w:lineRule="auto"/>
      </w:pPr>
      <w:r>
        <w:separator/>
      </w:r>
    </w:p>
  </w:endnote>
  <w:endnote w:type="continuationSeparator" w:id="0">
    <w:p w:rsidR="00E960F5" w:rsidRDefault="00E960F5"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charset w:val="00"/>
    <w:family w:val="modern"/>
    <w:pitch w:val="fixed"/>
    <w:sig w:usb0="20000007" w:usb1="00000001" w:usb2="00000000" w:usb3="00000000" w:csb0="00000193" w:csb1="00000000"/>
  </w:font>
  <w:font w:name="Liberation Serif">
    <w:altName w:val="Times New Roman"/>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eastAsia="Times New Roman" w:hAnsi="Cambria" w:cs="Times New Roman"/>
      </w:rPr>
      <w:id w:val="20596889"/>
      <w:docPartObj>
        <w:docPartGallery w:val="Page Numbers (Bottom of Page)"/>
        <w:docPartUnique/>
      </w:docPartObj>
    </w:sdtPr>
    <w:sdtContent>
      <w:sdt>
        <w:sdtPr>
          <w:rPr>
            <w:rFonts w:ascii="Cambria" w:eastAsia="Times New Roman" w:hAnsi="Cambria" w:cs="Times New Roman"/>
          </w:rPr>
          <w:id w:val="1806425445"/>
        </w:sdtPr>
        <w:sdtContent>
          <w:p w:rsidR="000045D5" w:rsidRPr="0015173E" w:rsidRDefault="000045D5">
            <w:pPr>
              <w:rPr>
                <w:rFonts w:ascii="Cambria" w:eastAsia="Times New Roman" w:hAnsi="Cambria" w:cs="Times New Roman"/>
              </w:rPr>
            </w:pPr>
            <w:r w:rsidRPr="0015173E">
              <w:rPr>
                <w:rFonts w:ascii="Cambria" w:eastAsia="Times New Roman" w:hAnsi="Cambria" w:cs="Times New Roman"/>
                <w:noProof/>
                <w:lang w:eastAsia="es-ES"/>
              </w:rPr>
              <mc:AlternateContent>
                <mc:Choice Requires="wps">
                  <w:drawing>
                    <wp:anchor distT="0" distB="0" distL="114300" distR="114300" simplePos="0" relativeHeight="251659264" behindDoc="0" locked="0" layoutInCell="1" allowOverlap="1" wp14:anchorId="17F73C28" wp14:editId="02CB8B33">
                      <wp:simplePos x="0" y="0"/>
                      <wp:positionH relativeFrom="margin">
                        <wp:posOffset>2736850</wp:posOffset>
                      </wp:positionH>
                      <wp:positionV relativeFrom="bottomMargin">
                        <wp:posOffset>226060</wp:posOffset>
                      </wp:positionV>
                      <wp:extent cx="626745" cy="626745"/>
                      <wp:effectExtent l="0" t="0" r="0" b="0"/>
                      <wp:wrapNone/>
                      <wp:docPr id="53" name="Elips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noFill/>
                              <a:ln>
                                <a:noFill/>
                              </a:ln>
                            </wps:spPr>
                            <wps:txbx>
                              <w:txbxContent>
                                <w:p w:rsidR="000045D5" w:rsidRPr="0015173E" w:rsidRDefault="000045D5">
                                  <w:pPr>
                                    <w:pStyle w:val="Piedepgina"/>
                                    <w:jc w:val="center"/>
                                    <w:rPr>
                                      <w:b/>
                                      <w:bCs/>
                                      <w:color w:val="FFFFFF"/>
                                      <w:sz w:val="32"/>
                                      <w:szCs w:val="32"/>
                                    </w:rPr>
                                  </w:pPr>
                                  <w:r>
                                    <w:rPr>
                                      <w:sz w:val="22"/>
                                    </w:rPr>
                                    <w:fldChar w:fldCharType="begin"/>
                                  </w:r>
                                  <w:r>
                                    <w:instrText>PAGE    \* MERGEFORMAT</w:instrText>
                                  </w:r>
                                  <w:r>
                                    <w:rPr>
                                      <w:sz w:val="22"/>
                                    </w:rPr>
                                    <w:fldChar w:fldCharType="separate"/>
                                  </w:r>
                                  <w:r w:rsidR="006B6BB6" w:rsidRPr="006B6BB6">
                                    <w:rPr>
                                      <w:b/>
                                      <w:bCs/>
                                      <w:noProof/>
                                      <w:color w:val="FFFFFF"/>
                                      <w:sz w:val="32"/>
                                      <w:szCs w:val="32"/>
                                    </w:rPr>
                                    <w:t>21</w:t>
                                  </w:r>
                                  <w:r w:rsidRPr="0015173E">
                                    <w:rPr>
                                      <w:b/>
                                      <w:bCs/>
                                      <w:color w:val="FFFFFF"/>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7F73C28" id="Elipse 53" o:spid="_x0000_s1041" style="position:absolute;left:0;text-align:left;margin-left:215.5pt;margin-top:17.8pt;width:49.35pt;height:49.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" filled="f" stroked="f">
                      <v:textbox>
                        <w:txbxContent>
                          <w:p w:rsidR="000045D5" w:rsidRPr="0015173E" w:rsidRDefault="000045D5">
                            <w:pPr>
                              <w:pStyle w:val="Piedepgina"/>
                              <w:jc w:val="center"/>
                              <w:rPr>
                                <w:b/>
                                <w:bCs/>
                                <w:color w:val="FFFFFF"/>
                                <w:sz w:val="32"/>
                                <w:szCs w:val="32"/>
                              </w:rPr>
                            </w:pPr>
                            <w:r>
                              <w:rPr>
                                <w:sz w:val="22"/>
                              </w:rPr>
                              <w:fldChar w:fldCharType="begin"/>
                            </w:r>
                            <w:r>
                              <w:instrText>PAGE    \* MERGEFORMAT</w:instrText>
                            </w:r>
                            <w:r>
                              <w:rPr>
                                <w:sz w:val="22"/>
                              </w:rPr>
                              <w:fldChar w:fldCharType="separate"/>
                            </w:r>
                            <w:r w:rsidR="006B6BB6" w:rsidRPr="006B6BB6">
                              <w:rPr>
                                <w:b/>
                                <w:bCs/>
                                <w:noProof/>
                                <w:color w:val="FFFFFF"/>
                                <w:sz w:val="32"/>
                                <w:szCs w:val="32"/>
                              </w:rPr>
                              <w:t>21</w:t>
                            </w:r>
                            <w:r w:rsidRPr="0015173E">
                              <w:rPr>
                                <w:b/>
                                <w:bCs/>
                                <w:color w:val="FFFFFF"/>
                                <w:sz w:val="32"/>
                                <w:szCs w:val="32"/>
                              </w:rPr>
                              <w:fldChar w:fldCharType="end"/>
                            </w:r>
                          </w:p>
                        </w:txbxContent>
                      </v:textbox>
                      <w10:wrap anchorx="margin" anchory="margin"/>
                    </v:oval>
                  </w:pict>
                </mc:Fallback>
              </mc:AlternateContent>
            </w:r>
          </w:p>
        </w:sdtContent>
      </w:sdt>
    </w:sdtContent>
  </w:sdt>
  <w:p w:rsidR="000045D5" w:rsidRDefault="000045D5">
    <w:pPr>
      <w:pStyle w:val="Piedepgina"/>
    </w:pPr>
    <w:r w:rsidRPr="0015173E">
      <w:rPr>
        <w:rFonts w:ascii="Cambria" w:eastAsia="Times New Roman" w:hAnsi="Cambria" w:cs="Times New Roman"/>
        <w:noProof/>
        <w:lang w:eastAsia="es-ES"/>
      </w:rPr>
      <mc:AlternateContent>
        <mc:Choice Requires="wps">
          <w:drawing>
            <wp:anchor distT="0" distB="0" distL="114300" distR="114300" simplePos="0" relativeHeight="251658239" behindDoc="0" locked="0" layoutInCell="1" allowOverlap="1" wp14:anchorId="7BE04394" wp14:editId="658D75AE">
              <wp:simplePos x="0" y="0"/>
              <wp:positionH relativeFrom="margin">
                <wp:posOffset>2718435</wp:posOffset>
              </wp:positionH>
              <wp:positionV relativeFrom="paragraph">
                <wp:posOffset>66675</wp:posOffset>
              </wp:positionV>
              <wp:extent cx="657225" cy="561975"/>
              <wp:effectExtent l="0" t="0" r="28575" b="28575"/>
              <wp:wrapNone/>
              <wp:docPr id="59" name="Rectángulo 59"/>
              <wp:cNvGraphicFramePr/>
              <a:graphic xmlns:a="http://schemas.openxmlformats.org/drawingml/2006/main">
                <a:graphicData uri="http://schemas.microsoft.com/office/word/2010/wordprocessingShape">
                  <wps:wsp>
                    <wps:cNvSpPr/>
                    <wps:spPr>
                      <a:xfrm>
                        <a:off x="0" y="0"/>
                        <a:ext cx="657225" cy="561975"/>
                      </a:xfrm>
                      <a:prstGeom prst="rect">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9A02A" id="Rectángulo 59" o:spid="_x0000_s1026" style="position:absolute;margin-left:214.05pt;margin-top:5.25pt;width:51.75pt;height:44.25pt;z-index:25165823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" fillcolor="#473659 [2408]" strokecolor="#473659 [2408]" strokeweight="1pt">
              <w10:wrap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0F5" w:rsidRDefault="00E960F5" w:rsidP="00662D81">
      <w:pPr>
        <w:spacing w:after="0" w:line="240" w:lineRule="auto"/>
      </w:pPr>
      <w:r>
        <w:separator/>
      </w:r>
    </w:p>
  </w:footnote>
  <w:footnote w:type="continuationSeparator" w:id="0">
    <w:p w:rsidR="00E960F5" w:rsidRDefault="00E960F5"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14B045A9"/>
    <w:multiLevelType w:val="hybridMultilevel"/>
    <w:tmpl w:val="519AD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5DD586C"/>
    <w:multiLevelType w:val="hybridMultilevel"/>
    <w:tmpl w:val="034A67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6"/>
  </w:num>
  <w:num w:numId="17">
    <w:abstractNumId w:val="3"/>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en-US" w:vendorID="64" w:dllVersion="131078" w:nlCheck="1" w:checkStyle="0"/>
  <w:activeWritingStyle w:appName="MSWord" w:lang="es-ES" w:vendorID="64" w:dllVersion="131078" w:nlCheck="1" w:checkStyle="1"/>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045D5"/>
    <w:rsid w:val="000155DB"/>
    <w:rsid w:val="000173DC"/>
    <w:rsid w:val="00020B83"/>
    <w:rsid w:val="00024B21"/>
    <w:rsid w:val="00032C4A"/>
    <w:rsid w:val="00046F84"/>
    <w:rsid w:val="000528BF"/>
    <w:rsid w:val="00062A04"/>
    <w:rsid w:val="000719B8"/>
    <w:rsid w:val="00084BCA"/>
    <w:rsid w:val="000A015B"/>
    <w:rsid w:val="000A5A19"/>
    <w:rsid w:val="000C5933"/>
    <w:rsid w:val="000E55D5"/>
    <w:rsid w:val="000E72EE"/>
    <w:rsid w:val="000F183E"/>
    <w:rsid w:val="00107C0C"/>
    <w:rsid w:val="00112F8D"/>
    <w:rsid w:val="001419FB"/>
    <w:rsid w:val="00142B3C"/>
    <w:rsid w:val="0015136F"/>
    <w:rsid w:val="0015173E"/>
    <w:rsid w:val="001570B3"/>
    <w:rsid w:val="001A331B"/>
    <w:rsid w:val="001B4889"/>
    <w:rsid w:val="001B6128"/>
    <w:rsid w:val="001C1162"/>
    <w:rsid w:val="001C3EE5"/>
    <w:rsid w:val="001C4BBF"/>
    <w:rsid w:val="001C76BB"/>
    <w:rsid w:val="001D784F"/>
    <w:rsid w:val="001F0FF0"/>
    <w:rsid w:val="001F2BA5"/>
    <w:rsid w:val="002141AB"/>
    <w:rsid w:val="002252F9"/>
    <w:rsid w:val="0022546F"/>
    <w:rsid w:val="002435D9"/>
    <w:rsid w:val="00246C07"/>
    <w:rsid w:val="0026242B"/>
    <w:rsid w:val="002677F2"/>
    <w:rsid w:val="00284B00"/>
    <w:rsid w:val="00287B8D"/>
    <w:rsid w:val="002943F5"/>
    <w:rsid w:val="0029471A"/>
    <w:rsid w:val="00294A3B"/>
    <w:rsid w:val="002A277F"/>
    <w:rsid w:val="002C2A43"/>
    <w:rsid w:val="002C3004"/>
    <w:rsid w:val="002C44E2"/>
    <w:rsid w:val="002C5674"/>
    <w:rsid w:val="002C7524"/>
    <w:rsid w:val="002C7CFA"/>
    <w:rsid w:val="002D1C10"/>
    <w:rsid w:val="002E3842"/>
    <w:rsid w:val="002E6701"/>
    <w:rsid w:val="002F03A8"/>
    <w:rsid w:val="002F360E"/>
    <w:rsid w:val="003079EB"/>
    <w:rsid w:val="0033650F"/>
    <w:rsid w:val="00360BBD"/>
    <w:rsid w:val="00382F4A"/>
    <w:rsid w:val="0039329A"/>
    <w:rsid w:val="00395369"/>
    <w:rsid w:val="003C69EC"/>
    <w:rsid w:val="003C7CB6"/>
    <w:rsid w:val="003E3F86"/>
    <w:rsid w:val="003E55A6"/>
    <w:rsid w:val="003E5A3D"/>
    <w:rsid w:val="003F7034"/>
    <w:rsid w:val="00406C42"/>
    <w:rsid w:val="00417F15"/>
    <w:rsid w:val="00427EE3"/>
    <w:rsid w:val="0044022A"/>
    <w:rsid w:val="0045517F"/>
    <w:rsid w:val="004704CD"/>
    <w:rsid w:val="00476D28"/>
    <w:rsid w:val="00487885"/>
    <w:rsid w:val="004930E2"/>
    <w:rsid w:val="004A7BF9"/>
    <w:rsid w:val="004B2AAB"/>
    <w:rsid w:val="004D3DA5"/>
    <w:rsid w:val="004F4A87"/>
    <w:rsid w:val="00525D6E"/>
    <w:rsid w:val="0053248C"/>
    <w:rsid w:val="00536A6D"/>
    <w:rsid w:val="0054349C"/>
    <w:rsid w:val="00573B13"/>
    <w:rsid w:val="00580389"/>
    <w:rsid w:val="00586D54"/>
    <w:rsid w:val="00590B5A"/>
    <w:rsid w:val="005A2F13"/>
    <w:rsid w:val="005A747F"/>
    <w:rsid w:val="005B1359"/>
    <w:rsid w:val="005B54FB"/>
    <w:rsid w:val="00601232"/>
    <w:rsid w:val="00606434"/>
    <w:rsid w:val="0061045D"/>
    <w:rsid w:val="00631216"/>
    <w:rsid w:val="0064176D"/>
    <w:rsid w:val="00643556"/>
    <w:rsid w:val="006546A2"/>
    <w:rsid w:val="00662D81"/>
    <w:rsid w:val="00666510"/>
    <w:rsid w:val="006705CC"/>
    <w:rsid w:val="00672578"/>
    <w:rsid w:val="00672DDB"/>
    <w:rsid w:val="0068356C"/>
    <w:rsid w:val="00687107"/>
    <w:rsid w:val="00690C42"/>
    <w:rsid w:val="006A0FEC"/>
    <w:rsid w:val="006B6BB6"/>
    <w:rsid w:val="006B7D12"/>
    <w:rsid w:val="006E138A"/>
    <w:rsid w:val="006F1B71"/>
    <w:rsid w:val="006F3F93"/>
    <w:rsid w:val="007138A7"/>
    <w:rsid w:val="00726BB0"/>
    <w:rsid w:val="00731DA2"/>
    <w:rsid w:val="00747A1C"/>
    <w:rsid w:val="00761151"/>
    <w:rsid w:val="007623A6"/>
    <w:rsid w:val="0076346A"/>
    <w:rsid w:val="007720DE"/>
    <w:rsid w:val="0077539E"/>
    <w:rsid w:val="0078453B"/>
    <w:rsid w:val="007A7673"/>
    <w:rsid w:val="007B2277"/>
    <w:rsid w:val="007D638A"/>
    <w:rsid w:val="007E40E5"/>
    <w:rsid w:val="007F2DC5"/>
    <w:rsid w:val="007F4221"/>
    <w:rsid w:val="008019AC"/>
    <w:rsid w:val="00825DE8"/>
    <w:rsid w:val="0082605D"/>
    <w:rsid w:val="00843910"/>
    <w:rsid w:val="008545FA"/>
    <w:rsid w:val="00855E1E"/>
    <w:rsid w:val="00876DBA"/>
    <w:rsid w:val="0088466A"/>
    <w:rsid w:val="008852F2"/>
    <w:rsid w:val="00897423"/>
    <w:rsid w:val="008978CB"/>
    <w:rsid w:val="008A2C3C"/>
    <w:rsid w:val="008D1D22"/>
    <w:rsid w:val="008E6B5B"/>
    <w:rsid w:val="008F12CF"/>
    <w:rsid w:val="008F4A9E"/>
    <w:rsid w:val="00927B4A"/>
    <w:rsid w:val="00932C68"/>
    <w:rsid w:val="00934F27"/>
    <w:rsid w:val="00936EBD"/>
    <w:rsid w:val="009447E8"/>
    <w:rsid w:val="0094532F"/>
    <w:rsid w:val="00946042"/>
    <w:rsid w:val="009834DE"/>
    <w:rsid w:val="009A083C"/>
    <w:rsid w:val="009A74E7"/>
    <w:rsid w:val="009B4EAF"/>
    <w:rsid w:val="009C1119"/>
    <w:rsid w:val="009D2487"/>
    <w:rsid w:val="009F006B"/>
    <w:rsid w:val="00A01CE4"/>
    <w:rsid w:val="00A070FB"/>
    <w:rsid w:val="00A10983"/>
    <w:rsid w:val="00A160CB"/>
    <w:rsid w:val="00A27C3C"/>
    <w:rsid w:val="00A46444"/>
    <w:rsid w:val="00A4654F"/>
    <w:rsid w:val="00A75251"/>
    <w:rsid w:val="00A8103D"/>
    <w:rsid w:val="00A83439"/>
    <w:rsid w:val="00AA1F2F"/>
    <w:rsid w:val="00AB2EF4"/>
    <w:rsid w:val="00AB4A40"/>
    <w:rsid w:val="00AC06A0"/>
    <w:rsid w:val="00AD6C81"/>
    <w:rsid w:val="00B01A4B"/>
    <w:rsid w:val="00B13A3C"/>
    <w:rsid w:val="00B159F2"/>
    <w:rsid w:val="00B2210C"/>
    <w:rsid w:val="00B7087A"/>
    <w:rsid w:val="00BA7AC9"/>
    <w:rsid w:val="00BD00A1"/>
    <w:rsid w:val="00BE01D3"/>
    <w:rsid w:val="00BE22F0"/>
    <w:rsid w:val="00BF55F9"/>
    <w:rsid w:val="00BF6183"/>
    <w:rsid w:val="00BF750A"/>
    <w:rsid w:val="00C10150"/>
    <w:rsid w:val="00C217C8"/>
    <w:rsid w:val="00C2188C"/>
    <w:rsid w:val="00C23ED6"/>
    <w:rsid w:val="00C32FEA"/>
    <w:rsid w:val="00C50A30"/>
    <w:rsid w:val="00C616F2"/>
    <w:rsid w:val="00C62643"/>
    <w:rsid w:val="00C66BAA"/>
    <w:rsid w:val="00C8574B"/>
    <w:rsid w:val="00C93BA5"/>
    <w:rsid w:val="00CA4644"/>
    <w:rsid w:val="00CA4B76"/>
    <w:rsid w:val="00CE34F3"/>
    <w:rsid w:val="00CE4E7E"/>
    <w:rsid w:val="00CF49F8"/>
    <w:rsid w:val="00CF7EC8"/>
    <w:rsid w:val="00D10C7C"/>
    <w:rsid w:val="00D10DE6"/>
    <w:rsid w:val="00D337F2"/>
    <w:rsid w:val="00D35D0D"/>
    <w:rsid w:val="00DA146E"/>
    <w:rsid w:val="00DB2F14"/>
    <w:rsid w:val="00DC0202"/>
    <w:rsid w:val="00DD2F5D"/>
    <w:rsid w:val="00DD4A32"/>
    <w:rsid w:val="00DE24B9"/>
    <w:rsid w:val="00E13954"/>
    <w:rsid w:val="00E1492C"/>
    <w:rsid w:val="00E358F8"/>
    <w:rsid w:val="00E520F2"/>
    <w:rsid w:val="00E7046D"/>
    <w:rsid w:val="00E73696"/>
    <w:rsid w:val="00E960F5"/>
    <w:rsid w:val="00EB65AF"/>
    <w:rsid w:val="00EC7367"/>
    <w:rsid w:val="00F0387C"/>
    <w:rsid w:val="00F20136"/>
    <w:rsid w:val="00F25EF4"/>
    <w:rsid w:val="00F465AD"/>
    <w:rsid w:val="00F534BC"/>
    <w:rsid w:val="00F713D8"/>
    <w:rsid w:val="00FA43EA"/>
    <w:rsid w:val="00FA57A0"/>
    <w:rsid w:val="00FA6922"/>
    <w:rsid w:val="00FB0D17"/>
    <w:rsid w:val="00FC707A"/>
    <w:rsid w:val="00FD30BD"/>
    <w:rsid w:val="00FD696E"/>
    <w:rsid w:val="00FE477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rsid w:val="00DD2F5D"/>
    <w:pPr>
      <w:keepNext/>
      <w:keepLines/>
      <w:numPr>
        <w:numId w:val="12"/>
      </w:numP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DD2F5D"/>
    <w:rPr>
      <w:rFonts w:asciiTheme="majorHAnsi" w:eastAsiaTheme="majorEastAsia" w:hAnsiTheme="majorHAnsi" w:cstheme="majorBidi"/>
      <w:b/>
      <w:bCs/>
      <w:smallCaps/>
      <w:color w:val="000000" w:themeColor="text1"/>
      <w:sz w:val="36"/>
      <w:szCs w:val="36"/>
      <w:lang w:val="es-ES"/>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aliases w:val="Codigo"/>
    <w:uiPriority w:val="1"/>
    <w:qFormat/>
    <w:rsid w:val="00382F4A"/>
    <w:pPr>
      <w:pBdr>
        <w:top w:val="single" w:sz="18" w:space="1" w:color="7F7F7F" w:themeColor="text1" w:themeTint="80"/>
        <w:left w:val="single" w:sz="18" w:space="4" w:color="7F7F7F" w:themeColor="text1" w:themeTint="80"/>
        <w:bottom w:val="single" w:sz="6" w:space="1" w:color="BFBFBF" w:themeColor="background1" w:themeShade="BF"/>
        <w:right w:val="single" w:sz="6" w:space="4" w:color="BFBFBF" w:themeColor="background1" w:themeShade="BF"/>
      </w:pBdr>
      <w:shd w:val="clear" w:color="auto" w:fill="FFFFFF" w:themeFill="background1"/>
      <w:spacing w:after="0" w:line="36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uiPriority w:val="99"/>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paragraph" w:styleId="Bibliografa">
    <w:name w:val="Bibliography"/>
    <w:basedOn w:val="Normal"/>
    <w:next w:val="Normal"/>
    <w:uiPriority w:val="37"/>
    <w:unhideWhenUsed/>
    <w:rsid w:val="0045517F"/>
  </w:style>
  <w:style w:type="paragraph" w:styleId="Textodeglobo">
    <w:name w:val="Balloon Text"/>
    <w:basedOn w:val="Normal"/>
    <w:link w:val="TextodegloboCar"/>
    <w:uiPriority w:val="99"/>
    <w:semiHidden/>
    <w:unhideWhenUsed/>
    <w:rsid w:val="00BD00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00A1"/>
    <w:rPr>
      <w:rFonts w:ascii="Segoe UI" w:hAnsi="Segoe UI" w:cs="Segoe UI"/>
      <w:sz w:val="18"/>
      <w:szCs w:val="18"/>
      <w:lang w:val="es-ES"/>
    </w:rPr>
  </w:style>
  <w:style w:type="paragraph" w:styleId="Encabezado">
    <w:name w:val="header"/>
    <w:basedOn w:val="Normal"/>
    <w:link w:val="EncabezadoCar"/>
    <w:uiPriority w:val="99"/>
    <w:unhideWhenUsed/>
    <w:rsid w:val="000045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45D5"/>
    <w:rPr>
      <w:sz w:val="24"/>
      <w:lang w:val="es-ES"/>
    </w:rPr>
  </w:style>
  <w:style w:type="paragraph" w:styleId="Piedepgina">
    <w:name w:val="footer"/>
    <w:basedOn w:val="Normal"/>
    <w:link w:val="PiedepginaCar"/>
    <w:uiPriority w:val="99"/>
    <w:unhideWhenUsed/>
    <w:rsid w:val="000045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45D5"/>
    <w:rPr>
      <w:sz w:val="24"/>
      <w:lang w:val="es-ES"/>
    </w:rPr>
  </w:style>
  <w:style w:type="paragraph" w:styleId="TDC1">
    <w:name w:val="toc 1"/>
    <w:basedOn w:val="Normal"/>
    <w:next w:val="Normal"/>
    <w:autoRedefine/>
    <w:uiPriority w:val="39"/>
    <w:unhideWhenUsed/>
    <w:rsid w:val="000045D5"/>
    <w:pPr>
      <w:spacing w:before="120" w:after="0"/>
      <w:jc w:val="left"/>
    </w:pPr>
    <w:rPr>
      <w:b/>
      <w:bCs/>
      <w:i/>
      <w:iCs/>
      <w:szCs w:val="24"/>
    </w:rPr>
  </w:style>
  <w:style w:type="paragraph" w:styleId="TDC2">
    <w:name w:val="toc 2"/>
    <w:basedOn w:val="Normal"/>
    <w:next w:val="Normal"/>
    <w:autoRedefine/>
    <w:uiPriority w:val="39"/>
    <w:unhideWhenUsed/>
    <w:rsid w:val="000045D5"/>
    <w:pPr>
      <w:spacing w:before="120" w:after="0"/>
      <w:ind w:left="240"/>
      <w:jc w:val="left"/>
    </w:pPr>
    <w:rPr>
      <w:b/>
      <w:bCs/>
      <w:sz w:val="22"/>
    </w:rPr>
  </w:style>
  <w:style w:type="paragraph" w:styleId="TDC3">
    <w:name w:val="toc 3"/>
    <w:basedOn w:val="Normal"/>
    <w:next w:val="Normal"/>
    <w:autoRedefine/>
    <w:uiPriority w:val="39"/>
    <w:unhideWhenUsed/>
    <w:rsid w:val="000045D5"/>
    <w:pPr>
      <w:spacing w:after="0"/>
      <w:ind w:left="480"/>
      <w:jc w:val="left"/>
    </w:pPr>
    <w:rPr>
      <w:sz w:val="20"/>
      <w:szCs w:val="20"/>
    </w:rPr>
  </w:style>
  <w:style w:type="paragraph" w:styleId="TDC4">
    <w:name w:val="toc 4"/>
    <w:basedOn w:val="Normal"/>
    <w:next w:val="Normal"/>
    <w:autoRedefine/>
    <w:uiPriority w:val="39"/>
    <w:unhideWhenUsed/>
    <w:rsid w:val="000045D5"/>
    <w:pPr>
      <w:spacing w:after="0"/>
      <w:ind w:left="720"/>
      <w:jc w:val="left"/>
    </w:pPr>
    <w:rPr>
      <w:sz w:val="20"/>
      <w:szCs w:val="20"/>
    </w:rPr>
  </w:style>
  <w:style w:type="paragraph" w:styleId="TDC5">
    <w:name w:val="toc 5"/>
    <w:basedOn w:val="Normal"/>
    <w:next w:val="Normal"/>
    <w:autoRedefine/>
    <w:uiPriority w:val="39"/>
    <w:unhideWhenUsed/>
    <w:rsid w:val="000045D5"/>
    <w:pPr>
      <w:spacing w:after="0"/>
      <w:ind w:left="960"/>
      <w:jc w:val="left"/>
    </w:pPr>
    <w:rPr>
      <w:sz w:val="20"/>
      <w:szCs w:val="20"/>
    </w:rPr>
  </w:style>
  <w:style w:type="paragraph" w:styleId="TDC6">
    <w:name w:val="toc 6"/>
    <w:basedOn w:val="Normal"/>
    <w:next w:val="Normal"/>
    <w:autoRedefine/>
    <w:uiPriority w:val="39"/>
    <w:unhideWhenUsed/>
    <w:rsid w:val="000045D5"/>
    <w:pPr>
      <w:spacing w:after="0"/>
      <w:ind w:left="1200"/>
      <w:jc w:val="left"/>
    </w:pPr>
    <w:rPr>
      <w:sz w:val="20"/>
      <w:szCs w:val="20"/>
    </w:rPr>
  </w:style>
  <w:style w:type="paragraph" w:styleId="TDC7">
    <w:name w:val="toc 7"/>
    <w:basedOn w:val="Normal"/>
    <w:next w:val="Normal"/>
    <w:autoRedefine/>
    <w:uiPriority w:val="39"/>
    <w:unhideWhenUsed/>
    <w:rsid w:val="000045D5"/>
    <w:pPr>
      <w:spacing w:after="0"/>
      <w:ind w:left="1440"/>
      <w:jc w:val="left"/>
    </w:pPr>
    <w:rPr>
      <w:sz w:val="20"/>
      <w:szCs w:val="20"/>
    </w:rPr>
  </w:style>
  <w:style w:type="paragraph" w:styleId="TDC8">
    <w:name w:val="toc 8"/>
    <w:basedOn w:val="Normal"/>
    <w:next w:val="Normal"/>
    <w:autoRedefine/>
    <w:uiPriority w:val="39"/>
    <w:unhideWhenUsed/>
    <w:rsid w:val="000045D5"/>
    <w:pPr>
      <w:spacing w:after="0"/>
      <w:ind w:left="1680"/>
      <w:jc w:val="left"/>
    </w:pPr>
    <w:rPr>
      <w:sz w:val="20"/>
      <w:szCs w:val="20"/>
    </w:rPr>
  </w:style>
  <w:style w:type="paragraph" w:styleId="TDC9">
    <w:name w:val="toc 9"/>
    <w:basedOn w:val="Normal"/>
    <w:next w:val="Normal"/>
    <w:autoRedefine/>
    <w:uiPriority w:val="39"/>
    <w:unhideWhenUsed/>
    <w:rsid w:val="000045D5"/>
    <w:pPr>
      <w:spacing w:after="0"/>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50">
      <w:bodyDiv w:val="1"/>
      <w:marLeft w:val="0"/>
      <w:marRight w:val="0"/>
      <w:marTop w:val="0"/>
      <w:marBottom w:val="0"/>
      <w:divBdr>
        <w:top w:val="none" w:sz="0" w:space="0" w:color="auto"/>
        <w:left w:val="none" w:sz="0" w:space="0" w:color="auto"/>
        <w:bottom w:val="none" w:sz="0" w:space="0" w:color="auto"/>
        <w:right w:val="none" w:sz="0" w:space="0" w:color="auto"/>
      </w:divBdr>
    </w:div>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290131895">
      <w:bodyDiv w:val="1"/>
      <w:marLeft w:val="0"/>
      <w:marRight w:val="0"/>
      <w:marTop w:val="0"/>
      <w:marBottom w:val="0"/>
      <w:divBdr>
        <w:top w:val="none" w:sz="0" w:space="0" w:color="auto"/>
        <w:left w:val="none" w:sz="0" w:space="0" w:color="auto"/>
        <w:bottom w:val="none" w:sz="0" w:space="0" w:color="auto"/>
        <w:right w:val="none" w:sz="0" w:space="0" w:color="auto"/>
      </w:divBdr>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978994897">
      <w:bodyDiv w:val="1"/>
      <w:marLeft w:val="0"/>
      <w:marRight w:val="0"/>
      <w:marTop w:val="0"/>
      <w:marBottom w:val="0"/>
      <w:divBdr>
        <w:top w:val="none" w:sz="0" w:space="0" w:color="auto"/>
        <w:left w:val="none" w:sz="0" w:space="0" w:color="auto"/>
        <w:bottom w:val="none" w:sz="0" w:space="0" w:color="auto"/>
        <w:right w:val="none" w:sz="0" w:space="0" w:color="auto"/>
      </w:divBdr>
    </w:div>
    <w:div w:id="1008479654">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299989126">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image" Target="media/image8.emf"/><Relationship Id="rId42" Type="http://schemas.openxmlformats.org/officeDocument/2006/relationships/package" Target="embeddings/Dibujo_de_Microsoft_Visio9.vsdx"/><Relationship Id="rId63" Type="http://schemas.openxmlformats.org/officeDocument/2006/relationships/image" Target="media/image33.emf"/><Relationship Id="rId84" Type="http://schemas.openxmlformats.org/officeDocument/2006/relationships/package" Target="embeddings/Dibujo_de_Microsoft_Visio30.vsdx"/><Relationship Id="rId138" Type="http://schemas.openxmlformats.org/officeDocument/2006/relationships/image" Target="media/image82.png"/><Relationship Id="rId159" Type="http://schemas.openxmlformats.org/officeDocument/2006/relationships/image" Target="media/image103.png"/><Relationship Id="rId170" Type="http://schemas.openxmlformats.org/officeDocument/2006/relationships/image" Target="media/image114.png"/><Relationship Id="rId107" Type="http://schemas.openxmlformats.org/officeDocument/2006/relationships/package" Target="embeddings/Dibujo_de_Microsoft_Visio39.vsdx"/><Relationship Id="rId11" Type="http://schemas.openxmlformats.org/officeDocument/2006/relationships/footer" Target="footer1.xml"/><Relationship Id="rId32" Type="http://schemas.openxmlformats.org/officeDocument/2006/relationships/package" Target="embeddings/Dibujo_de_Microsoft_Visio4.vsdx"/><Relationship Id="rId53" Type="http://schemas.openxmlformats.org/officeDocument/2006/relationships/image" Target="media/image28.emf"/><Relationship Id="rId74" Type="http://schemas.openxmlformats.org/officeDocument/2006/relationships/package" Target="embeddings/Dibujo_de_Microsoft_Visio25.vsdx"/><Relationship Id="rId128" Type="http://schemas.openxmlformats.org/officeDocument/2006/relationships/image" Target="media/image74.emf"/><Relationship Id="rId149" Type="http://schemas.openxmlformats.org/officeDocument/2006/relationships/image" Target="media/image93.png"/><Relationship Id="rId5" Type="http://schemas.openxmlformats.org/officeDocument/2006/relationships/settings" Target="settings.xml"/><Relationship Id="rId95" Type="http://schemas.openxmlformats.org/officeDocument/2006/relationships/image" Target="media/image49.png"/><Relationship Id="rId160" Type="http://schemas.openxmlformats.org/officeDocument/2006/relationships/image" Target="media/image104.png"/><Relationship Id="rId181" Type="http://schemas.openxmlformats.org/officeDocument/2006/relationships/theme" Target="theme/theme1.xml"/><Relationship Id="rId22" Type="http://schemas.openxmlformats.org/officeDocument/2006/relationships/package" Target="embeddings/Dibujo_de_Microsoft_Visio3.vsdx"/><Relationship Id="rId43" Type="http://schemas.openxmlformats.org/officeDocument/2006/relationships/image" Target="media/image23.emf"/><Relationship Id="rId64" Type="http://schemas.openxmlformats.org/officeDocument/2006/relationships/package" Target="embeddings/Dibujo_de_Microsoft_Visio20.vsdx"/><Relationship Id="rId118" Type="http://schemas.openxmlformats.org/officeDocument/2006/relationships/image" Target="media/image65.png"/><Relationship Id="rId139" Type="http://schemas.openxmlformats.org/officeDocument/2006/relationships/image" Target="media/image83.png"/><Relationship Id="rId85" Type="http://schemas.openxmlformats.org/officeDocument/2006/relationships/image" Target="media/image44.emf"/><Relationship Id="rId150" Type="http://schemas.openxmlformats.org/officeDocument/2006/relationships/image" Target="media/image94.png"/><Relationship Id="rId171" Type="http://schemas.openxmlformats.org/officeDocument/2006/relationships/image" Target="media/image115.png"/><Relationship Id="rId12" Type="http://schemas.openxmlformats.org/officeDocument/2006/relationships/image" Target="media/image3.png"/><Relationship Id="rId33" Type="http://schemas.openxmlformats.org/officeDocument/2006/relationships/image" Target="media/image18.emf"/><Relationship Id="rId108" Type="http://schemas.openxmlformats.org/officeDocument/2006/relationships/image" Target="media/image58.jpg"/><Relationship Id="rId129" Type="http://schemas.openxmlformats.org/officeDocument/2006/relationships/package" Target="embeddings/Dibujo_de_Microsoft_Visio44.vsdx"/><Relationship Id="rId54" Type="http://schemas.openxmlformats.org/officeDocument/2006/relationships/package" Target="embeddings/Dibujo_de_Microsoft_Visio15.vsdx"/><Relationship Id="rId75" Type="http://schemas.openxmlformats.org/officeDocument/2006/relationships/image" Target="media/image39.emf"/><Relationship Id="rId96" Type="http://schemas.openxmlformats.org/officeDocument/2006/relationships/image" Target="media/image50.emf"/><Relationship Id="rId140" Type="http://schemas.openxmlformats.org/officeDocument/2006/relationships/image" Target="media/image84.png"/><Relationship Id="rId161" Type="http://schemas.openxmlformats.org/officeDocument/2006/relationships/image" Target="media/image105.png"/><Relationship Id="rId6" Type="http://schemas.openxmlformats.org/officeDocument/2006/relationships/webSettings" Target="webSettings.xml"/><Relationship Id="rId23" Type="http://schemas.openxmlformats.org/officeDocument/2006/relationships/image" Target="media/image9.png"/><Relationship Id="rId119" Type="http://schemas.openxmlformats.org/officeDocument/2006/relationships/image" Target="media/image66.png"/><Relationship Id="rId44" Type="http://schemas.openxmlformats.org/officeDocument/2006/relationships/package" Target="embeddings/Dibujo_de_Microsoft_Visio10.vsdx"/><Relationship Id="rId60" Type="http://schemas.openxmlformats.org/officeDocument/2006/relationships/package" Target="embeddings/Dibujo_de_Microsoft_Visio18.vsdx"/><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package" Target="embeddings/Dibujo_de_Microsoft_Visio31.vsdx"/><Relationship Id="rId130" Type="http://schemas.openxmlformats.org/officeDocument/2006/relationships/image" Target="media/image75.emf"/><Relationship Id="rId135" Type="http://schemas.openxmlformats.org/officeDocument/2006/relationships/image" Target="media/image79.png"/><Relationship Id="rId151" Type="http://schemas.openxmlformats.org/officeDocument/2006/relationships/image" Target="media/image95.png"/><Relationship Id="rId156" Type="http://schemas.openxmlformats.org/officeDocument/2006/relationships/image" Target="media/image100.png"/><Relationship Id="rId177" Type="http://schemas.openxmlformats.org/officeDocument/2006/relationships/image" Target="media/image121.png"/><Relationship Id="rId172" Type="http://schemas.openxmlformats.org/officeDocument/2006/relationships/image" Target="media/image116.png"/><Relationship Id="rId13" Type="http://schemas.openxmlformats.org/officeDocument/2006/relationships/image" Target="media/image4.emf"/><Relationship Id="rId18" Type="http://schemas.openxmlformats.org/officeDocument/2006/relationships/hyperlink" Target="http://jsonplaceholder.typicode.com/users/10" TargetMode="External"/><Relationship Id="rId39" Type="http://schemas.openxmlformats.org/officeDocument/2006/relationships/image" Target="media/image21.emf"/><Relationship Id="rId109" Type="http://schemas.openxmlformats.org/officeDocument/2006/relationships/image" Target="media/image59.emf"/><Relationship Id="rId34" Type="http://schemas.openxmlformats.org/officeDocument/2006/relationships/package" Target="embeddings/Dibujo_de_Microsoft_Visio5.vsdx"/><Relationship Id="rId50" Type="http://schemas.openxmlformats.org/officeDocument/2006/relationships/package" Target="embeddings/Dibujo_de_Microsoft_Visio13.vsdx"/><Relationship Id="rId55" Type="http://schemas.openxmlformats.org/officeDocument/2006/relationships/image" Target="media/image29.emf"/><Relationship Id="rId76" Type="http://schemas.openxmlformats.org/officeDocument/2006/relationships/package" Target="embeddings/Dibujo_de_Microsoft_Visio26.vsdx"/><Relationship Id="rId97" Type="http://schemas.openxmlformats.org/officeDocument/2006/relationships/package" Target="embeddings/Dibujo_de_Microsoft_Visio36.vsdx"/><Relationship Id="rId104" Type="http://schemas.openxmlformats.org/officeDocument/2006/relationships/image" Target="media/image55.png"/><Relationship Id="rId120" Type="http://schemas.openxmlformats.org/officeDocument/2006/relationships/image" Target="media/image67.png"/><Relationship Id="rId125" Type="http://schemas.openxmlformats.org/officeDocument/2006/relationships/image" Target="media/image72.png"/><Relationship Id="rId141" Type="http://schemas.openxmlformats.org/officeDocument/2006/relationships/image" Target="media/image85.png"/><Relationship Id="rId146" Type="http://schemas.openxmlformats.org/officeDocument/2006/relationships/image" Target="media/image90.png"/><Relationship Id="rId167"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37.emf"/><Relationship Id="rId92" Type="http://schemas.openxmlformats.org/officeDocument/2006/relationships/package" Target="embeddings/Dibujo_de_Microsoft_Visio34.vsdx"/><Relationship Id="rId162" Type="http://schemas.openxmlformats.org/officeDocument/2006/relationships/image" Target="media/image10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package" Target="embeddings/Dibujo_de_Microsoft_Visio8.vsdx"/><Relationship Id="rId45" Type="http://schemas.openxmlformats.org/officeDocument/2006/relationships/image" Target="media/image24.emf"/><Relationship Id="rId66" Type="http://schemas.openxmlformats.org/officeDocument/2006/relationships/package" Target="embeddings/Dibujo_de_Microsoft_Visio21.vsdx"/><Relationship Id="rId87" Type="http://schemas.openxmlformats.org/officeDocument/2006/relationships/image" Target="media/image45.emf"/><Relationship Id="rId110" Type="http://schemas.openxmlformats.org/officeDocument/2006/relationships/package" Target="embeddings/Dibujo_de_Microsoft_Visio40.vsdx"/><Relationship Id="rId115" Type="http://schemas.openxmlformats.org/officeDocument/2006/relationships/image" Target="media/image62.png"/><Relationship Id="rId131" Type="http://schemas.openxmlformats.org/officeDocument/2006/relationships/package" Target="embeddings/Dibujo_de_Microsoft_Visio45.vsdx"/><Relationship Id="rId136" Type="http://schemas.openxmlformats.org/officeDocument/2006/relationships/image" Target="media/image80.png"/><Relationship Id="rId157" Type="http://schemas.openxmlformats.org/officeDocument/2006/relationships/image" Target="media/image101.png"/><Relationship Id="rId178" Type="http://schemas.openxmlformats.org/officeDocument/2006/relationships/image" Target="media/image122.png"/><Relationship Id="rId61" Type="http://schemas.openxmlformats.org/officeDocument/2006/relationships/image" Target="media/image32.emf"/><Relationship Id="rId82" Type="http://schemas.openxmlformats.org/officeDocument/2006/relationships/package" Target="embeddings/Dibujo_de_Microsoft_Visio29.vsdx"/><Relationship Id="rId152" Type="http://schemas.openxmlformats.org/officeDocument/2006/relationships/image" Target="media/image96.png"/><Relationship Id="rId173" Type="http://schemas.openxmlformats.org/officeDocument/2006/relationships/image" Target="media/image117.png"/><Relationship Id="rId19" Type="http://schemas.openxmlformats.org/officeDocument/2006/relationships/image" Target="media/image6.png"/><Relationship Id="rId14" Type="http://schemas.openxmlformats.org/officeDocument/2006/relationships/package" Target="embeddings/Dibujo_de_Microsoft_Visio1.vsdx"/><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package" Target="embeddings/Dibujo_de_Microsoft_Visio16.vsdx"/><Relationship Id="rId77" Type="http://schemas.openxmlformats.org/officeDocument/2006/relationships/image" Target="media/image40.emf"/><Relationship Id="rId100" Type="http://schemas.openxmlformats.org/officeDocument/2006/relationships/image" Target="media/image52.png"/><Relationship Id="rId105" Type="http://schemas.openxmlformats.org/officeDocument/2006/relationships/image" Target="media/image56.png"/><Relationship Id="rId126" Type="http://schemas.openxmlformats.org/officeDocument/2006/relationships/image" Target="media/image73.emf"/><Relationship Id="rId147" Type="http://schemas.openxmlformats.org/officeDocument/2006/relationships/image" Target="media/image91.png"/><Relationship Id="rId168" Type="http://schemas.openxmlformats.org/officeDocument/2006/relationships/image" Target="media/image112.png"/><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package" Target="embeddings/Dibujo_de_Microsoft_Visio24.vsdx"/><Relationship Id="rId93" Type="http://schemas.openxmlformats.org/officeDocument/2006/relationships/image" Target="media/image48.emf"/><Relationship Id="rId98" Type="http://schemas.openxmlformats.org/officeDocument/2006/relationships/image" Target="media/image51.emf"/><Relationship Id="rId121" Type="http://schemas.openxmlformats.org/officeDocument/2006/relationships/image" Target="media/image68.png"/><Relationship Id="rId142" Type="http://schemas.openxmlformats.org/officeDocument/2006/relationships/image" Target="media/image86.png"/><Relationship Id="rId163" Type="http://schemas.openxmlformats.org/officeDocument/2006/relationships/image" Target="media/image107.pn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package" Target="embeddings/Dibujo_de_Microsoft_Visio11.vsdx"/><Relationship Id="rId67" Type="http://schemas.openxmlformats.org/officeDocument/2006/relationships/image" Target="media/image35.emf"/><Relationship Id="rId116" Type="http://schemas.openxmlformats.org/officeDocument/2006/relationships/image" Target="media/image63.png"/><Relationship Id="rId137" Type="http://schemas.openxmlformats.org/officeDocument/2006/relationships/image" Target="media/image81.png"/><Relationship Id="rId158" Type="http://schemas.openxmlformats.org/officeDocument/2006/relationships/image" Target="media/image102.png"/><Relationship Id="rId20" Type="http://schemas.openxmlformats.org/officeDocument/2006/relationships/image" Target="media/image7.png"/><Relationship Id="rId41" Type="http://schemas.openxmlformats.org/officeDocument/2006/relationships/image" Target="media/image22.emf"/><Relationship Id="rId62" Type="http://schemas.openxmlformats.org/officeDocument/2006/relationships/package" Target="embeddings/Dibujo_de_Microsoft_Visio19.vsdx"/><Relationship Id="rId83" Type="http://schemas.openxmlformats.org/officeDocument/2006/relationships/image" Target="media/image43.emf"/><Relationship Id="rId88" Type="http://schemas.openxmlformats.org/officeDocument/2006/relationships/package" Target="embeddings/Dibujo_de_Microsoft_Visio32.vsdx"/><Relationship Id="rId111" Type="http://schemas.openxmlformats.org/officeDocument/2006/relationships/image" Target="media/image60.emf"/><Relationship Id="rId132" Type="http://schemas.openxmlformats.org/officeDocument/2006/relationships/image" Target="media/image76.png"/><Relationship Id="rId153" Type="http://schemas.openxmlformats.org/officeDocument/2006/relationships/image" Target="media/image97.png"/><Relationship Id="rId174" Type="http://schemas.openxmlformats.org/officeDocument/2006/relationships/image" Target="media/image118.png"/><Relationship Id="rId179" Type="http://schemas.openxmlformats.org/officeDocument/2006/relationships/image" Target="media/image123.png"/><Relationship Id="rId15" Type="http://schemas.openxmlformats.org/officeDocument/2006/relationships/image" Target="media/image5.emf"/><Relationship Id="rId36" Type="http://schemas.openxmlformats.org/officeDocument/2006/relationships/package" Target="embeddings/Dibujo_de_Microsoft_Visio6.vsdx"/><Relationship Id="rId57" Type="http://schemas.openxmlformats.org/officeDocument/2006/relationships/image" Target="media/image30.emf"/><Relationship Id="rId106" Type="http://schemas.openxmlformats.org/officeDocument/2006/relationships/image" Target="media/image57.emf"/><Relationship Id="rId127" Type="http://schemas.openxmlformats.org/officeDocument/2006/relationships/package" Target="embeddings/Dibujo_de_Microsoft_Visio43.vsdx"/><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package" Target="embeddings/Dibujo_de_Microsoft_Visio14.vsdx"/><Relationship Id="rId73" Type="http://schemas.openxmlformats.org/officeDocument/2006/relationships/image" Target="media/image38.emf"/><Relationship Id="rId78" Type="http://schemas.openxmlformats.org/officeDocument/2006/relationships/package" Target="embeddings/Dibujo_de_Microsoft_Visio27.vsdx"/><Relationship Id="rId94" Type="http://schemas.openxmlformats.org/officeDocument/2006/relationships/package" Target="embeddings/Dibujo_de_Microsoft_Visio35.vsdx"/><Relationship Id="rId99" Type="http://schemas.openxmlformats.org/officeDocument/2006/relationships/package" Target="embeddings/Dibujo_de_Microsoft_Visio37.vsdx"/><Relationship Id="rId101" Type="http://schemas.openxmlformats.org/officeDocument/2006/relationships/image" Target="media/image53.emf"/><Relationship Id="rId122" Type="http://schemas.openxmlformats.org/officeDocument/2006/relationships/image" Target="media/image69.png"/><Relationship Id="rId143" Type="http://schemas.openxmlformats.org/officeDocument/2006/relationships/image" Target="media/image87.png"/><Relationship Id="rId148" Type="http://schemas.openxmlformats.org/officeDocument/2006/relationships/image" Target="media/image92.png"/><Relationship Id="rId164" Type="http://schemas.openxmlformats.org/officeDocument/2006/relationships/image" Target="media/image108.png"/><Relationship Id="rId169" Type="http://schemas.openxmlformats.org/officeDocument/2006/relationships/image" Target="media/image113.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fontTable" Target="fontTable.xml"/><Relationship Id="rId26" Type="http://schemas.openxmlformats.org/officeDocument/2006/relationships/image" Target="media/image12.png"/><Relationship Id="rId47" Type="http://schemas.openxmlformats.org/officeDocument/2006/relationships/image" Target="media/image25.emf"/><Relationship Id="rId68" Type="http://schemas.openxmlformats.org/officeDocument/2006/relationships/package" Target="embeddings/Dibujo_de_Microsoft_Visio22.vsdx"/><Relationship Id="rId89" Type="http://schemas.openxmlformats.org/officeDocument/2006/relationships/image" Target="media/image46.emf"/><Relationship Id="rId112" Type="http://schemas.openxmlformats.org/officeDocument/2006/relationships/package" Target="embeddings/Dibujo_de_Microsoft_Visio41.vsdx"/><Relationship Id="rId133" Type="http://schemas.openxmlformats.org/officeDocument/2006/relationships/image" Target="media/image77.png"/><Relationship Id="rId154" Type="http://schemas.openxmlformats.org/officeDocument/2006/relationships/image" Target="media/image98.png"/><Relationship Id="rId175" Type="http://schemas.openxmlformats.org/officeDocument/2006/relationships/image" Target="media/image119.png"/><Relationship Id="rId16" Type="http://schemas.openxmlformats.org/officeDocument/2006/relationships/package" Target="embeddings/Dibujo_de_Microsoft_Visio2.vsdx"/><Relationship Id="rId37" Type="http://schemas.openxmlformats.org/officeDocument/2006/relationships/image" Target="media/image20.emf"/><Relationship Id="rId58" Type="http://schemas.openxmlformats.org/officeDocument/2006/relationships/package" Target="embeddings/Dibujo_de_Microsoft_Visio17.vsdx"/><Relationship Id="rId79" Type="http://schemas.openxmlformats.org/officeDocument/2006/relationships/image" Target="media/image41.emf"/><Relationship Id="rId102" Type="http://schemas.openxmlformats.org/officeDocument/2006/relationships/package" Target="embeddings/Dibujo_de_Microsoft_Visio38.vsdx"/><Relationship Id="rId123" Type="http://schemas.openxmlformats.org/officeDocument/2006/relationships/image" Target="media/image70.png"/><Relationship Id="rId144" Type="http://schemas.openxmlformats.org/officeDocument/2006/relationships/image" Target="media/image88.png"/><Relationship Id="rId90" Type="http://schemas.openxmlformats.org/officeDocument/2006/relationships/package" Target="embeddings/Dibujo_de_Microsoft_Visio33.vsdx"/><Relationship Id="rId165" Type="http://schemas.openxmlformats.org/officeDocument/2006/relationships/image" Target="media/image109.png"/><Relationship Id="rId27" Type="http://schemas.openxmlformats.org/officeDocument/2006/relationships/image" Target="media/image13.png"/><Relationship Id="rId48" Type="http://schemas.openxmlformats.org/officeDocument/2006/relationships/package" Target="embeddings/Dibujo_de_Microsoft_Visio12.vsdx"/><Relationship Id="rId69" Type="http://schemas.openxmlformats.org/officeDocument/2006/relationships/image" Target="media/image36.emf"/><Relationship Id="rId113" Type="http://schemas.openxmlformats.org/officeDocument/2006/relationships/image" Target="media/image61.emf"/><Relationship Id="rId134" Type="http://schemas.openxmlformats.org/officeDocument/2006/relationships/image" Target="media/image78.png"/><Relationship Id="rId80" Type="http://schemas.openxmlformats.org/officeDocument/2006/relationships/package" Target="embeddings/Dibujo_de_Microsoft_Visio28.vsdx"/><Relationship Id="rId155" Type="http://schemas.openxmlformats.org/officeDocument/2006/relationships/image" Target="media/image99.png"/><Relationship Id="rId176" Type="http://schemas.openxmlformats.org/officeDocument/2006/relationships/image" Target="media/image120.png"/><Relationship Id="rId17" Type="http://schemas.openxmlformats.org/officeDocument/2006/relationships/hyperlink" Target="http://jsonplaceholder.typicode.com/users" TargetMode="External"/><Relationship Id="rId38" Type="http://schemas.openxmlformats.org/officeDocument/2006/relationships/package" Target="embeddings/Dibujo_de_Microsoft_Visio7.vsdx"/><Relationship Id="rId59" Type="http://schemas.openxmlformats.org/officeDocument/2006/relationships/image" Target="media/image31.emf"/><Relationship Id="rId103" Type="http://schemas.openxmlformats.org/officeDocument/2006/relationships/image" Target="media/image54.png"/><Relationship Id="rId124" Type="http://schemas.openxmlformats.org/officeDocument/2006/relationships/image" Target="media/image71.png"/><Relationship Id="rId70" Type="http://schemas.openxmlformats.org/officeDocument/2006/relationships/package" Target="embeddings/Dibujo_de_Microsoft_Visio23.vsdx"/><Relationship Id="rId91" Type="http://schemas.openxmlformats.org/officeDocument/2006/relationships/image" Target="media/image47.emf"/><Relationship Id="rId145" Type="http://schemas.openxmlformats.org/officeDocument/2006/relationships/image" Target="media/image89.png"/><Relationship Id="rId166" Type="http://schemas.openxmlformats.org/officeDocument/2006/relationships/image" Target="media/image110.png"/><Relationship Id="rId1" Type="http://schemas.openxmlformats.org/officeDocument/2006/relationships/customXml" Target="../customXml/item1.xml"/><Relationship Id="rId28" Type="http://schemas.openxmlformats.org/officeDocument/2006/relationships/image" Target="media/image14.png"/><Relationship Id="rId49" Type="http://schemas.openxmlformats.org/officeDocument/2006/relationships/image" Target="media/image26.emf"/><Relationship Id="rId114" Type="http://schemas.openxmlformats.org/officeDocument/2006/relationships/package" Target="embeddings/Dibujo_de_Microsoft_Visio42.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28050DD5-17E3-4D61-8B3D-441212CF4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59</TotalTime>
  <Pages>1</Pages>
  <Words>16835</Words>
  <Characters>92596</Characters>
  <Application>Microsoft Office Word</Application>
  <DocSecurity>0</DocSecurity>
  <Lines>771</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9</cp:revision>
  <cp:lastPrinted>2015-09-09T13:08:00Z</cp:lastPrinted>
  <dcterms:created xsi:type="dcterms:W3CDTF">2015-09-09T12:08:00Z</dcterms:created>
  <dcterms:modified xsi:type="dcterms:W3CDTF">2015-09-09T13:13:00Z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