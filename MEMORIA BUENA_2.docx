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707656"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82605D">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707657"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82605D">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825DE8"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lastRenderedPageBreak/>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825DE8" w:rsidRDefault="00825DE8" w:rsidP="0064176D">
                            <w:pPr>
                              <w:pStyle w:val="Sinespaciado"/>
                            </w:pPr>
                            <w:r>
                              <w:t>[</w:t>
                            </w:r>
                          </w:p>
                          <w:p w:rsidR="00825DE8" w:rsidRDefault="00825DE8" w:rsidP="0064176D">
                            <w:pPr>
                              <w:pStyle w:val="Sinespaciado"/>
                            </w:pPr>
                            <w:r>
                              <w:t xml:space="preserve">  {</w:t>
                            </w:r>
                          </w:p>
                          <w:p w:rsidR="00825DE8" w:rsidRDefault="00825DE8" w:rsidP="0064176D">
                            <w:pPr>
                              <w:pStyle w:val="Sinespaciado"/>
                            </w:pPr>
                            <w:r>
                              <w:t xml:space="preserve">    "id": 1,</w:t>
                            </w:r>
                          </w:p>
                          <w:p w:rsidR="00825DE8" w:rsidRDefault="00825DE8" w:rsidP="0064176D">
                            <w:pPr>
                              <w:pStyle w:val="Sinespaciado"/>
                            </w:pPr>
                            <w:r>
                              <w:t xml:space="preserve">    "name": "Leanne Graham",</w:t>
                            </w:r>
                          </w:p>
                          <w:p w:rsidR="00825DE8" w:rsidRDefault="00825DE8" w:rsidP="0064176D">
                            <w:pPr>
                              <w:pStyle w:val="Sinespaciado"/>
                            </w:pPr>
                            <w:r>
                              <w:t xml:space="preserve">    "username": "Bret",</w:t>
                            </w:r>
                          </w:p>
                          <w:p w:rsidR="00825DE8" w:rsidRDefault="00825DE8" w:rsidP="0064176D">
                            <w:pPr>
                              <w:pStyle w:val="Sinespaciado"/>
                            </w:pPr>
                            <w:r>
                              <w:t xml:space="preserve">    "email": "Sincere@april.biz",</w:t>
                            </w:r>
                          </w:p>
                          <w:p w:rsidR="00825DE8" w:rsidRDefault="00825DE8" w:rsidP="0064176D">
                            <w:pPr>
                              <w:pStyle w:val="Sinespaciado"/>
                            </w:pPr>
                            <w:r>
                              <w:t xml:space="preserve">    "address": {</w:t>
                            </w:r>
                          </w:p>
                          <w:p w:rsidR="00825DE8" w:rsidRDefault="00825DE8" w:rsidP="0064176D">
                            <w:pPr>
                              <w:pStyle w:val="Sinespaciado"/>
                            </w:pPr>
                            <w:r>
                              <w:t xml:space="preserve">      "street": "Kulas Light",</w:t>
                            </w:r>
                          </w:p>
                          <w:p w:rsidR="00825DE8" w:rsidRDefault="00825DE8" w:rsidP="0064176D">
                            <w:pPr>
                              <w:pStyle w:val="Sinespaciado"/>
                            </w:pPr>
                            <w:r>
                              <w:t xml:space="preserve">      "suite": "Apt. 556",</w:t>
                            </w:r>
                          </w:p>
                          <w:p w:rsidR="00825DE8" w:rsidRDefault="00825DE8" w:rsidP="0064176D">
                            <w:pPr>
                              <w:pStyle w:val="Sinespaciado"/>
                            </w:pPr>
                            <w:r>
                              <w:t xml:space="preserve">      "city": "Gwenborough",</w:t>
                            </w:r>
                          </w:p>
                          <w:p w:rsidR="00825DE8" w:rsidRDefault="00825DE8" w:rsidP="0064176D">
                            <w:pPr>
                              <w:pStyle w:val="Sinespaciado"/>
                            </w:pPr>
                            <w:r>
                              <w:t xml:space="preserve">      "zipcode": "92998-3874",</w:t>
                            </w:r>
                          </w:p>
                          <w:p w:rsidR="00825DE8" w:rsidRDefault="00825DE8" w:rsidP="0064176D">
                            <w:pPr>
                              <w:pStyle w:val="Sinespaciado"/>
                            </w:pPr>
                            <w:r>
                              <w:t xml:space="preserve">      "geo": {</w:t>
                            </w:r>
                          </w:p>
                          <w:p w:rsidR="00825DE8" w:rsidRDefault="00825DE8" w:rsidP="0064176D">
                            <w:pPr>
                              <w:pStyle w:val="Sinespaciado"/>
                            </w:pPr>
                            <w:r>
                              <w:t xml:space="preserve">        "lat": "-37.3159",</w:t>
                            </w:r>
                          </w:p>
                          <w:p w:rsidR="00825DE8" w:rsidRDefault="00825DE8" w:rsidP="0064176D">
                            <w:pPr>
                              <w:pStyle w:val="Sinespaciado"/>
                            </w:pPr>
                            <w:r>
                              <w:t xml:space="preserve">        "lng": "81.1496"</w:t>
                            </w:r>
                          </w:p>
                          <w:p w:rsidR="00825DE8" w:rsidRDefault="00825DE8" w:rsidP="0064176D">
                            <w:pPr>
                              <w:pStyle w:val="Sinespaciado"/>
                            </w:pPr>
                            <w:r>
                              <w:t xml:space="preserve">      }</w:t>
                            </w:r>
                          </w:p>
                          <w:p w:rsidR="00825DE8" w:rsidRDefault="00825DE8" w:rsidP="0064176D">
                            <w:pPr>
                              <w:pStyle w:val="Sinespaciado"/>
                            </w:pPr>
                            <w:r>
                              <w:t xml:space="preserve">    },</w:t>
                            </w:r>
                          </w:p>
                          <w:p w:rsidR="00825DE8" w:rsidRDefault="00825DE8" w:rsidP="0064176D">
                            <w:pPr>
                              <w:pStyle w:val="Sinespaciado"/>
                            </w:pPr>
                            <w:r>
                              <w:t xml:space="preserve">    "phone": "1-770-736-8031 x56442",</w:t>
                            </w:r>
                          </w:p>
                          <w:p w:rsidR="00825DE8" w:rsidRDefault="00825DE8" w:rsidP="0064176D">
                            <w:pPr>
                              <w:pStyle w:val="Sinespaciado"/>
                            </w:pPr>
                            <w:r>
                              <w:t xml:space="preserve">    "website": "hildegard.org",</w:t>
                            </w:r>
                          </w:p>
                          <w:p w:rsidR="00825DE8" w:rsidRDefault="00825DE8" w:rsidP="0064176D">
                            <w:pPr>
                              <w:pStyle w:val="Sinespaciado"/>
                            </w:pPr>
                            <w:r>
                              <w:t xml:space="preserve">    "company": {</w:t>
                            </w:r>
                          </w:p>
                          <w:p w:rsidR="00825DE8" w:rsidRDefault="00825DE8" w:rsidP="0064176D">
                            <w:pPr>
                              <w:pStyle w:val="Sinespaciado"/>
                            </w:pPr>
                            <w:r>
                              <w:t>...</w:t>
                            </w:r>
                          </w:p>
                          <w:p w:rsidR="00825DE8" w:rsidRDefault="00825DE8"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825DE8" w:rsidRDefault="00825DE8" w:rsidP="0064176D">
                      <w:pPr>
                        <w:pStyle w:val="Sinespaciado"/>
                      </w:pPr>
                      <w:r>
                        <w:t>[</w:t>
                      </w:r>
                    </w:p>
                    <w:p w:rsidR="00825DE8" w:rsidRDefault="00825DE8" w:rsidP="0064176D">
                      <w:pPr>
                        <w:pStyle w:val="Sinespaciado"/>
                      </w:pPr>
                      <w:r>
                        <w:t xml:space="preserve">  {</w:t>
                      </w:r>
                    </w:p>
                    <w:p w:rsidR="00825DE8" w:rsidRDefault="00825DE8" w:rsidP="0064176D">
                      <w:pPr>
                        <w:pStyle w:val="Sinespaciado"/>
                      </w:pPr>
                      <w:r>
                        <w:t xml:space="preserve">    "id": 1,</w:t>
                      </w:r>
                    </w:p>
                    <w:p w:rsidR="00825DE8" w:rsidRDefault="00825DE8" w:rsidP="0064176D">
                      <w:pPr>
                        <w:pStyle w:val="Sinespaciado"/>
                      </w:pPr>
                      <w:r>
                        <w:t xml:space="preserve">    "name": "Leanne Graham",</w:t>
                      </w:r>
                    </w:p>
                    <w:p w:rsidR="00825DE8" w:rsidRDefault="00825DE8" w:rsidP="0064176D">
                      <w:pPr>
                        <w:pStyle w:val="Sinespaciado"/>
                      </w:pPr>
                      <w:r>
                        <w:t xml:space="preserve">    "username": "Bret",</w:t>
                      </w:r>
                    </w:p>
                    <w:p w:rsidR="00825DE8" w:rsidRDefault="00825DE8" w:rsidP="0064176D">
                      <w:pPr>
                        <w:pStyle w:val="Sinespaciado"/>
                      </w:pPr>
                      <w:r>
                        <w:t xml:space="preserve">    "email": "Sincere@april.biz",</w:t>
                      </w:r>
                    </w:p>
                    <w:p w:rsidR="00825DE8" w:rsidRDefault="00825DE8" w:rsidP="0064176D">
                      <w:pPr>
                        <w:pStyle w:val="Sinespaciado"/>
                      </w:pPr>
                      <w:r>
                        <w:t xml:space="preserve">    "address": {</w:t>
                      </w:r>
                    </w:p>
                    <w:p w:rsidR="00825DE8" w:rsidRDefault="00825DE8" w:rsidP="0064176D">
                      <w:pPr>
                        <w:pStyle w:val="Sinespaciado"/>
                      </w:pPr>
                      <w:r>
                        <w:t xml:space="preserve">      "street": "Kulas Light",</w:t>
                      </w:r>
                    </w:p>
                    <w:p w:rsidR="00825DE8" w:rsidRDefault="00825DE8" w:rsidP="0064176D">
                      <w:pPr>
                        <w:pStyle w:val="Sinespaciado"/>
                      </w:pPr>
                      <w:r>
                        <w:t xml:space="preserve">      "suite": "Apt. 556",</w:t>
                      </w:r>
                    </w:p>
                    <w:p w:rsidR="00825DE8" w:rsidRDefault="00825DE8" w:rsidP="0064176D">
                      <w:pPr>
                        <w:pStyle w:val="Sinespaciado"/>
                      </w:pPr>
                      <w:r>
                        <w:t xml:space="preserve">      "city": "Gwenborough",</w:t>
                      </w:r>
                    </w:p>
                    <w:p w:rsidR="00825DE8" w:rsidRDefault="00825DE8" w:rsidP="0064176D">
                      <w:pPr>
                        <w:pStyle w:val="Sinespaciado"/>
                      </w:pPr>
                      <w:r>
                        <w:t xml:space="preserve">      "zipcode": "92998-3874",</w:t>
                      </w:r>
                    </w:p>
                    <w:p w:rsidR="00825DE8" w:rsidRDefault="00825DE8" w:rsidP="0064176D">
                      <w:pPr>
                        <w:pStyle w:val="Sinespaciado"/>
                      </w:pPr>
                      <w:r>
                        <w:t xml:space="preserve">      "geo": {</w:t>
                      </w:r>
                    </w:p>
                    <w:p w:rsidR="00825DE8" w:rsidRDefault="00825DE8" w:rsidP="0064176D">
                      <w:pPr>
                        <w:pStyle w:val="Sinespaciado"/>
                      </w:pPr>
                      <w:r>
                        <w:t xml:space="preserve">        "lat": "-37.3159",</w:t>
                      </w:r>
                    </w:p>
                    <w:p w:rsidR="00825DE8" w:rsidRDefault="00825DE8" w:rsidP="0064176D">
                      <w:pPr>
                        <w:pStyle w:val="Sinespaciado"/>
                      </w:pPr>
                      <w:r>
                        <w:t xml:space="preserve">        "lng": "81.1496"</w:t>
                      </w:r>
                    </w:p>
                    <w:p w:rsidR="00825DE8" w:rsidRDefault="00825DE8" w:rsidP="0064176D">
                      <w:pPr>
                        <w:pStyle w:val="Sinespaciado"/>
                      </w:pPr>
                      <w:r>
                        <w:t xml:space="preserve">      }</w:t>
                      </w:r>
                    </w:p>
                    <w:p w:rsidR="00825DE8" w:rsidRDefault="00825DE8" w:rsidP="0064176D">
                      <w:pPr>
                        <w:pStyle w:val="Sinespaciado"/>
                      </w:pPr>
                      <w:r>
                        <w:t xml:space="preserve">    },</w:t>
                      </w:r>
                    </w:p>
                    <w:p w:rsidR="00825DE8" w:rsidRDefault="00825DE8" w:rsidP="0064176D">
                      <w:pPr>
                        <w:pStyle w:val="Sinespaciado"/>
                      </w:pPr>
                      <w:r>
                        <w:t xml:space="preserve">    "phone": "1-770-736-8031 x56442",</w:t>
                      </w:r>
                    </w:p>
                    <w:p w:rsidR="00825DE8" w:rsidRDefault="00825DE8" w:rsidP="0064176D">
                      <w:pPr>
                        <w:pStyle w:val="Sinespaciado"/>
                      </w:pPr>
                      <w:r>
                        <w:t xml:space="preserve">    "website": "hildegard.org",</w:t>
                      </w:r>
                    </w:p>
                    <w:p w:rsidR="00825DE8" w:rsidRDefault="00825DE8" w:rsidP="0064176D">
                      <w:pPr>
                        <w:pStyle w:val="Sinespaciado"/>
                      </w:pPr>
                      <w:r>
                        <w:t xml:space="preserve">    "company": {</w:t>
                      </w:r>
                    </w:p>
                    <w:p w:rsidR="00825DE8" w:rsidRDefault="00825DE8" w:rsidP="0064176D">
                      <w:pPr>
                        <w:pStyle w:val="Sinespaciado"/>
                      </w:pPr>
                      <w:r>
                        <w:t>...</w:t>
                      </w:r>
                    </w:p>
                    <w:p w:rsidR="00825DE8" w:rsidRDefault="00825DE8"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825DE8"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825DE8" w:rsidRDefault="00825DE8" w:rsidP="0064176D">
                            <w:pPr>
                              <w:pStyle w:val="Sinespaciado"/>
                            </w:pPr>
                            <w:r>
                              <w:t>{</w:t>
                            </w:r>
                          </w:p>
                          <w:p w:rsidR="00825DE8" w:rsidRDefault="00825DE8" w:rsidP="0064176D">
                            <w:pPr>
                              <w:pStyle w:val="Sinespaciado"/>
                            </w:pPr>
                            <w:r>
                              <w:t xml:space="preserve">  "id": 10,</w:t>
                            </w:r>
                          </w:p>
                          <w:p w:rsidR="00825DE8" w:rsidRDefault="00825DE8" w:rsidP="0064176D">
                            <w:pPr>
                              <w:pStyle w:val="Sinespaciado"/>
                            </w:pPr>
                            <w:r>
                              <w:t xml:space="preserve">  "name": "Clementina DuBuque",</w:t>
                            </w:r>
                          </w:p>
                          <w:p w:rsidR="00825DE8" w:rsidRDefault="00825DE8" w:rsidP="0064176D">
                            <w:pPr>
                              <w:pStyle w:val="Sinespaciado"/>
                            </w:pPr>
                            <w:r>
                              <w:t xml:space="preserve">  "username": "Moriah.Stanton",</w:t>
                            </w:r>
                          </w:p>
                          <w:p w:rsidR="00825DE8" w:rsidRDefault="00825DE8" w:rsidP="0064176D">
                            <w:pPr>
                              <w:pStyle w:val="Sinespaciado"/>
                            </w:pPr>
                            <w:r>
                              <w:t xml:space="preserve">  "email": "Rey.Padberg@karina.biz",</w:t>
                            </w:r>
                          </w:p>
                          <w:p w:rsidR="00825DE8" w:rsidRDefault="00825DE8" w:rsidP="0064176D">
                            <w:pPr>
                              <w:pStyle w:val="Sinespaciado"/>
                            </w:pPr>
                            <w:r>
                              <w:t xml:space="preserve">  "address": {</w:t>
                            </w:r>
                          </w:p>
                          <w:p w:rsidR="00825DE8" w:rsidRDefault="00825DE8" w:rsidP="0064176D">
                            <w:pPr>
                              <w:pStyle w:val="Sinespaciado"/>
                            </w:pPr>
                            <w:r>
                              <w:t xml:space="preserve">    "street": "Kattie Turnpike",</w:t>
                            </w:r>
                          </w:p>
                          <w:p w:rsidR="00825DE8" w:rsidRDefault="00825DE8" w:rsidP="0064176D">
                            <w:pPr>
                              <w:pStyle w:val="Sinespaciado"/>
                            </w:pPr>
                            <w:r>
                              <w:t xml:space="preserve">    "suite": "Suite 198",</w:t>
                            </w:r>
                          </w:p>
                          <w:p w:rsidR="00825DE8" w:rsidRDefault="00825DE8" w:rsidP="0064176D">
                            <w:pPr>
                              <w:pStyle w:val="Sinespaciado"/>
                            </w:pPr>
                            <w:r>
                              <w:t xml:space="preserve">    "city": "Lebsackbury",</w:t>
                            </w:r>
                          </w:p>
                          <w:p w:rsidR="00825DE8" w:rsidRDefault="00825DE8" w:rsidP="0064176D">
                            <w:pPr>
                              <w:pStyle w:val="Sinespaciado"/>
                            </w:pPr>
                            <w:r>
                              <w:t xml:space="preserve">    "zipcode": "31428-2261",</w:t>
                            </w:r>
                          </w:p>
                          <w:p w:rsidR="00825DE8" w:rsidRDefault="00825DE8" w:rsidP="0064176D">
                            <w:pPr>
                              <w:pStyle w:val="Sinespaciado"/>
                            </w:pPr>
                            <w:r>
                              <w:t xml:space="preserve">    "geo": {</w:t>
                            </w:r>
                          </w:p>
                          <w:p w:rsidR="00825DE8" w:rsidRDefault="00825DE8" w:rsidP="0064176D">
                            <w:pPr>
                              <w:pStyle w:val="Sinespaciado"/>
                            </w:pPr>
                            <w:r>
                              <w:t xml:space="preserve">      "lat": "-38.23</w:t>
                            </w:r>
                          </w:p>
                          <w:p w:rsidR="00825DE8" w:rsidRDefault="00825DE8" w:rsidP="0064176D">
                            <w:pPr>
                              <w:pStyle w:val="Sinespaciado"/>
                            </w:pPr>
                            <w:r>
                              <w:t>…</w:t>
                            </w:r>
                          </w:p>
                          <w:p w:rsidR="00825DE8" w:rsidRDefault="00825DE8"/>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825DE8" w:rsidRDefault="00825DE8" w:rsidP="0064176D">
                      <w:pPr>
                        <w:pStyle w:val="Sinespaciado"/>
                      </w:pPr>
                      <w:r>
                        <w:t>{</w:t>
                      </w:r>
                    </w:p>
                    <w:p w:rsidR="00825DE8" w:rsidRDefault="00825DE8" w:rsidP="0064176D">
                      <w:pPr>
                        <w:pStyle w:val="Sinespaciado"/>
                      </w:pPr>
                      <w:r>
                        <w:t xml:space="preserve">  "id": 10,</w:t>
                      </w:r>
                    </w:p>
                    <w:p w:rsidR="00825DE8" w:rsidRDefault="00825DE8" w:rsidP="0064176D">
                      <w:pPr>
                        <w:pStyle w:val="Sinespaciado"/>
                      </w:pPr>
                      <w:r>
                        <w:t xml:space="preserve">  "name": "Clementina DuBuque",</w:t>
                      </w:r>
                    </w:p>
                    <w:p w:rsidR="00825DE8" w:rsidRDefault="00825DE8" w:rsidP="0064176D">
                      <w:pPr>
                        <w:pStyle w:val="Sinespaciado"/>
                      </w:pPr>
                      <w:r>
                        <w:t xml:space="preserve">  "username": "Moriah.Stanton",</w:t>
                      </w:r>
                    </w:p>
                    <w:p w:rsidR="00825DE8" w:rsidRDefault="00825DE8" w:rsidP="0064176D">
                      <w:pPr>
                        <w:pStyle w:val="Sinespaciado"/>
                      </w:pPr>
                      <w:r>
                        <w:t xml:space="preserve">  "email": "Rey.Padberg@karina.biz",</w:t>
                      </w:r>
                    </w:p>
                    <w:p w:rsidR="00825DE8" w:rsidRDefault="00825DE8" w:rsidP="0064176D">
                      <w:pPr>
                        <w:pStyle w:val="Sinespaciado"/>
                      </w:pPr>
                      <w:r>
                        <w:t xml:space="preserve">  "address": {</w:t>
                      </w:r>
                    </w:p>
                    <w:p w:rsidR="00825DE8" w:rsidRDefault="00825DE8" w:rsidP="0064176D">
                      <w:pPr>
                        <w:pStyle w:val="Sinespaciado"/>
                      </w:pPr>
                      <w:r>
                        <w:t xml:space="preserve">    "street": "Kattie Turnpike",</w:t>
                      </w:r>
                    </w:p>
                    <w:p w:rsidR="00825DE8" w:rsidRDefault="00825DE8" w:rsidP="0064176D">
                      <w:pPr>
                        <w:pStyle w:val="Sinespaciado"/>
                      </w:pPr>
                      <w:r>
                        <w:t xml:space="preserve">    "suite": "Suite 198",</w:t>
                      </w:r>
                    </w:p>
                    <w:p w:rsidR="00825DE8" w:rsidRDefault="00825DE8" w:rsidP="0064176D">
                      <w:pPr>
                        <w:pStyle w:val="Sinespaciado"/>
                      </w:pPr>
                      <w:r>
                        <w:t xml:space="preserve">    "city": "Lebsackbury",</w:t>
                      </w:r>
                    </w:p>
                    <w:p w:rsidR="00825DE8" w:rsidRDefault="00825DE8" w:rsidP="0064176D">
                      <w:pPr>
                        <w:pStyle w:val="Sinespaciado"/>
                      </w:pPr>
                      <w:r>
                        <w:t xml:space="preserve">    "zipcode": "31428-2261",</w:t>
                      </w:r>
                    </w:p>
                    <w:p w:rsidR="00825DE8" w:rsidRDefault="00825DE8" w:rsidP="0064176D">
                      <w:pPr>
                        <w:pStyle w:val="Sinespaciado"/>
                      </w:pPr>
                      <w:r>
                        <w:t xml:space="preserve">    "geo": {</w:t>
                      </w:r>
                    </w:p>
                    <w:p w:rsidR="00825DE8" w:rsidRDefault="00825DE8" w:rsidP="0064176D">
                      <w:pPr>
                        <w:pStyle w:val="Sinespaciado"/>
                      </w:pPr>
                      <w:r>
                        <w:t xml:space="preserve">      "lat": "-38.23</w:t>
                      </w:r>
                    </w:p>
                    <w:p w:rsidR="00825DE8" w:rsidRDefault="00825DE8" w:rsidP="0064176D">
                      <w:pPr>
                        <w:pStyle w:val="Sinespaciado"/>
                      </w:pPr>
                      <w:r>
                        <w:t>…</w:t>
                      </w:r>
                    </w:p>
                    <w:p w:rsidR="00825DE8" w:rsidRDefault="00825DE8"/>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t>Para hacer llamadas al servicio previamente se deben conocer las URI que se pueden utilizar y sus parámetros de entrada y salida.</w:t>
      </w:r>
    </w:p>
    <w:p w:rsidR="00DA146E" w:rsidRDefault="00DA146E" w:rsidP="00DA146E">
      <w:pPr>
        <w:pStyle w:val="Ttulo2"/>
      </w:pPr>
      <w:r>
        <w:lastRenderedPageBreak/>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82605D">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825DE8" w:rsidRDefault="00825DE8"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825DE8" w:rsidRDefault="00825DE8"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825DE8" w:rsidRDefault="00825DE8"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82605D">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707658"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82605D">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82605D">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7B2277" w:rsidRDefault="007B2277" w:rsidP="007B2277">
      <w:r>
        <w:t>//TODO pues todo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82605D">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82605D">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82605D">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82605D">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605D">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605D">
        <w:rPr>
          <w:noProof/>
        </w:rPr>
        <w:t>12</w:t>
      </w:r>
      <w:r>
        <w:fldChar w:fldCharType="end"/>
      </w:r>
    </w:p>
    <w:p w:rsidR="006705CC" w:rsidRDefault="006705CC" w:rsidP="006705CC">
      <w:pPr>
        <w:pStyle w:val="Ttulo3"/>
      </w:pPr>
      <w:r>
        <w:t>Casos de uso</w:t>
      </w:r>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707659"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707660"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707661"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707662"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707663"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707664"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707665"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707666"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707667"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707668"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707669"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707670"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707671"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707672"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707673"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707674"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707675"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707676"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707677"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707678"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707679"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707680"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707681"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707682"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707683"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707684"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707685"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707686"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707687"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707688"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707689"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707690"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13</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707691"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82605D">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707692"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82605D">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82605D">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6" o:title=""/>
          </v:shape>
          <o:OLEObject Type="Embed" ProgID="Visio.Drawing.15" ShapeID="_x0000_i1062" DrawAspect="Content" ObjectID="_1502707693"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82605D">
        <w:rPr>
          <w:noProof/>
        </w:rPr>
        <w:t>17</w:t>
      </w:r>
      <w:r>
        <w:fldChar w:fldCharType="end"/>
      </w:r>
    </w:p>
    <w:p w:rsidR="00FC707A" w:rsidRDefault="00FC707A" w:rsidP="00FC707A">
      <w:r>
        <w:t>Viendo este esquema podemos saber que un usuario puede tener usuarios follower que son los que le siguen y usuario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82605D">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1" o:title=""/>
          </v:shape>
          <o:OLEObject Type="Embed" ProgID="Visio.Drawing.15" ShapeID="_x0000_i1063" DrawAspect="Content" ObjectID="_1502707694"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82605D">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825DE8" w:rsidRDefault="00825DE8" w:rsidP="000A015B">
                            <w:pPr>
                              <w:pStyle w:val="Sinespaciado"/>
                            </w:pPr>
                            <w:r>
                              <w:t>@NamedQueries({</w:t>
                            </w:r>
                          </w:p>
                          <w:p w:rsidR="00825DE8" w:rsidRDefault="00825DE8" w:rsidP="000A015B">
                            <w:pPr>
                              <w:pStyle w:val="Sinespaciado"/>
                            </w:pPr>
                            <w:r>
                              <w:tab/>
                              <w:t>@NamedQuery(name="User.findAll", query="SELECT u FROM User u"),</w:t>
                            </w:r>
                          </w:p>
                          <w:p w:rsidR="00825DE8" w:rsidRDefault="00825DE8" w:rsidP="000A015B">
                            <w:pPr>
                              <w:pStyle w:val="Sinespaciado"/>
                            </w:pPr>
                            <w:r>
                              <w:tab/>
                              <w:t>@NamedQuery(name="User.findByUsername",query="SELECT e FROM User e WHERE e.username LIKE :username"),</w:t>
                            </w:r>
                          </w:p>
                          <w:p w:rsidR="00825DE8" w:rsidRDefault="00825DE8" w:rsidP="000A015B">
                            <w:pPr>
                              <w:pStyle w:val="Sinespaciado"/>
                            </w:pPr>
                            <w:r>
                              <w:tab/>
                              <w:t>@NamedQuery(name="User.findByApellidos",query="SELECT e FROM User e WHERE e.apellidos LIKE :apellidos")</w:t>
                            </w:r>
                          </w:p>
                          <w:p w:rsidR="00825DE8" w:rsidRDefault="00825DE8"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825DE8" w:rsidRDefault="00825DE8" w:rsidP="000A015B">
                      <w:pPr>
                        <w:pStyle w:val="Sinespaciado"/>
                      </w:pPr>
                      <w:r>
                        <w:t>@NamedQueries({</w:t>
                      </w:r>
                    </w:p>
                    <w:p w:rsidR="00825DE8" w:rsidRDefault="00825DE8" w:rsidP="000A015B">
                      <w:pPr>
                        <w:pStyle w:val="Sinespaciado"/>
                      </w:pPr>
                      <w:r>
                        <w:tab/>
                        <w:t>@NamedQuery(name="User.findAll", query="SELECT u FROM User u"),</w:t>
                      </w:r>
                    </w:p>
                    <w:p w:rsidR="00825DE8" w:rsidRDefault="00825DE8" w:rsidP="000A015B">
                      <w:pPr>
                        <w:pStyle w:val="Sinespaciado"/>
                      </w:pPr>
                      <w:r>
                        <w:tab/>
                        <w:t>@NamedQuery(name="User.findByUsername",query="SELECT e FROM User e WHERE e.username LIKE :username"),</w:t>
                      </w:r>
                    </w:p>
                    <w:p w:rsidR="00825DE8" w:rsidRDefault="00825DE8" w:rsidP="000A015B">
                      <w:pPr>
                        <w:pStyle w:val="Sinespaciado"/>
                      </w:pPr>
                      <w:r>
                        <w:tab/>
                        <w:t>@NamedQuery(name="User.findByApellidos",query="SELECT e FROM User e WHERE e.apellidos LIKE :apellidos")</w:t>
                      </w:r>
                    </w:p>
                    <w:p w:rsidR="00825DE8" w:rsidRDefault="00825DE8"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825DE8" w:rsidRDefault="00825DE8" w:rsidP="000A015B">
                            <w:pPr>
                              <w:pStyle w:val="Sinespaciado"/>
                            </w:pPr>
                            <w:r>
                              <w:t>@NamedQueries({</w:t>
                            </w:r>
                          </w:p>
                          <w:p w:rsidR="00825DE8" w:rsidRDefault="00825DE8" w:rsidP="000A015B">
                            <w:pPr>
                              <w:pStyle w:val="Sinespaciado"/>
                            </w:pPr>
                            <w:r>
                              <w:tab/>
                              <w:t>@NamedQuery(name="Following.findAll", query="SELECT f FROM Following f"),</w:t>
                            </w:r>
                          </w:p>
                          <w:p w:rsidR="00825DE8" w:rsidRDefault="00825DE8" w:rsidP="000A015B">
                            <w:pPr>
                              <w:pStyle w:val="Sinespaciado"/>
                            </w:pPr>
                            <w:r>
                              <w:tab/>
                              <w:t>@NamedQuery(name="Following.noFollow", query="SELECT f FROM Following f WHERE f.followed.id LIKE :seguido AND f.follower.id LIKE :seguidor")</w:t>
                            </w:r>
                          </w:p>
                          <w:p w:rsidR="00825DE8" w:rsidRDefault="00825DE8"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825DE8" w:rsidRDefault="00825DE8" w:rsidP="000A015B">
                      <w:pPr>
                        <w:pStyle w:val="Sinespaciado"/>
                      </w:pPr>
                      <w:r>
                        <w:t>@NamedQueries({</w:t>
                      </w:r>
                    </w:p>
                    <w:p w:rsidR="00825DE8" w:rsidRDefault="00825DE8" w:rsidP="000A015B">
                      <w:pPr>
                        <w:pStyle w:val="Sinespaciado"/>
                      </w:pPr>
                      <w:r>
                        <w:tab/>
                        <w:t>@NamedQuery(name="Following.findAll", query="SELECT f FROM Following f"),</w:t>
                      </w:r>
                    </w:p>
                    <w:p w:rsidR="00825DE8" w:rsidRDefault="00825DE8" w:rsidP="000A015B">
                      <w:pPr>
                        <w:pStyle w:val="Sinespaciado"/>
                      </w:pPr>
                      <w:r>
                        <w:tab/>
                        <w:t>@NamedQuery(name="Following.noFollow", query="SELECT f FROM Following f WHERE f.followed.id LIKE :seguido AND f.follower.id LIKE :seguidor")</w:t>
                      </w:r>
                    </w:p>
                    <w:p w:rsidR="00825DE8" w:rsidRDefault="00825DE8"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825DE8" w:rsidRDefault="00825DE8" w:rsidP="000A015B">
                            <w:pPr>
                              <w:pStyle w:val="Sinespaciado"/>
                            </w:pPr>
                            <w:r>
                              <w:t>@NamedQueries({</w:t>
                            </w:r>
                          </w:p>
                          <w:p w:rsidR="00825DE8" w:rsidRDefault="00825DE8" w:rsidP="000A015B">
                            <w:pPr>
                              <w:pStyle w:val="Sinespaciado"/>
                            </w:pPr>
                            <w:r>
                              <w:tab/>
                              <w:t>@NamedQuery(name="Chip.findAll", query="SELECT c FROM Chip c"),</w:t>
                            </w:r>
                          </w:p>
                          <w:p w:rsidR="00825DE8" w:rsidRDefault="00825DE8" w:rsidP="000A015B">
                            <w:pPr>
                              <w:pStyle w:val="Sinespaciado"/>
                            </w:pPr>
                            <w:r>
                              <w:tab/>
                              <w:t>@NamedQuery(name="Chip.findThemes",query="SELECT c FROM Chip c WHERE c.chip=NULL"),</w:t>
                            </w:r>
                          </w:p>
                          <w:p w:rsidR="00825DE8" w:rsidRDefault="00825DE8" w:rsidP="000A015B">
                            <w:pPr>
                              <w:pStyle w:val="Sinespaciado"/>
                            </w:pPr>
                            <w:r>
                              <w:tab/>
                              <w:t>@NamedQuery(name="Chip.findByTag",query="SELECT c FROM Chip c WHERE c.tag LIKE :nombreTag")</w:t>
                            </w:r>
                            <w:r>
                              <w:tab/>
                            </w:r>
                          </w:p>
                          <w:p w:rsidR="00825DE8" w:rsidRDefault="00825DE8"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825DE8" w:rsidRDefault="00825DE8" w:rsidP="000A015B">
                      <w:pPr>
                        <w:pStyle w:val="Sinespaciado"/>
                      </w:pPr>
                      <w:r>
                        <w:t>@NamedQueries({</w:t>
                      </w:r>
                    </w:p>
                    <w:p w:rsidR="00825DE8" w:rsidRDefault="00825DE8" w:rsidP="000A015B">
                      <w:pPr>
                        <w:pStyle w:val="Sinespaciado"/>
                      </w:pPr>
                      <w:r>
                        <w:tab/>
                        <w:t>@NamedQuery(name="Chip.findAll", query="SELECT c FROM Chip c"),</w:t>
                      </w:r>
                    </w:p>
                    <w:p w:rsidR="00825DE8" w:rsidRDefault="00825DE8" w:rsidP="000A015B">
                      <w:pPr>
                        <w:pStyle w:val="Sinespaciado"/>
                      </w:pPr>
                      <w:r>
                        <w:tab/>
                        <w:t>@NamedQuery(name="Chip.findThemes",query="SELECT c FROM Chip c WHERE c.chip=NULL"),</w:t>
                      </w:r>
                    </w:p>
                    <w:p w:rsidR="00825DE8" w:rsidRDefault="00825DE8" w:rsidP="000A015B">
                      <w:pPr>
                        <w:pStyle w:val="Sinespaciado"/>
                      </w:pPr>
                      <w:r>
                        <w:tab/>
                        <w:t>@NamedQuery(name="Chip.findByTag",query="SELECT c FROM Chip c WHERE c.tag LIKE :nombreTag")</w:t>
                      </w:r>
                      <w:r>
                        <w:tab/>
                      </w:r>
                    </w:p>
                    <w:p w:rsidR="00825DE8" w:rsidRDefault="00825DE8"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825DE8" w:rsidRDefault="00825DE8" w:rsidP="00B7087A">
                            <w:pPr>
                              <w:pStyle w:val="Sinespaciado"/>
                            </w:pPr>
                            <w:r>
                              <w:t>&lt;login-config&gt;</w:t>
                            </w:r>
                          </w:p>
                          <w:p w:rsidR="00825DE8" w:rsidRDefault="00825DE8" w:rsidP="00B7087A">
                            <w:pPr>
                              <w:pStyle w:val="Sinespaciado"/>
                              <w:ind w:firstLine="708"/>
                            </w:pPr>
                            <w:r>
                              <w:t>&lt;auth-method&gt;BASIC&lt;/auth-method&gt;</w:t>
                            </w:r>
                          </w:p>
                          <w:p w:rsidR="00825DE8" w:rsidRDefault="00825DE8" w:rsidP="00B7087A">
                            <w:pPr>
                              <w:pStyle w:val="Sinespaciado"/>
                              <w:ind w:firstLine="708"/>
                            </w:pPr>
                            <w:r>
                              <w:t>&lt;realm-name&gt;sparrowRealm&lt;/realm-name&gt;</w:t>
                            </w:r>
                          </w:p>
                          <w:p w:rsidR="00825DE8" w:rsidRDefault="00825DE8"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825DE8" w:rsidRDefault="00825DE8" w:rsidP="00B7087A">
                      <w:pPr>
                        <w:pStyle w:val="Sinespaciado"/>
                      </w:pPr>
                      <w:r>
                        <w:t>&lt;login-config&gt;</w:t>
                      </w:r>
                    </w:p>
                    <w:p w:rsidR="00825DE8" w:rsidRDefault="00825DE8" w:rsidP="00B7087A">
                      <w:pPr>
                        <w:pStyle w:val="Sinespaciado"/>
                        <w:ind w:firstLine="708"/>
                      </w:pPr>
                      <w:r>
                        <w:t>&lt;auth-method&gt;BASIC&lt;/auth-method&gt;</w:t>
                      </w:r>
                    </w:p>
                    <w:p w:rsidR="00825DE8" w:rsidRDefault="00825DE8" w:rsidP="00B7087A">
                      <w:pPr>
                        <w:pStyle w:val="Sinespaciado"/>
                        <w:ind w:firstLine="708"/>
                      </w:pPr>
                      <w:r>
                        <w:t>&lt;realm-name&gt;sparrowRealm&lt;/realm-name&gt;</w:t>
                      </w:r>
                    </w:p>
                    <w:p w:rsidR="00825DE8" w:rsidRDefault="00825DE8"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825DE8" w:rsidRDefault="00825DE8" w:rsidP="00B7087A">
                            <w:pPr>
                              <w:pStyle w:val="Sinespaciado"/>
                            </w:pPr>
                            <w:r>
                              <w:t>&lt;security-role&gt;</w:t>
                            </w:r>
                          </w:p>
                          <w:p w:rsidR="00825DE8" w:rsidRDefault="00825DE8" w:rsidP="00B7087A">
                            <w:pPr>
                              <w:pStyle w:val="Sinespaciado"/>
                            </w:pPr>
                            <w:r>
                              <w:t xml:space="preserve">    &lt;role-name&gt;USERS&lt;/role-name&gt;</w:t>
                            </w:r>
                          </w:p>
                          <w:p w:rsidR="00825DE8" w:rsidRDefault="00825DE8"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825DE8" w:rsidRDefault="00825DE8" w:rsidP="00B7087A">
                      <w:pPr>
                        <w:pStyle w:val="Sinespaciado"/>
                      </w:pPr>
                      <w:r>
                        <w:t>&lt;security-role&gt;</w:t>
                      </w:r>
                    </w:p>
                    <w:p w:rsidR="00825DE8" w:rsidRDefault="00825DE8" w:rsidP="00B7087A">
                      <w:pPr>
                        <w:pStyle w:val="Sinespaciado"/>
                      </w:pPr>
                      <w:r>
                        <w:t xml:space="preserve">    &lt;role-name&gt;USERS&lt;/role-name&gt;</w:t>
                      </w:r>
                    </w:p>
                    <w:p w:rsidR="00825DE8" w:rsidRDefault="00825DE8"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825DE8" w:rsidRDefault="00825DE8" w:rsidP="00B7087A">
                            <w:pPr>
                              <w:pStyle w:val="Sinespaciado"/>
                            </w:pPr>
                            <w:r>
                              <w:t>&lt;security-role-mapping&gt;</w:t>
                            </w:r>
                          </w:p>
                          <w:p w:rsidR="00825DE8" w:rsidRDefault="00825DE8" w:rsidP="00B7087A">
                            <w:pPr>
                              <w:pStyle w:val="Sinespaciado"/>
                            </w:pPr>
                            <w:r>
                              <w:t xml:space="preserve">    &lt;role-name&gt;USERS&lt;/role-name&gt;</w:t>
                            </w:r>
                          </w:p>
                          <w:p w:rsidR="00825DE8" w:rsidRDefault="00825DE8" w:rsidP="00B7087A">
                            <w:pPr>
                              <w:pStyle w:val="Sinespaciado"/>
                            </w:pPr>
                            <w:r>
                              <w:t xml:space="preserve">    &lt;group-name&gt;USERS&lt;/group-name&gt;</w:t>
                            </w:r>
                          </w:p>
                          <w:p w:rsidR="00825DE8" w:rsidRDefault="00825DE8"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825DE8" w:rsidRDefault="00825DE8" w:rsidP="00B7087A">
                      <w:pPr>
                        <w:pStyle w:val="Sinespaciado"/>
                      </w:pPr>
                      <w:r>
                        <w:t>&lt;security-role-mapping&gt;</w:t>
                      </w:r>
                    </w:p>
                    <w:p w:rsidR="00825DE8" w:rsidRDefault="00825DE8" w:rsidP="00B7087A">
                      <w:pPr>
                        <w:pStyle w:val="Sinespaciado"/>
                      </w:pPr>
                      <w:r>
                        <w:t xml:space="preserve">    &lt;role-name&gt;USERS&lt;/role-name&gt;</w:t>
                      </w:r>
                    </w:p>
                    <w:p w:rsidR="00825DE8" w:rsidRDefault="00825DE8" w:rsidP="00B7087A">
                      <w:pPr>
                        <w:pStyle w:val="Sinespaciado"/>
                      </w:pPr>
                      <w:r>
                        <w:t xml:space="preserve">    &lt;group-name&gt;USERS&lt;/group-name&gt;</w:t>
                      </w:r>
                    </w:p>
                    <w:p w:rsidR="00825DE8" w:rsidRDefault="00825DE8"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825DE8" w:rsidRDefault="00825DE8" w:rsidP="00B13A3C">
                            <w:pPr>
                              <w:pStyle w:val="Sinespaciado"/>
                            </w:pPr>
                            <w:r>
                              <w:t>&lt;security-constraint&gt;</w:t>
                            </w:r>
                          </w:p>
                          <w:p w:rsidR="00825DE8" w:rsidRDefault="00825DE8" w:rsidP="00B13A3C">
                            <w:pPr>
                              <w:pStyle w:val="Sinespaciado"/>
                            </w:pPr>
                            <w:r>
                              <w:t xml:space="preserve">    &lt;web-resource-collection&gt;</w:t>
                            </w:r>
                          </w:p>
                          <w:p w:rsidR="00825DE8" w:rsidRDefault="00825DE8" w:rsidP="00B13A3C">
                            <w:pPr>
                              <w:pStyle w:val="Sinespaciado"/>
                            </w:pPr>
                            <w:r>
                              <w:t xml:space="preserve">      &lt;web-resource-name&gt;</w:t>
                            </w:r>
                            <w:r w:rsidRPr="00B13A3C">
                              <w:rPr>
                                <w:b/>
                              </w:rPr>
                              <w:t>NOMBRE</w:t>
                            </w:r>
                            <w:r>
                              <w:t>&lt;/web-resource-name&gt;</w:t>
                            </w:r>
                          </w:p>
                          <w:p w:rsidR="00825DE8" w:rsidRDefault="00825DE8" w:rsidP="00B13A3C">
                            <w:pPr>
                              <w:pStyle w:val="Sinespaciado"/>
                            </w:pPr>
                            <w:r>
                              <w:t xml:space="preserve">      &lt;url-pattern&gt;</w:t>
                            </w:r>
                            <w:r w:rsidRPr="00B13A3C">
                              <w:rPr>
                                <w:b/>
                              </w:rPr>
                              <w:t>URL</w:t>
                            </w:r>
                            <w:r>
                              <w:t xml:space="preserve"> &lt;/url-pattern&gt;</w:t>
                            </w:r>
                          </w:p>
                          <w:p w:rsidR="00825DE8" w:rsidRDefault="00825DE8" w:rsidP="00B13A3C">
                            <w:pPr>
                              <w:pStyle w:val="Sinespaciado"/>
                            </w:pPr>
                            <w:r>
                              <w:t xml:space="preserve">      &lt;http-method&gt;</w:t>
                            </w:r>
                            <w:r w:rsidRPr="00B13A3C">
                              <w:rPr>
                                <w:b/>
                              </w:rPr>
                              <w:t>MÉTODO HTTP</w:t>
                            </w:r>
                            <w:r>
                              <w:t>&lt;/http-method&gt;</w:t>
                            </w:r>
                          </w:p>
                          <w:p w:rsidR="00825DE8" w:rsidRDefault="00825DE8" w:rsidP="00B13A3C">
                            <w:pPr>
                              <w:pStyle w:val="Sinespaciado"/>
                            </w:pPr>
                            <w:r>
                              <w:t xml:space="preserve">    &lt;/web-resource-collection&gt;</w:t>
                            </w:r>
                          </w:p>
                          <w:p w:rsidR="00825DE8" w:rsidRDefault="00825DE8" w:rsidP="00B13A3C">
                            <w:pPr>
                              <w:pStyle w:val="Sinespaciado"/>
                            </w:pPr>
                            <w:r>
                              <w:t xml:space="preserve">    &lt;auth-constraint&gt;</w:t>
                            </w:r>
                          </w:p>
                          <w:p w:rsidR="00825DE8" w:rsidRDefault="00825DE8" w:rsidP="00B13A3C">
                            <w:pPr>
                              <w:pStyle w:val="Sinespaciado"/>
                            </w:pPr>
                            <w:r>
                              <w:t xml:space="preserve">      &lt;description&gt;</w:t>
                            </w:r>
                            <w:r w:rsidRPr="00B13A3C">
                              <w:rPr>
                                <w:b/>
                              </w:rPr>
                              <w:t>DESCRIPCIÓN</w:t>
                            </w:r>
                            <w:r>
                              <w:t xml:space="preserve"> &lt;/description&gt;</w:t>
                            </w:r>
                          </w:p>
                          <w:p w:rsidR="00825DE8" w:rsidRDefault="00825DE8" w:rsidP="00B13A3C">
                            <w:pPr>
                              <w:pStyle w:val="Sinespaciado"/>
                            </w:pPr>
                            <w:r>
                              <w:t xml:space="preserve">      &lt;role-name&gt;</w:t>
                            </w:r>
                            <w:r w:rsidRPr="00B13A3C">
                              <w:rPr>
                                <w:b/>
                              </w:rPr>
                              <w:t>ROL</w:t>
                            </w:r>
                            <w:r>
                              <w:t>&lt;/role-name&gt;</w:t>
                            </w:r>
                          </w:p>
                          <w:p w:rsidR="00825DE8" w:rsidRDefault="00825DE8" w:rsidP="00B13A3C">
                            <w:pPr>
                              <w:pStyle w:val="Sinespaciado"/>
                            </w:pPr>
                            <w:r>
                              <w:t xml:space="preserve">    &lt;/auth-constraint&gt;</w:t>
                            </w:r>
                          </w:p>
                          <w:p w:rsidR="00825DE8" w:rsidRDefault="00825DE8"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825DE8" w:rsidRDefault="00825DE8" w:rsidP="00B13A3C">
                      <w:pPr>
                        <w:pStyle w:val="Sinespaciado"/>
                      </w:pPr>
                      <w:r>
                        <w:t>&lt;security-constraint&gt;</w:t>
                      </w:r>
                    </w:p>
                    <w:p w:rsidR="00825DE8" w:rsidRDefault="00825DE8" w:rsidP="00B13A3C">
                      <w:pPr>
                        <w:pStyle w:val="Sinespaciado"/>
                      </w:pPr>
                      <w:r>
                        <w:t xml:space="preserve">    &lt;web-resource-collection&gt;</w:t>
                      </w:r>
                    </w:p>
                    <w:p w:rsidR="00825DE8" w:rsidRDefault="00825DE8" w:rsidP="00B13A3C">
                      <w:pPr>
                        <w:pStyle w:val="Sinespaciado"/>
                      </w:pPr>
                      <w:r>
                        <w:t xml:space="preserve">      &lt;web-resource-name&gt;</w:t>
                      </w:r>
                      <w:r w:rsidRPr="00B13A3C">
                        <w:rPr>
                          <w:b/>
                        </w:rPr>
                        <w:t>NOMBRE</w:t>
                      </w:r>
                      <w:r>
                        <w:t>&lt;/web-resource-name&gt;</w:t>
                      </w:r>
                    </w:p>
                    <w:p w:rsidR="00825DE8" w:rsidRDefault="00825DE8" w:rsidP="00B13A3C">
                      <w:pPr>
                        <w:pStyle w:val="Sinespaciado"/>
                      </w:pPr>
                      <w:r>
                        <w:t xml:space="preserve">      &lt;url-pattern&gt;</w:t>
                      </w:r>
                      <w:r w:rsidRPr="00B13A3C">
                        <w:rPr>
                          <w:b/>
                        </w:rPr>
                        <w:t>URL</w:t>
                      </w:r>
                      <w:r>
                        <w:t xml:space="preserve"> &lt;/url-pattern&gt;</w:t>
                      </w:r>
                    </w:p>
                    <w:p w:rsidR="00825DE8" w:rsidRDefault="00825DE8" w:rsidP="00B13A3C">
                      <w:pPr>
                        <w:pStyle w:val="Sinespaciado"/>
                      </w:pPr>
                      <w:r>
                        <w:t xml:space="preserve">      &lt;http-method&gt;</w:t>
                      </w:r>
                      <w:r w:rsidRPr="00B13A3C">
                        <w:rPr>
                          <w:b/>
                        </w:rPr>
                        <w:t>MÉTODO HTTP</w:t>
                      </w:r>
                      <w:r>
                        <w:t>&lt;/http-method&gt;</w:t>
                      </w:r>
                    </w:p>
                    <w:p w:rsidR="00825DE8" w:rsidRDefault="00825DE8" w:rsidP="00B13A3C">
                      <w:pPr>
                        <w:pStyle w:val="Sinespaciado"/>
                      </w:pPr>
                      <w:r>
                        <w:t xml:space="preserve">    &lt;/web-resource-collection&gt;</w:t>
                      </w:r>
                    </w:p>
                    <w:p w:rsidR="00825DE8" w:rsidRDefault="00825DE8" w:rsidP="00B13A3C">
                      <w:pPr>
                        <w:pStyle w:val="Sinespaciado"/>
                      </w:pPr>
                      <w:r>
                        <w:t xml:space="preserve">    &lt;auth-constraint&gt;</w:t>
                      </w:r>
                    </w:p>
                    <w:p w:rsidR="00825DE8" w:rsidRDefault="00825DE8" w:rsidP="00B13A3C">
                      <w:pPr>
                        <w:pStyle w:val="Sinespaciado"/>
                      </w:pPr>
                      <w:r>
                        <w:t xml:space="preserve">      &lt;description&gt;</w:t>
                      </w:r>
                      <w:r w:rsidRPr="00B13A3C">
                        <w:rPr>
                          <w:b/>
                        </w:rPr>
                        <w:t>DESCRIPCIÓN</w:t>
                      </w:r>
                      <w:r>
                        <w:t xml:space="preserve"> &lt;/description&gt;</w:t>
                      </w:r>
                    </w:p>
                    <w:p w:rsidR="00825DE8" w:rsidRDefault="00825DE8" w:rsidP="00B13A3C">
                      <w:pPr>
                        <w:pStyle w:val="Sinespaciado"/>
                      </w:pPr>
                      <w:r>
                        <w:t xml:space="preserve">      &lt;role-name&gt;</w:t>
                      </w:r>
                      <w:r w:rsidRPr="00B13A3C">
                        <w:rPr>
                          <w:b/>
                        </w:rPr>
                        <w:t>ROL</w:t>
                      </w:r>
                      <w:r>
                        <w:t>&lt;/role-name&gt;</w:t>
                      </w:r>
                    </w:p>
                    <w:p w:rsidR="00825DE8" w:rsidRDefault="00825DE8" w:rsidP="00B13A3C">
                      <w:pPr>
                        <w:pStyle w:val="Sinespaciado"/>
                      </w:pPr>
                      <w:r>
                        <w:t xml:space="preserve">    &lt;/auth-constraint&gt;</w:t>
                      </w:r>
                    </w:p>
                    <w:p w:rsidR="00825DE8" w:rsidRDefault="00825DE8"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825DE8" w:rsidRDefault="00825DE8" w:rsidP="00395369">
                            <w:pPr>
                              <w:pStyle w:val="Sinespaciado"/>
                            </w:pPr>
                            <w:r>
                              <w:t>&lt;servlet-mapping&gt;</w:t>
                            </w:r>
                          </w:p>
                          <w:p w:rsidR="00825DE8" w:rsidRDefault="00825DE8" w:rsidP="00395369">
                            <w:pPr>
                              <w:pStyle w:val="Sinespaciado"/>
                            </w:pPr>
                            <w:r>
                              <w:t xml:space="preserve">    &lt;servlet-name&gt;JAX-RS Servlet&lt;/servlet-name&gt;</w:t>
                            </w:r>
                          </w:p>
                          <w:p w:rsidR="00825DE8" w:rsidRDefault="00825DE8" w:rsidP="00395369">
                            <w:pPr>
                              <w:pStyle w:val="Sinespaciado"/>
                            </w:pPr>
                            <w:r>
                              <w:t xml:space="preserve">    &lt;url-pattern&gt;/rest/*&lt;/url-pattern&gt;</w:t>
                            </w:r>
                          </w:p>
                          <w:p w:rsidR="00825DE8" w:rsidRDefault="00825DE8"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825DE8" w:rsidRDefault="00825DE8" w:rsidP="00395369">
                      <w:pPr>
                        <w:pStyle w:val="Sinespaciado"/>
                      </w:pPr>
                      <w:r>
                        <w:t>&lt;servlet-mapping&gt;</w:t>
                      </w:r>
                    </w:p>
                    <w:p w:rsidR="00825DE8" w:rsidRDefault="00825DE8" w:rsidP="00395369">
                      <w:pPr>
                        <w:pStyle w:val="Sinespaciado"/>
                      </w:pPr>
                      <w:r>
                        <w:t xml:space="preserve">    &lt;servlet-name&gt;JAX-RS Servlet&lt;/servlet-name&gt;</w:t>
                      </w:r>
                    </w:p>
                    <w:p w:rsidR="00825DE8" w:rsidRDefault="00825DE8" w:rsidP="00395369">
                      <w:pPr>
                        <w:pStyle w:val="Sinespaciado"/>
                      </w:pPr>
                      <w:r>
                        <w:t xml:space="preserve">    &lt;url-pattern&gt;/rest/*&lt;/url-pattern&gt;</w:t>
                      </w:r>
                    </w:p>
                    <w:p w:rsidR="00825DE8" w:rsidRDefault="00825DE8"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82605D">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825DE8" w:rsidRDefault="00825DE8" w:rsidP="0015136F">
                            <w:pPr>
                              <w:pStyle w:val="Sinespaciado"/>
                            </w:pPr>
                            <w:r>
                              <w:t>&lt;init-param&gt;</w:t>
                            </w:r>
                          </w:p>
                          <w:p w:rsidR="00825DE8" w:rsidRDefault="00825DE8" w:rsidP="0015136F">
                            <w:pPr>
                              <w:pStyle w:val="Sinespaciado"/>
                            </w:pPr>
                            <w:r>
                              <w:t xml:space="preserve">    </w:t>
                            </w:r>
                            <w:r>
                              <w:tab/>
                              <w:t>&lt;param-name&gt;jersey.config.server.provider.classnames&lt;/param-name&gt;</w:t>
                            </w:r>
                          </w:p>
                          <w:p w:rsidR="00825DE8" w:rsidRDefault="00825DE8" w:rsidP="0015136F">
                            <w:pPr>
                              <w:pStyle w:val="Sinespaciado"/>
                            </w:pPr>
                            <w:r>
                              <w:t xml:space="preserve">    </w:t>
                            </w:r>
                            <w:r>
                              <w:tab/>
                              <w:t>&lt;param-value&gt;es.uv.bd.sparrow.service.FiltroAjax&lt;/param-value&gt;</w:t>
                            </w:r>
                          </w:p>
                          <w:p w:rsidR="00825DE8" w:rsidRDefault="00825DE8"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825DE8" w:rsidRDefault="00825DE8" w:rsidP="0015136F">
                      <w:pPr>
                        <w:pStyle w:val="Sinespaciado"/>
                      </w:pPr>
                      <w:r>
                        <w:t>&lt;init-param&gt;</w:t>
                      </w:r>
                    </w:p>
                    <w:p w:rsidR="00825DE8" w:rsidRDefault="00825DE8" w:rsidP="0015136F">
                      <w:pPr>
                        <w:pStyle w:val="Sinespaciado"/>
                      </w:pPr>
                      <w:r>
                        <w:t xml:space="preserve">    </w:t>
                      </w:r>
                      <w:r>
                        <w:tab/>
                        <w:t>&lt;param-name&gt;jersey.config.server.provider.classnames&lt;/param-name&gt;</w:t>
                      </w:r>
                    </w:p>
                    <w:p w:rsidR="00825DE8" w:rsidRDefault="00825DE8" w:rsidP="0015136F">
                      <w:pPr>
                        <w:pStyle w:val="Sinespaciado"/>
                      </w:pPr>
                      <w:r>
                        <w:t xml:space="preserve">    </w:t>
                      </w:r>
                      <w:r>
                        <w:tab/>
                        <w:t>&lt;param-value&gt;es.uv.bd.sparrow.service.FiltroAjax&lt;/param-value&gt;</w:t>
                      </w:r>
                    </w:p>
                    <w:p w:rsidR="00825DE8" w:rsidRDefault="00825DE8"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lastRenderedPageBreak/>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8.15pt" o:ole="">
            <v:imagedata r:id="rId104" o:title=""/>
          </v:shape>
          <o:OLEObject Type="Embed" ProgID="Visio.Drawing.15" ShapeID="_x0000_i1064" DrawAspect="Content" ObjectID="_1502707695" r:id="rId105"/>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825DE8" w:rsidRDefault="00825DE8" w:rsidP="001F2BA5">
                            <w:pPr>
                              <w:pStyle w:val="Sinespaciado"/>
                            </w:pPr>
                            <w:r>
                              <w:t>UserBean userBean = (UserBean) request.getSession().getAttribute(USERBEAN_ATTR);</w:t>
                            </w:r>
                            <w:r>
                              <w:tab/>
                            </w:r>
                          </w:p>
                          <w:p w:rsidR="00825DE8" w:rsidRDefault="00825DE8" w:rsidP="001F2BA5">
                            <w:pPr>
                              <w:pStyle w:val="Sinespaciado"/>
                            </w:pPr>
                            <w:r>
                              <w:tab/>
                            </w:r>
                            <w:r>
                              <w:tab/>
                            </w:r>
                          </w:p>
                          <w:p w:rsidR="00825DE8" w:rsidRDefault="00825DE8" w:rsidP="001F2BA5">
                            <w:pPr>
                              <w:pStyle w:val="Sinespaciado"/>
                            </w:pPr>
                            <w:r>
                              <w:t>ClientConfig clientConfig=new ClientConfig();</w:t>
                            </w:r>
                          </w:p>
                          <w:p w:rsidR="00825DE8" w:rsidRDefault="00825DE8" w:rsidP="001F2BA5">
                            <w:pPr>
                              <w:pStyle w:val="Sinespaciado"/>
                            </w:pPr>
                          </w:p>
                          <w:p w:rsidR="00825DE8" w:rsidRDefault="00825DE8" w:rsidP="001F2BA5">
                            <w:pPr>
                              <w:pStyle w:val="Sinespaciado"/>
                            </w:pPr>
                            <w:r>
                              <w:t>clientConfig.register(Headers.class);</w:t>
                            </w:r>
                          </w:p>
                          <w:p w:rsidR="00825DE8" w:rsidRDefault="00825DE8" w:rsidP="001F2BA5">
                            <w:pPr>
                              <w:pStyle w:val="Sinespaciado"/>
                            </w:pPr>
                          </w:p>
                          <w:p w:rsidR="00825DE8" w:rsidRDefault="00825DE8" w:rsidP="001F2BA5">
                            <w:pPr>
                              <w:pStyle w:val="Sinespaciado"/>
                            </w:pPr>
                            <w:r>
                              <w:t>Client client=ClientBuilder.newClient(clientConfig);</w:t>
                            </w:r>
                          </w:p>
                          <w:p w:rsidR="00825DE8" w:rsidRDefault="00825DE8" w:rsidP="001F2BA5">
                            <w:pPr>
                              <w:pStyle w:val="Sinespaciado"/>
                            </w:pPr>
                          </w:p>
                          <w:p w:rsidR="00825DE8" w:rsidRDefault="00825DE8" w:rsidP="001F2BA5">
                            <w:pPr>
                              <w:pStyle w:val="Sinespaciado"/>
                            </w:pPr>
                            <w:r>
                              <w:t>WebTarget targetTopics = client.target("http://localhost:8080/SparrowEJB2/rest/chips/topics");</w:t>
                            </w:r>
                          </w:p>
                          <w:p w:rsidR="00825DE8" w:rsidRDefault="00825DE8" w:rsidP="001F2BA5">
                            <w:pPr>
                              <w:pStyle w:val="Sinespaciado"/>
                            </w:pPr>
                          </w:p>
                          <w:p w:rsidR="00825DE8" w:rsidRDefault="00825DE8"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825DE8" w:rsidRDefault="00825DE8" w:rsidP="001F2BA5">
                      <w:pPr>
                        <w:pStyle w:val="Sinespaciado"/>
                      </w:pPr>
                      <w:r>
                        <w:t>UserBean userBean = (UserBean) request.getSession().getAttribute(USERBEAN_ATTR);</w:t>
                      </w:r>
                      <w:r>
                        <w:tab/>
                      </w:r>
                    </w:p>
                    <w:p w:rsidR="00825DE8" w:rsidRDefault="00825DE8" w:rsidP="001F2BA5">
                      <w:pPr>
                        <w:pStyle w:val="Sinespaciado"/>
                      </w:pPr>
                      <w:r>
                        <w:tab/>
                      </w:r>
                      <w:r>
                        <w:tab/>
                      </w:r>
                    </w:p>
                    <w:p w:rsidR="00825DE8" w:rsidRDefault="00825DE8" w:rsidP="001F2BA5">
                      <w:pPr>
                        <w:pStyle w:val="Sinespaciado"/>
                      </w:pPr>
                      <w:r>
                        <w:t>ClientConfig clientConfig=new ClientConfig();</w:t>
                      </w:r>
                    </w:p>
                    <w:p w:rsidR="00825DE8" w:rsidRDefault="00825DE8" w:rsidP="001F2BA5">
                      <w:pPr>
                        <w:pStyle w:val="Sinespaciado"/>
                      </w:pPr>
                    </w:p>
                    <w:p w:rsidR="00825DE8" w:rsidRDefault="00825DE8" w:rsidP="001F2BA5">
                      <w:pPr>
                        <w:pStyle w:val="Sinespaciado"/>
                      </w:pPr>
                      <w:r>
                        <w:t>clientConfig.register(Headers.class);</w:t>
                      </w:r>
                    </w:p>
                    <w:p w:rsidR="00825DE8" w:rsidRDefault="00825DE8" w:rsidP="001F2BA5">
                      <w:pPr>
                        <w:pStyle w:val="Sinespaciado"/>
                      </w:pPr>
                    </w:p>
                    <w:p w:rsidR="00825DE8" w:rsidRDefault="00825DE8" w:rsidP="001F2BA5">
                      <w:pPr>
                        <w:pStyle w:val="Sinespaciado"/>
                      </w:pPr>
                      <w:r>
                        <w:t>Client client=ClientBuilder.newClient(clientConfig);</w:t>
                      </w:r>
                    </w:p>
                    <w:p w:rsidR="00825DE8" w:rsidRDefault="00825DE8" w:rsidP="001F2BA5">
                      <w:pPr>
                        <w:pStyle w:val="Sinespaciado"/>
                      </w:pPr>
                    </w:p>
                    <w:p w:rsidR="00825DE8" w:rsidRDefault="00825DE8" w:rsidP="001F2BA5">
                      <w:pPr>
                        <w:pStyle w:val="Sinespaciado"/>
                      </w:pPr>
                      <w:r>
                        <w:t>WebTarget targetTopics = client.target("http://localhost:8080/SparrowEJB2/rest/chips/topics");</w:t>
                      </w:r>
                    </w:p>
                    <w:p w:rsidR="00825DE8" w:rsidRDefault="00825DE8" w:rsidP="001F2BA5">
                      <w:pPr>
                        <w:pStyle w:val="Sinespaciado"/>
                      </w:pPr>
                    </w:p>
                    <w:p w:rsidR="00825DE8" w:rsidRDefault="00825DE8"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lastRenderedPageBreak/>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pero no tendría datos que mostrar.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65pt" o:ole="">
            <v:imagedata r:id="rId106" o:title=""/>
          </v:shape>
          <o:OLEObject Type="Embed" ProgID="Visio.Drawing.15" ShapeID="_x0000_i1065" DrawAspect="Content" ObjectID="_1502707696"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82605D">
        <w:rPr>
          <w:noProof/>
        </w:rPr>
        <w:t>23</w:t>
      </w:r>
      <w:r>
        <w:fldChar w:fldCharType="end"/>
      </w:r>
    </w:p>
    <w:p w:rsidR="002F360E" w:rsidRPr="002F360E" w:rsidRDefault="002F360E" w:rsidP="002F360E"/>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con el password o con un mensaje de error. El servlet </w:t>
      </w:r>
      <w:r w:rsidR="00C62643">
        <w:t xml:space="preserve">RecuperaPassword </w:t>
      </w:r>
      <w:r>
        <w:t xml:space="preserve">recibe los datos y </w:t>
      </w:r>
      <w:r>
        <w:lastRenderedPageBreak/>
        <w:t xml:space="preserve">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8" o:title=""/>
          </v:shape>
          <o:OLEObject Type="Embed" ProgID="Visio.Drawing.15" ShapeID="_x0000_i1066" DrawAspect="Content" ObjectID="_1502707697"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82605D">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lastRenderedPageBreak/>
        <w:t>Al pulsar sobre el enlace de un tema se llama al servlet ViewByTag que lleva el parámetro tag para saber que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lastRenderedPageBreak/>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825DE8" w:rsidRDefault="0068356C" w:rsidP="0068356C">
      <w:r>
        <w:t xml:space="preserve">El cliente debe ser lo mas parecido posible a la aplicación original, puesto que esta fue pogramada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25</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26</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27</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28</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29</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30</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31</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32</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33</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34</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35</w:t>
      </w:r>
      <w:r>
        <w:fldChar w:fldCharType="end"/>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En este cliente entonces se van a utilizar las librerías jQuery para el envio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r>
        <w:t>Ajax</w:t>
      </w:r>
    </w:p>
    <w:p w:rsidR="001C4BBF" w:rsidRDefault="001C4BBF" w:rsidP="001C4BBF">
      <w:r>
        <w:rPr>
          <w:noProof/>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1C4BBF" w:rsidRDefault="001C4BBF" w:rsidP="001C4BBF">
                            <w:pPr>
                              <w:pStyle w:val="Sinespaciado"/>
                            </w:pPr>
                            <w:r>
                              <w:t xml:space="preserve">  $.ajax({</w:t>
                            </w:r>
                          </w:p>
                          <w:p w:rsidR="001C4BBF" w:rsidRDefault="001C4BBF" w:rsidP="001C4BBF">
                            <w:pPr>
                              <w:pStyle w:val="Sinespaciado"/>
                            </w:pPr>
                            <w:r>
                              <w:t xml:space="preserve">        headers: {</w:t>
                            </w:r>
                          </w:p>
                          <w:p w:rsidR="001C4BBF" w:rsidRDefault="001C4BBF" w:rsidP="001C4BBF">
                            <w:pPr>
                              <w:pStyle w:val="Sinespaciado"/>
                            </w:pPr>
                            <w:r>
                              <w:t xml:space="preserve">            'Accept': 'application/json',</w:t>
                            </w:r>
                          </w:p>
                          <w:p w:rsidR="001C4BBF" w:rsidRDefault="001C4BBF" w:rsidP="001C4BBF">
                            <w:pPr>
                              <w:pStyle w:val="Sinespaciado"/>
                            </w:pPr>
                            <w:r>
                              <w:t xml:space="preserve">            'Content-Type': 'application/json'            </w:t>
                            </w:r>
                          </w:p>
                          <w:p w:rsidR="001C4BBF" w:rsidRDefault="001C4BBF" w:rsidP="001C4BBF">
                            <w:pPr>
                              <w:pStyle w:val="Sinespaciado"/>
                            </w:pPr>
                            <w:r>
                              <w:t xml:space="preserve">        },</w:t>
                            </w:r>
                          </w:p>
                          <w:p w:rsidR="001C4BBF" w:rsidRDefault="001C4BBF" w:rsidP="001C4BBF">
                            <w:pPr>
                              <w:pStyle w:val="Sinespaciado"/>
                            </w:pPr>
                            <w:r>
                              <w:t xml:space="preserve">        'type': 'POST',</w:t>
                            </w:r>
                          </w:p>
                          <w:p w:rsidR="001C4BBF" w:rsidRDefault="001C4BBF" w:rsidP="001C4BBF">
                            <w:pPr>
                              <w:pStyle w:val="Sinespaciado"/>
                            </w:pPr>
                            <w:r>
                              <w:t xml:space="preserve">        'url': url,</w:t>
                            </w:r>
                          </w:p>
                          <w:p w:rsidR="001C4BBF" w:rsidRDefault="001C4BBF" w:rsidP="001C4BBF">
                            <w:pPr>
                              <w:pStyle w:val="Sinespaciado"/>
                            </w:pPr>
                            <w:r>
                              <w:t xml:space="preserve">        'data': data,</w:t>
                            </w:r>
                          </w:p>
                          <w:p w:rsidR="001C4BBF" w:rsidRDefault="001C4BBF" w:rsidP="001C4BBF">
                            <w:pPr>
                              <w:pStyle w:val="Sinespaciado"/>
                            </w:pPr>
                            <w:r>
                              <w:t xml:space="preserve">        'dataType': 'json',</w:t>
                            </w:r>
                          </w:p>
                          <w:p w:rsidR="001C4BBF" w:rsidRDefault="001C4BBF" w:rsidP="001C4BBF">
                            <w:pPr>
                              <w:pStyle w:val="Sinespaciado"/>
                            </w:pPr>
                            <w:r>
                              <w:t xml:space="preserve">        'complete': funcion(),</w:t>
                            </w:r>
                          </w:p>
                          <w:p w:rsidR="001C4BBF" w:rsidRDefault="001C4BBF" w:rsidP="001C4BBF">
                            <w:pPr>
                              <w:pStyle w:val="Sinespaciado"/>
                            </w:pPr>
                            <w:r>
                              <w:t xml:space="preserve">        'error': function () {</w:t>
                            </w:r>
                          </w:p>
                          <w:p w:rsidR="001C4BBF" w:rsidRDefault="001C4BBF" w:rsidP="001C4BBF">
                            <w:pPr>
                              <w:pStyle w:val="Sinespaciado"/>
                            </w:pPr>
                            <w:r>
                              <w:t xml:space="preserve">            alert("Error enviando datos");</w:t>
                            </w:r>
                          </w:p>
                          <w:p w:rsidR="001C4BBF" w:rsidRDefault="001C4BBF" w:rsidP="001C4BBF">
                            <w:pPr>
                              <w:pStyle w:val="Sinespaciado"/>
                            </w:pPr>
                            <w:r>
                              <w:t xml:space="preserve">        }</w:t>
                            </w:r>
                          </w:p>
                          <w:p w:rsidR="001C4BBF" w:rsidRDefault="001C4BBF"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1C4BBF" w:rsidRDefault="001C4BBF" w:rsidP="001C4BBF">
                      <w:pPr>
                        <w:pStyle w:val="Sinespaciado"/>
                      </w:pPr>
                      <w:r>
                        <w:t xml:space="preserve">  $.ajax({</w:t>
                      </w:r>
                    </w:p>
                    <w:p w:rsidR="001C4BBF" w:rsidRDefault="001C4BBF" w:rsidP="001C4BBF">
                      <w:pPr>
                        <w:pStyle w:val="Sinespaciado"/>
                      </w:pPr>
                      <w:r>
                        <w:t xml:space="preserve">        headers: {</w:t>
                      </w:r>
                    </w:p>
                    <w:p w:rsidR="001C4BBF" w:rsidRDefault="001C4BBF" w:rsidP="001C4BBF">
                      <w:pPr>
                        <w:pStyle w:val="Sinespaciado"/>
                      </w:pPr>
                      <w:r>
                        <w:t xml:space="preserve">            'Accept': 'application/json',</w:t>
                      </w:r>
                    </w:p>
                    <w:p w:rsidR="001C4BBF" w:rsidRDefault="001C4BBF" w:rsidP="001C4BBF">
                      <w:pPr>
                        <w:pStyle w:val="Sinespaciado"/>
                      </w:pPr>
                      <w:r>
                        <w:t xml:space="preserve">            'Content-Type': 'application/json'            </w:t>
                      </w:r>
                    </w:p>
                    <w:p w:rsidR="001C4BBF" w:rsidRDefault="001C4BBF" w:rsidP="001C4BBF">
                      <w:pPr>
                        <w:pStyle w:val="Sinespaciado"/>
                      </w:pPr>
                      <w:r>
                        <w:t xml:space="preserve">        },</w:t>
                      </w:r>
                    </w:p>
                    <w:p w:rsidR="001C4BBF" w:rsidRDefault="001C4BBF" w:rsidP="001C4BBF">
                      <w:pPr>
                        <w:pStyle w:val="Sinespaciado"/>
                      </w:pPr>
                      <w:r>
                        <w:t xml:space="preserve">        'type': 'POST',</w:t>
                      </w:r>
                    </w:p>
                    <w:p w:rsidR="001C4BBF" w:rsidRDefault="001C4BBF" w:rsidP="001C4BBF">
                      <w:pPr>
                        <w:pStyle w:val="Sinespaciado"/>
                      </w:pPr>
                      <w:r>
                        <w:t xml:space="preserve">        'url': url,</w:t>
                      </w:r>
                    </w:p>
                    <w:p w:rsidR="001C4BBF" w:rsidRDefault="001C4BBF" w:rsidP="001C4BBF">
                      <w:pPr>
                        <w:pStyle w:val="Sinespaciado"/>
                      </w:pPr>
                      <w:r>
                        <w:t xml:space="preserve">        'data': data,</w:t>
                      </w:r>
                    </w:p>
                    <w:p w:rsidR="001C4BBF" w:rsidRDefault="001C4BBF" w:rsidP="001C4BBF">
                      <w:pPr>
                        <w:pStyle w:val="Sinespaciado"/>
                      </w:pPr>
                      <w:r>
                        <w:t xml:space="preserve">        'dataType': 'json',</w:t>
                      </w:r>
                    </w:p>
                    <w:p w:rsidR="001C4BBF" w:rsidRDefault="001C4BBF" w:rsidP="001C4BBF">
                      <w:pPr>
                        <w:pStyle w:val="Sinespaciado"/>
                      </w:pPr>
                      <w:r>
                        <w:t xml:space="preserve">        'complete': funcion(),</w:t>
                      </w:r>
                    </w:p>
                    <w:p w:rsidR="001C4BBF" w:rsidRDefault="001C4BBF" w:rsidP="001C4BBF">
                      <w:pPr>
                        <w:pStyle w:val="Sinespaciado"/>
                      </w:pPr>
                      <w:r>
                        <w:t xml:space="preserve">        'error': function () {</w:t>
                      </w:r>
                    </w:p>
                    <w:p w:rsidR="001C4BBF" w:rsidRDefault="001C4BBF" w:rsidP="001C4BBF">
                      <w:pPr>
                        <w:pStyle w:val="Sinespaciado"/>
                      </w:pPr>
                      <w:r>
                        <w:t xml:space="preserve">            alert("Error enviando datos");</w:t>
                      </w:r>
                    </w:p>
                    <w:p w:rsidR="001C4BBF" w:rsidRDefault="001C4BBF" w:rsidP="001C4BBF">
                      <w:pPr>
                        <w:pStyle w:val="Sinespaciado"/>
                      </w:pPr>
                      <w:r>
                        <w:t xml:space="preserve">        }</w:t>
                      </w:r>
                    </w:p>
                    <w:p w:rsidR="001C4BBF" w:rsidRDefault="001C4BBF" w:rsidP="001C4BBF">
                      <w:pPr>
                        <w:pStyle w:val="Sinespaciado"/>
                      </w:pPr>
                      <w:r>
                        <w:t xml:space="preserve">    })</w:t>
                      </w:r>
                    </w:p>
                  </w:txbxContent>
                </v:textbox>
                <w10:wrap type="topAndBottom" anchorx="margin"/>
              </v:shape>
            </w:pict>
          </mc:Fallback>
        </mc:AlternateContent>
      </w:r>
      <w:r>
        <w:t>Mediante jQuery las llamadas Ajax para el envío y recepción de datos son fáciles de hacer no hay mas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El problema de Ajax o de una llamada http normal es que es asíncrona. Esto siginifica que no podemos hacer una función que devuelva los datos recibidos porque hasta que no se ha terminado la transferencia estos no existen. Cuando esta 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8" type="#_x0000_t75" style="width:86.3pt;height:334.55pt" o:ole="">
            <v:imagedata r:id="rId121" o:title=""/>
          </v:shape>
          <o:OLEObject Type="Embed" ProgID="Visio.Drawing.15" ShapeID="_x0000_i1068" DrawAspect="Content" ObjectID="_1502707698" r:id="rId122"/>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r>
        <w:t>datos.js</w:t>
      </w:r>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643556" w:rsidP="00643556">
      <w:pPr>
        <w:jc w:val="center"/>
      </w:pPr>
      <w:r>
        <w:object w:dxaOrig="3721" w:dyaOrig="7080">
          <v:shape id="_x0000_i1067" type="#_x0000_t75" style="width:186.05pt;height:354pt" o:ole="">
            <v:imagedata r:id="rId123" o:title=""/>
          </v:shape>
          <o:OLEObject Type="Embed" ProgID="Visio.Drawing.15" ShapeID="_x0000_i1067" DrawAspect="Content" ObjectID="_1502707699" r:id="rId124"/>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r>
        <w:t>Volviendo de Ajax</w:t>
      </w:r>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3C7CB6" w:rsidRDefault="003C7CB6" w:rsidP="003C7CB6">
                            <w:r>
                              <w:t xml:space="preserve">&lt;div </w:t>
                            </w:r>
                            <w:r>
                              <w:t>class="tapar" id="tapa"&gt;&lt;/div&gt;</w:t>
                            </w:r>
                          </w:p>
                          <w:p w:rsidR="003C7CB6" w:rsidRDefault="003C7CB6" w:rsidP="003C7CB6">
                            <w:r>
                              <w:t>&lt;div class="ventanaVolver"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3C7CB6" w:rsidRDefault="003C7CB6" w:rsidP="003C7CB6">
                      <w:r>
                        <w:t xml:space="preserve">&lt;div </w:t>
                      </w:r>
                      <w:r>
                        <w:t>class="tapar" id="tapa"&gt;&lt;/div&gt;</w:t>
                      </w:r>
                    </w:p>
                    <w:p w:rsidR="003C7CB6" w:rsidRDefault="003C7CB6" w:rsidP="003C7CB6">
                      <w:r>
                        <w:t>&lt;div class="ventanaVolver"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r>
        <w:t>Seguridad y Login</w:t>
      </w:r>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25" o:title=""/>
          </v:shape>
          <o:OLEObject Type="Embed" ProgID="Visio.Drawing.15" ShapeID="_x0000_i1069" DrawAspect="Content" ObjectID="_1502707700" r:id="rId126"/>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7">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r>
        <w:t>Casos de uso</w:t>
      </w:r>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Para añadir un usuario nuevo a la aplicación se utiliza la página registraUsuario. En esta hay que introducir la clave dos veces y se comparan las claves, si estas coinciden el botón de envío se activa. Al pulsar este botón se llamara a la función generaClave. Esta recoge la clave que ha escrito y llama a la función genKey del servicio para que se la devuelva codificada en SHA-256.</w:t>
      </w:r>
    </w:p>
    <w:p w:rsidR="001B6128" w:rsidRPr="001B6128" w:rsidRDefault="00E13954" w:rsidP="00B159F2">
      <w:r>
        <w:t>Una vez tenemos la clave codificada se recoge el resto de datos del formulario y los guarda en un objeto de tipo Usuario.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A continuación se enviará el objeto al servicio a la dirección resetPassword mediante getSetData ya que espera a que se devuelva un resultado. Este resultado se mostrará en pantalla con la función verPass.</w:t>
      </w:r>
    </w:p>
    <w:p w:rsidR="00DE24B9" w:rsidRDefault="00DE24B9" w:rsidP="00643556"/>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Pr="00DE24B9" w:rsidRDefault="00D337F2" w:rsidP="00643556">
      <w:bookmarkStart w:id="0" w:name="_GoBack"/>
      <w:bookmarkEnd w:id="0"/>
    </w:p>
    <w:sectPr w:rsidR="00D337F2" w:rsidRPr="00DE24B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C68" w:rsidRDefault="00932C68" w:rsidP="00662D81">
      <w:pPr>
        <w:spacing w:after="0" w:line="240" w:lineRule="auto"/>
      </w:pPr>
      <w:r>
        <w:separator/>
      </w:r>
    </w:p>
  </w:endnote>
  <w:endnote w:type="continuationSeparator" w:id="0">
    <w:p w:rsidR="00932C68" w:rsidRDefault="00932C68"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C68" w:rsidRDefault="00932C68" w:rsidP="00662D81">
      <w:pPr>
        <w:spacing w:after="0" w:line="240" w:lineRule="auto"/>
      </w:pPr>
      <w:r>
        <w:separator/>
      </w:r>
    </w:p>
  </w:footnote>
  <w:footnote w:type="continuationSeparator" w:id="0">
    <w:p w:rsidR="00932C68" w:rsidRDefault="00932C68"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528BF"/>
    <w:rsid w:val="00062A04"/>
    <w:rsid w:val="000719B8"/>
    <w:rsid w:val="00084BCA"/>
    <w:rsid w:val="000A015B"/>
    <w:rsid w:val="000A5A19"/>
    <w:rsid w:val="000E55D5"/>
    <w:rsid w:val="000E72EE"/>
    <w:rsid w:val="000F183E"/>
    <w:rsid w:val="00107C0C"/>
    <w:rsid w:val="00112F8D"/>
    <w:rsid w:val="001419FB"/>
    <w:rsid w:val="00142B3C"/>
    <w:rsid w:val="0015136F"/>
    <w:rsid w:val="001A331B"/>
    <w:rsid w:val="001B4889"/>
    <w:rsid w:val="001B6128"/>
    <w:rsid w:val="001C1162"/>
    <w:rsid w:val="001C3EE5"/>
    <w:rsid w:val="001C4BBF"/>
    <w:rsid w:val="001C76BB"/>
    <w:rsid w:val="001D784F"/>
    <w:rsid w:val="001F0FF0"/>
    <w:rsid w:val="001F2BA5"/>
    <w:rsid w:val="002252F9"/>
    <w:rsid w:val="0022546F"/>
    <w:rsid w:val="002435D9"/>
    <w:rsid w:val="0026242B"/>
    <w:rsid w:val="002677F2"/>
    <w:rsid w:val="00287B8D"/>
    <w:rsid w:val="0029471A"/>
    <w:rsid w:val="002C3004"/>
    <w:rsid w:val="002C44E2"/>
    <w:rsid w:val="002C5674"/>
    <w:rsid w:val="002C7524"/>
    <w:rsid w:val="002C7CFA"/>
    <w:rsid w:val="002D1C10"/>
    <w:rsid w:val="002E3842"/>
    <w:rsid w:val="002F360E"/>
    <w:rsid w:val="003079EB"/>
    <w:rsid w:val="00360BBD"/>
    <w:rsid w:val="00395369"/>
    <w:rsid w:val="003C69EC"/>
    <w:rsid w:val="003C7CB6"/>
    <w:rsid w:val="003E3F86"/>
    <w:rsid w:val="003E55A6"/>
    <w:rsid w:val="00406C42"/>
    <w:rsid w:val="00417F15"/>
    <w:rsid w:val="00427EE3"/>
    <w:rsid w:val="0044022A"/>
    <w:rsid w:val="004704CD"/>
    <w:rsid w:val="00487885"/>
    <w:rsid w:val="004930E2"/>
    <w:rsid w:val="004A7BF9"/>
    <w:rsid w:val="004B2AAB"/>
    <w:rsid w:val="004D3DA5"/>
    <w:rsid w:val="004F4A87"/>
    <w:rsid w:val="00536A6D"/>
    <w:rsid w:val="00586D54"/>
    <w:rsid w:val="00590B5A"/>
    <w:rsid w:val="005A2F13"/>
    <w:rsid w:val="005A747F"/>
    <w:rsid w:val="005B1359"/>
    <w:rsid w:val="005B54FB"/>
    <w:rsid w:val="00601232"/>
    <w:rsid w:val="0061045D"/>
    <w:rsid w:val="00631216"/>
    <w:rsid w:val="0064176D"/>
    <w:rsid w:val="00643556"/>
    <w:rsid w:val="006546A2"/>
    <w:rsid w:val="00662D81"/>
    <w:rsid w:val="00666510"/>
    <w:rsid w:val="006705CC"/>
    <w:rsid w:val="00672578"/>
    <w:rsid w:val="00672DDB"/>
    <w:rsid w:val="0068356C"/>
    <w:rsid w:val="00687107"/>
    <w:rsid w:val="006B7D12"/>
    <w:rsid w:val="006E138A"/>
    <w:rsid w:val="006F1B71"/>
    <w:rsid w:val="006F3F93"/>
    <w:rsid w:val="007138A7"/>
    <w:rsid w:val="00731DA2"/>
    <w:rsid w:val="00747A1C"/>
    <w:rsid w:val="00761151"/>
    <w:rsid w:val="007720DE"/>
    <w:rsid w:val="0077539E"/>
    <w:rsid w:val="007A7673"/>
    <w:rsid w:val="007B2277"/>
    <w:rsid w:val="007D638A"/>
    <w:rsid w:val="007E40E5"/>
    <w:rsid w:val="007F2DC5"/>
    <w:rsid w:val="007F4221"/>
    <w:rsid w:val="00825DE8"/>
    <w:rsid w:val="0082605D"/>
    <w:rsid w:val="00843910"/>
    <w:rsid w:val="008545FA"/>
    <w:rsid w:val="00876DBA"/>
    <w:rsid w:val="0088466A"/>
    <w:rsid w:val="008852F2"/>
    <w:rsid w:val="00897423"/>
    <w:rsid w:val="008978CB"/>
    <w:rsid w:val="008A2C3C"/>
    <w:rsid w:val="008D1D22"/>
    <w:rsid w:val="008E6B5B"/>
    <w:rsid w:val="008F12CF"/>
    <w:rsid w:val="00927B4A"/>
    <w:rsid w:val="00932C68"/>
    <w:rsid w:val="00934F27"/>
    <w:rsid w:val="00936EBD"/>
    <w:rsid w:val="0094532F"/>
    <w:rsid w:val="00946042"/>
    <w:rsid w:val="009834DE"/>
    <w:rsid w:val="009A083C"/>
    <w:rsid w:val="009A74E7"/>
    <w:rsid w:val="009B4EAF"/>
    <w:rsid w:val="009C1119"/>
    <w:rsid w:val="009D2487"/>
    <w:rsid w:val="009F006B"/>
    <w:rsid w:val="00A070FB"/>
    <w:rsid w:val="00A10983"/>
    <w:rsid w:val="00A160CB"/>
    <w:rsid w:val="00A27C3C"/>
    <w:rsid w:val="00A46444"/>
    <w:rsid w:val="00A75251"/>
    <w:rsid w:val="00A8103D"/>
    <w:rsid w:val="00A83439"/>
    <w:rsid w:val="00AA1F2F"/>
    <w:rsid w:val="00AB2EF4"/>
    <w:rsid w:val="00AB4A40"/>
    <w:rsid w:val="00AC06A0"/>
    <w:rsid w:val="00AD6C81"/>
    <w:rsid w:val="00B13A3C"/>
    <w:rsid w:val="00B159F2"/>
    <w:rsid w:val="00B7087A"/>
    <w:rsid w:val="00BA7AC9"/>
    <w:rsid w:val="00BE22F0"/>
    <w:rsid w:val="00BF55F9"/>
    <w:rsid w:val="00BF6183"/>
    <w:rsid w:val="00C217C8"/>
    <w:rsid w:val="00C2188C"/>
    <w:rsid w:val="00C23ED6"/>
    <w:rsid w:val="00C32FEA"/>
    <w:rsid w:val="00C616F2"/>
    <w:rsid w:val="00C62643"/>
    <w:rsid w:val="00C66BAA"/>
    <w:rsid w:val="00CA4B76"/>
    <w:rsid w:val="00CF7EC8"/>
    <w:rsid w:val="00D10C7C"/>
    <w:rsid w:val="00D10DE6"/>
    <w:rsid w:val="00D337F2"/>
    <w:rsid w:val="00D35D0D"/>
    <w:rsid w:val="00DA146E"/>
    <w:rsid w:val="00DB2F14"/>
    <w:rsid w:val="00DC0202"/>
    <w:rsid w:val="00DD4A32"/>
    <w:rsid w:val="00DE24B9"/>
    <w:rsid w:val="00E13954"/>
    <w:rsid w:val="00E358F8"/>
    <w:rsid w:val="00E520F2"/>
    <w:rsid w:val="00F0387C"/>
    <w:rsid w:val="00F20136"/>
    <w:rsid w:val="00F465AD"/>
    <w:rsid w:val="00F534BC"/>
    <w:rsid w:val="00F713D8"/>
    <w:rsid w:val="00FA6922"/>
    <w:rsid w:val="00FC707A"/>
    <w:rsid w:val="00FD30BD"/>
    <w:rsid w:val="00FD696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Dibujo_de_Microsoft_Visio14.vsdx"/><Relationship Id="rId63" Type="http://schemas.openxmlformats.org/officeDocument/2006/relationships/package" Target="embeddings/Dibujo_de_Microsoft_Visio22.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Dibujo_de_Microsoft_Visio35.vsdx"/><Relationship Id="rId112" Type="http://schemas.openxmlformats.org/officeDocument/2006/relationships/image" Target="media/image60.png"/><Relationship Id="rId16" Type="http://schemas.openxmlformats.org/officeDocument/2006/relationships/image" Target="media/image4.png"/><Relationship Id="rId107" Type="http://schemas.openxmlformats.org/officeDocument/2006/relationships/package" Target="embeddings/Dibujo_de_Microsoft_Visio41.vsdx"/><Relationship Id="rId11" Type="http://schemas.openxmlformats.org/officeDocument/2006/relationships/image" Target="media/image2.emf"/><Relationship Id="rId32" Type="http://schemas.openxmlformats.org/officeDocument/2006/relationships/image" Target="media/image16.emf"/><Relationship Id="rId37" Type="http://schemas.openxmlformats.org/officeDocument/2006/relationships/package" Target="embeddings/Dibujo_de_Microsoft_Visio9.vsdx"/><Relationship Id="rId53" Type="http://schemas.openxmlformats.org/officeDocument/2006/relationships/package" Target="embeddings/Dibujo_de_Microsoft_Visio17.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123" Type="http://schemas.openxmlformats.org/officeDocument/2006/relationships/image" Target="media/image70.emf"/><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package" Target="embeddings/Dibujo_de_Microsoft_Visio4.vsdx"/><Relationship Id="rId43" Type="http://schemas.openxmlformats.org/officeDocument/2006/relationships/package" Target="embeddings/Dibujo_de_Microsoft_Visio12.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package" Target="embeddings/Dibujo_de_Microsoft_Visio25.vsdx"/><Relationship Id="rId113" Type="http://schemas.openxmlformats.org/officeDocument/2006/relationships/image" Target="media/image61.png"/><Relationship Id="rId118" Type="http://schemas.openxmlformats.org/officeDocument/2006/relationships/image" Target="media/image66.png"/><Relationship Id="rId80" Type="http://schemas.openxmlformats.org/officeDocument/2006/relationships/image" Target="media/image40.emf"/><Relationship Id="rId85" Type="http://schemas.openxmlformats.org/officeDocument/2006/relationships/package" Target="embeddings/Dibujo_de_Microsoft_Visio33.vsdx"/><Relationship Id="rId12" Type="http://schemas.openxmlformats.org/officeDocument/2006/relationships/package" Target="embeddings/Dibujo_de_Microsoft_Visio2.vsdx"/><Relationship Id="rId17" Type="http://schemas.openxmlformats.org/officeDocument/2006/relationships/image" Target="media/image5.emf"/><Relationship Id="rId33" Type="http://schemas.openxmlformats.org/officeDocument/2006/relationships/package" Target="embeddings/Dibujo_de_Microsoft_Visio7.vsdx"/><Relationship Id="rId38" Type="http://schemas.openxmlformats.org/officeDocument/2006/relationships/image" Target="media/image19.emf"/><Relationship Id="rId59" Type="http://schemas.openxmlformats.org/officeDocument/2006/relationships/package" Target="embeddings/Dibujo_de_Microsoft_Visio20.vsdx"/><Relationship Id="rId103" Type="http://schemas.openxmlformats.org/officeDocument/2006/relationships/image" Target="media/image54.jpg"/><Relationship Id="rId108" Type="http://schemas.openxmlformats.org/officeDocument/2006/relationships/image" Target="media/image57.emf"/><Relationship Id="rId124" Type="http://schemas.openxmlformats.org/officeDocument/2006/relationships/package" Target="embeddings/Dibujo_de_Microsoft_Visio44.vsdx"/><Relationship Id="rId129" Type="http://schemas.openxmlformats.org/officeDocument/2006/relationships/theme" Target="theme/theme1.xml"/><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package" Target="embeddings/Dibujo_de_Microsoft_Visio28.vsdx"/><Relationship Id="rId91" Type="http://schemas.openxmlformats.org/officeDocument/2006/relationships/image" Target="media/image46.emf"/><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4.emf"/><Relationship Id="rId49" Type="http://schemas.openxmlformats.org/officeDocument/2006/relationships/package" Target="embeddings/Dibujo_de_Microsoft_Visio15.vsdx"/><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package" Target="embeddings/Dibujo_de_Microsoft_Visio23.vsdx"/><Relationship Id="rId81" Type="http://schemas.openxmlformats.org/officeDocument/2006/relationships/package" Target="embeddings/Dibujo_de_Microsoft_Visio31.vsdx"/><Relationship Id="rId86" Type="http://schemas.openxmlformats.org/officeDocument/2006/relationships/image" Target="media/image43.emf"/><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120" Type="http://schemas.openxmlformats.org/officeDocument/2006/relationships/image" Target="media/image68.png"/><Relationship Id="rId125" Type="http://schemas.openxmlformats.org/officeDocument/2006/relationships/image" Target="media/image71.emf"/><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110" Type="http://schemas.openxmlformats.org/officeDocument/2006/relationships/image" Target="media/image58.png"/><Relationship Id="rId115" Type="http://schemas.openxmlformats.org/officeDocument/2006/relationships/image" Target="media/image63.png"/><Relationship Id="rId61" Type="http://schemas.openxmlformats.org/officeDocument/2006/relationships/package" Target="embeddings/Dibujo_de_Microsoft_Visio21.vsdx"/><Relationship Id="rId82" Type="http://schemas.openxmlformats.org/officeDocument/2006/relationships/image" Target="media/image41.emf"/><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image" Target="media/image15.emf"/><Relationship Id="rId35" Type="http://schemas.openxmlformats.org/officeDocument/2006/relationships/package" Target="embeddings/Dibujo_de_Microsoft_Visio8.vsdx"/><Relationship Id="rId56" Type="http://schemas.openxmlformats.org/officeDocument/2006/relationships/image" Target="media/image28.emf"/><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126" Type="http://schemas.openxmlformats.org/officeDocument/2006/relationships/package" Target="embeddings/Dibujo_de_Microsoft_Visio45.vsdx"/><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image" Target="media/image69.emf"/><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package" Target="embeddings/Dibujo_de_Microsoft_Visio24.vsdx"/><Relationship Id="rId116" Type="http://schemas.openxmlformats.org/officeDocument/2006/relationships/image" Target="media/image64.png"/><Relationship Id="rId20" Type="http://schemas.openxmlformats.org/officeDocument/2006/relationships/image" Target="media/image7.png"/><Relationship Id="rId41" Type="http://schemas.openxmlformats.org/officeDocument/2006/relationships/package" Target="embeddings/Dibujo_de_Microsoft_Visio11.vsdx"/><Relationship Id="rId62" Type="http://schemas.openxmlformats.org/officeDocument/2006/relationships/image" Target="media/image31.emf"/><Relationship Id="rId83" Type="http://schemas.openxmlformats.org/officeDocument/2006/relationships/package" Target="embeddings/Dibujo_de_Microsoft_Visio32.vsdx"/><Relationship Id="rId88" Type="http://schemas.openxmlformats.org/officeDocument/2006/relationships/image" Target="media/image44.emf"/><Relationship Id="rId111" Type="http://schemas.openxmlformats.org/officeDocument/2006/relationships/image" Target="media/image59.png"/><Relationship Id="rId15" Type="http://schemas.openxmlformats.org/officeDocument/2006/relationships/image" Target="media/image3.png"/><Relationship Id="rId36" Type="http://schemas.openxmlformats.org/officeDocument/2006/relationships/image" Target="media/image18.emf"/><Relationship Id="rId57" Type="http://schemas.openxmlformats.org/officeDocument/2006/relationships/package" Target="embeddings/Dibujo_de_Microsoft_Visio19.vsdx"/><Relationship Id="rId106" Type="http://schemas.openxmlformats.org/officeDocument/2006/relationships/image" Target="media/image56.emf"/><Relationship Id="rId127" Type="http://schemas.openxmlformats.org/officeDocument/2006/relationships/image" Target="media/image72.png"/><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52" Type="http://schemas.openxmlformats.org/officeDocument/2006/relationships/image" Target="media/image26.emf"/><Relationship Id="rId73" Type="http://schemas.openxmlformats.org/officeDocument/2006/relationships/package" Target="embeddings/Dibujo_de_Microsoft_Visio27.vsdx"/><Relationship Id="rId78" Type="http://schemas.openxmlformats.org/officeDocument/2006/relationships/image" Target="media/image39.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package" Target="embeddings/Dibujo_de_Microsoft_Visio43.vsdx"/><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2BE218C-8C24-444B-91EC-26FE0469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1534</TotalTime>
  <Pages>52</Pages>
  <Words>11910</Words>
  <Characters>65506</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23</cp:revision>
  <dcterms:created xsi:type="dcterms:W3CDTF">2015-08-18T16:13:00Z</dcterms:created>
  <dcterms:modified xsi:type="dcterms:W3CDTF">2015-09-02T11:58:00Z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