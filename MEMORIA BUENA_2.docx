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46E" w:rsidRDefault="00DA146E" w:rsidP="00FD696E">
      <w:pPr>
        <w:pStyle w:val="Puesto"/>
        <w:ind w:left="708" w:hanging="708"/>
      </w:pPr>
      <w:r>
        <w:t>Servicios RESTFUL en J2EE</w:t>
      </w:r>
    </w:p>
    <w:p w:rsidR="00DA146E" w:rsidRDefault="00DA146E" w:rsidP="00DA146E">
      <w:pPr>
        <w:pStyle w:val="Ttulo1"/>
      </w:pPr>
      <w:r>
        <w:t xml:space="preserve"> Introducción</w:t>
      </w:r>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3224052"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8019AC">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 xml:space="preserve">ginas web en formato </w:t>
      </w:r>
      <w:r w:rsidR="00E1492C">
        <w:t>HTML</w:t>
      </w:r>
      <w:r w:rsidR="00C616F2">
        <w:t xml:space="preserve">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3224053"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8019AC">
        <w:rPr>
          <w:noProof/>
        </w:rPr>
        <w:t>2</w:t>
      </w:r>
      <w:r>
        <w:fldChar w:fldCharType="end"/>
      </w:r>
    </w:p>
    <w:p w:rsidR="00DA146E" w:rsidRDefault="00DA146E" w:rsidP="00DA146E">
      <w:r>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r>
        <w:t xml:space="preserve">Motivación y </w:t>
      </w:r>
      <w:r w:rsidR="009834DE" w:rsidRPr="009834DE">
        <w:t>objetivos</w:t>
      </w:r>
    </w:p>
    <w:p w:rsidR="00DA146E" w:rsidRPr="00DA146E" w:rsidRDefault="00DA146E" w:rsidP="00DA146E">
      <w:pPr>
        <w:pStyle w:val="Ttulo2"/>
      </w:pPr>
      <w:r w:rsidRPr="00DA146E">
        <w:t>Motivación</w:t>
      </w:r>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 xml:space="preserve">Teniendo ya escrito el código de entidades y </w:t>
      </w:r>
      <w:r w:rsidR="00BE01D3">
        <w:t xml:space="preserve">la </w:t>
      </w:r>
      <w:r>
        <w:t>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r>
        <w:lastRenderedPageBreak/>
        <w:t>Objetivos</w:t>
      </w:r>
    </w:p>
    <w:p w:rsidR="00DA146E" w:rsidRDefault="00DA146E" w:rsidP="00DA146E">
      <w:r>
        <w:t xml:space="preserve">El primer paso será la conversión a servicio creando una nueva aplicación web. Para el intercambio de datos se va a utilizar el formato JSON ya que se probará con un cliente en javascript y la lectura de datos en JSON es más fácil y rápida que en </w:t>
      </w:r>
      <w:r w:rsidR="00BE01D3">
        <w:t>otros formatos como XML.</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En el momento en el que ya esté el servicio en funcionamiento se puede proceder a escribir la parte de cliente. Como objetivo se ha puesto comprobar la compatibilidad de este servicio con diferentes tipos de cliente por lo que se va a escribir un cliente con Java que será una aplicación web externa a nuestro servicio  y otro cliente que funcionará con HTML</w:t>
      </w:r>
      <w:r w:rsidR="00BE01D3">
        <w:t>5</w:t>
      </w:r>
      <w:r>
        <w:t xml:space="preserve"> y javascript.</w:t>
      </w:r>
    </w:p>
    <w:p w:rsidR="00DA146E" w:rsidRDefault="00DA146E" w:rsidP="00DA146E">
      <w:pPr>
        <w:pStyle w:val="Ttulo1"/>
      </w:pPr>
      <w:r>
        <w:t>Estado del arte</w:t>
      </w:r>
    </w:p>
    <w:p w:rsidR="00DA146E" w:rsidRDefault="00DA146E" w:rsidP="00DA146E">
      <w:pPr>
        <w:pStyle w:val="Ttulo2"/>
      </w:pPr>
      <w:r>
        <w:t>Servicios RESTful</w:t>
      </w:r>
    </w:p>
    <w:p w:rsidR="00DA146E" w:rsidRDefault="00DA146E" w:rsidP="00536A6D">
      <w:r>
        <w:t>¿</w:t>
      </w:r>
      <w:r w:rsidR="00BE01D3">
        <w:t>Qué</w:t>
      </w:r>
      <w:r>
        <w:t xml:space="preserv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w:t>
      </w:r>
      <w:r w:rsidR="0076346A">
        <w:t xml:space="preserve"> PUT, DELETE p</w:t>
      </w:r>
      <w:r>
        <w:t>ara realizar consultas, modificar y añadir datos y borrar respectivamente dándonos capacidades CRUD. Así una llamada a un servicio REST sería tan simple como escribir una URI:</w:t>
      </w:r>
    </w:p>
    <w:p w:rsidR="00DA146E" w:rsidRPr="00536A6D" w:rsidRDefault="00BE01D3"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76346A" w:rsidP="00536A6D">
      <w:pPr>
        <w:rPr>
          <w:rFonts w:ascii="Courier New" w:hAnsi="Courier New"/>
          <w:color w:val="000000"/>
        </w:rPr>
      </w:pPr>
      <w:r>
        <w:rPr>
          <w:noProof/>
          <w:lang w:eastAsia="es-ES"/>
        </w:rPr>
        <w:lastRenderedPageBreak/>
        <mc:AlternateContent>
          <mc:Choice Requires="wps">
            <w:drawing>
              <wp:anchor distT="0" distB="0" distL="114300" distR="114300" simplePos="0" relativeHeight="251658240" behindDoc="0" locked="0" layoutInCell="1" allowOverlap="1" wp14:anchorId="1558600E" wp14:editId="7A69B447">
                <wp:simplePos x="0" y="0"/>
                <wp:positionH relativeFrom="margin">
                  <wp:align>center</wp:align>
                </wp:positionH>
                <wp:positionV relativeFrom="paragraph">
                  <wp:posOffset>779780</wp:posOffset>
                </wp:positionV>
                <wp:extent cx="3553200" cy="3913200"/>
                <wp:effectExtent l="0" t="0" r="28575" b="2159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BE01D3" w:rsidRDefault="00BE01D3" w:rsidP="0064176D">
                            <w:pPr>
                              <w:pStyle w:val="Sinespaciado"/>
                            </w:pPr>
                            <w:r>
                              <w:t>[</w:t>
                            </w:r>
                          </w:p>
                          <w:p w:rsidR="00BE01D3" w:rsidRDefault="00BE01D3" w:rsidP="0064176D">
                            <w:pPr>
                              <w:pStyle w:val="Sinespaciado"/>
                            </w:pPr>
                            <w:r>
                              <w:t xml:space="preserve">  {</w:t>
                            </w:r>
                          </w:p>
                          <w:p w:rsidR="00BE01D3" w:rsidRDefault="00BE01D3" w:rsidP="0064176D">
                            <w:pPr>
                              <w:pStyle w:val="Sinespaciado"/>
                            </w:pPr>
                            <w:r>
                              <w:t xml:space="preserve">    "id": 1,</w:t>
                            </w:r>
                          </w:p>
                          <w:p w:rsidR="00BE01D3" w:rsidRDefault="00BE01D3" w:rsidP="0064176D">
                            <w:pPr>
                              <w:pStyle w:val="Sinespaciado"/>
                            </w:pPr>
                            <w:r>
                              <w:t xml:space="preserve">    "name": "Leanne Graham",</w:t>
                            </w:r>
                          </w:p>
                          <w:p w:rsidR="00BE01D3" w:rsidRDefault="00BE01D3" w:rsidP="0064176D">
                            <w:pPr>
                              <w:pStyle w:val="Sinespaciado"/>
                            </w:pPr>
                            <w:r>
                              <w:t xml:space="preserve">    "username": "Bret",</w:t>
                            </w:r>
                          </w:p>
                          <w:p w:rsidR="00BE01D3" w:rsidRDefault="00BE01D3" w:rsidP="0064176D">
                            <w:pPr>
                              <w:pStyle w:val="Sinespaciado"/>
                            </w:pPr>
                            <w:r>
                              <w:t xml:space="preserve">    "email": "Sincere@april.biz",</w:t>
                            </w:r>
                          </w:p>
                          <w:p w:rsidR="00BE01D3" w:rsidRDefault="00BE01D3" w:rsidP="0064176D">
                            <w:pPr>
                              <w:pStyle w:val="Sinespaciado"/>
                            </w:pPr>
                            <w:r>
                              <w:t xml:space="preserve">    "address": {</w:t>
                            </w:r>
                          </w:p>
                          <w:p w:rsidR="00BE01D3" w:rsidRDefault="00BE01D3" w:rsidP="0064176D">
                            <w:pPr>
                              <w:pStyle w:val="Sinespaciado"/>
                            </w:pPr>
                            <w:r>
                              <w:t xml:space="preserve">      "street": "Kulas Light",</w:t>
                            </w:r>
                          </w:p>
                          <w:p w:rsidR="00BE01D3" w:rsidRDefault="00BE01D3" w:rsidP="0064176D">
                            <w:pPr>
                              <w:pStyle w:val="Sinespaciado"/>
                            </w:pPr>
                            <w:r>
                              <w:t xml:space="preserve">      "suite": "Apt. 556",</w:t>
                            </w:r>
                          </w:p>
                          <w:p w:rsidR="00BE01D3" w:rsidRDefault="00BE01D3" w:rsidP="0064176D">
                            <w:pPr>
                              <w:pStyle w:val="Sinespaciado"/>
                            </w:pPr>
                            <w:r>
                              <w:t xml:space="preserve">      "city": "Gwenborough",</w:t>
                            </w:r>
                          </w:p>
                          <w:p w:rsidR="00BE01D3" w:rsidRDefault="00BE01D3" w:rsidP="0064176D">
                            <w:pPr>
                              <w:pStyle w:val="Sinespaciado"/>
                            </w:pPr>
                            <w:r>
                              <w:t xml:space="preserve">      "zipcode": "92998-3874",</w:t>
                            </w:r>
                          </w:p>
                          <w:p w:rsidR="00BE01D3" w:rsidRDefault="00BE01D3" w:rsidP="0064176D">
                            <w:pPr>
                              <w:pStyle w:val="Sinespaciado"/>
                            </w:pPr>
                            <w:r>
                              <w:t xml:space="preserve">      "</w:t>
                            </w:r>
                            <w:proofErr w:type="gramStart"/>
                            <w:r>
                              <w:t>geo</w:t>
                            </w:r>
                            <w:proofErr w:type="gramEnd"/>
                            <w:r>
                              <w:t>": {</w:t>
                            </w:r>
                          </w:p>
                          <w:p w:rsidR="00BE01D3" w:rsidRDefault="00BE01D3" w:rsidP="0064176D">
                            <w:pPr>
                              <w:pStyle w:val="Sinespaciado"/>
                            </w:pPr>
                            <w:r>
                              <w:t xml:space="preserve">        "</w:t>
                            </w:r>
                            <w:proofErr w:type="spellStart"/>
                            <w:proofErr w:type="gramStart"/>
                            <w:r>
                              <w:t>lat</w:t>
                            </w:r>
                            <w:proofErr w:type="spellEnd"/>
                            <w:proofErr w:type="gramEnd"/>
                            <w:r>
                              <w:t>": "-37.3159",</w:t>
                            </w:r>
                          </w:p>
                          <w:p w:rsidR="00BE01D3" w:rsidRDefault="00BE01D3" w:rsidP="0064176D">
                            <w:pPr>
                              <w:pStyle w:val="Sinespaciado"/>
                            </w:pPr>
                            <w:r>
                              <w:t xml:space="preserve">        "</w:t>
                            </w:r>
                            <w:proofErr w:type="spellStart"/>
                            <w:proofErr w:type="gramStart"/>
                            <w:r>
                              <w:t>lng</w:t>
                            </w:r>
                            <w:proofErr w:type="spellEnd"/>
                            <w:proofErr w:type="gramEnd"/>
                            <w:r>
                              <w:t>": "81.1496"</w:t>
                            </w:r>
                          </w:p>
                          <w:p w:rsidR="00BE01D3" w:rsidRDefault="00BE01D3" w:rsidP="0064176D">
                            <w:pPr>
                              <w:pStyle w:val="Sinespaciado"/>
                            </w:pPr>
                            <w:r>
                              <w:t xml:space="preserve">      }</w:t>
                            </w:r>
                          </w:p>
                          <w:p w:rsidR="00BE01D3" w:rsidRDefault="00BE01D3" w:rsidP="0064176D">
                            <w:pPr>
                              <w:pStyle w:val="Sinespaciado"/>
                            </w:pPr>
                            <w:r>
                              <w:t xml:space="preserve">    },</w:t>
                            </w:r>
                          </w:p>
                          <w:p w:rsidR="00BE01D3" w:rsidRDefault="00BE01D3" w:rsidP="0064176D">
                            <w:pPr>
                              <w:pStyle w:val="Sinespaciado"/>
                            </w:pPr>
                            <w:r>
                              <w:t xml:space="preserve">    "</w:t>
                            </w:r>
                            <w:proofErr w:type="gramStart"/>
                            <w:r>
                              <w:t>phone</w:t>
                            </w:r>
                            <w:proofErr w:type="gramEnd"/>
                            <w:r>
                              <w:t>": "1-770-736-8031 x56442",</w:t>
                            </w:r>
                          </w:p>
                          <w:p w:rsidR="00BE01D3" w:rsidRDefault="00BE01D3" w:rsidP="0064176D">
                            <w:pPr>
                              <w:pStyle w:val="Sinespaciado"/>
                            </w:pPr>
                            <w:r>
                              <w:t xml:space="preserve">    "</w:t>
                            </w:r>
                            <w:proofErr w:type="gramStart"/>
                            <w:r>
                              <w:t>website</w:t>
                            </w:r>
                            <w:proofErr w:type="gramEnd"/>
                            <w:r>
                              <w:t>": "hildegard.org",</w:t>
                            </w:r>
                          </w:p>
                          <w:p w:rsidR="00BE01D3" w:rsidRDefault="00BE01D3" w:rsidP="0064176D">
                            <w:pPr>
                              <w:pStyle w:val="Sinespaciado"/>
                            </w:pPr>
                            <w:r>
                              <w:t xml:space="preserve">    "</w:t>
                            </w:r>
                            <w:proofErr w:type="gramStart"/>
                            <w:r>
                              <w:t>company</w:t>
                            </w:r>
                            <w:proofErr w:type="gramEnd"/>
                            <w:r>
                              <w:t>": {</w:t>
                            </w:r>
                          </w:p>
                          <w:p w:rsidR="00BE01D3" w:rsidRDefault="00BE01D3" w:rsidP="0064176D">
                            <w:pPr>
                              <w:pStyle w:val="Sinespaciado"/>
                            </w:pPr>
                            <w:r>
                              <w:t>...</w:t>
                            </w:r>
                          </w:p>
                          <w:p w:rsidR="00BE01D3" w:rsidRDefault="00BE01D3"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558600E" id="_x0000_t202" coordsize="21600,21600" o:spt="202" path="m,l,21600r21600,l21600,xe">
                <v:stroke joinstyle="miter"/>
                <v:path gradientshapeok="t" o:connecttype="rect"/>
              </v:shapetype>
              <v:shape id="Cuadro de texto 2" o:spid="_x0000_s1026" type="#_x0000_t202" style="position:absolute;left:0;text-align:left;margin-left:0;margin-top:61.4pt;width:279.8pt;height:308.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">
                <v:textbox style="mso-fit-shape-to-text:t">
                  <w:txbxContent>
                    <w:p w:rsidR="00BE01D3" w:rsidRDefault="00BE01D3" w:rsidP="0064176D">
                      <w:pPr>
                        <w:pStyle w:val="Sinespaciado"/>
                      </w:pPr>
                      <w:r>
                        <w:t>[</w:t>
                      </w:r>
                    </w:p>
                    <w:p w:rsidR="00BE01D3" w:rsidRDefault="00BE01D3" w:rsidP="0064176D">
                      <w:pPr>
                        <w:pStyle w:val="Sinespaciado"/>
                      </w:pPr>
                      <w:r>
                        <w:t xml:space="preserve">  {</w:t>
                      </w:r>
                    </w:p>
                    <w:p w:rsidR="00BE01D3" w:rsidRDefault="00BE01D3" w:rsidP="0064176D">
                      <w:pPr>
                        <w:pStyle w:val="Sinespaciado"/>
                      </w:pPr>
                      <w:r>
                        <w:t xml:space="preserve">    "id": 1,</w:t>
                      </w:r>
                    </w:p>
                    <w:p w:rsidR="00BE01D3" w:rsidRDefault="00BE01D3" w:rsidP="0064176D">
                      <w:pPr>
                        <w:pStyle w:val="Sinespaciado"/>
                      </w:pPr>
                      <w:r>
                        <w:t xml:space="preserve">    "name": "Leanne Graham",</w:t>
                      </w:r>
                    </w:p>
                    <w:p w:rsidR="00BE01D3" w:rsidRDefault="00BE01D3" w:rsidP="0064176D">
                      <w:pPr>
                        <w:pStyle w:val="Sinespaciado"/>
                      </w:pPr>
                      <w:r>
                        <w:t xml:space="preserve">    "username": "Bret",</w:t>
                      </w:r>
                    </w:p>
                    <w:p w:rsidR="00BE01D3" w:rsidRDefault="00BE01D3" w:rsidP="0064176D">
                      <w:pPr>
                        <w:pStyle w:val="Sinespaciado"/>
                      </w:pPr>
                      <w:r>
                        <w:t xml:space="preserve">    "email": "Sincere@april.biz",</w:t>
                      </w:r>
                    </w:p>
                    <w:p w:rsidR="00BE01D3" w:rsidRDefault="00BE01D3" w:rsidP="0064176D">
                      <w:pPr>
                        <w:pStyle w:val="Sinespaciado"/>
                      </w:pPr>
                      <w:r>
                        <w:t xml:space="preserve">    "address": {</w:t>
                      </w:r>
                    </w:p>
                    <w:p w:rsidR="00BE01D3" w:rsidRDefault="00BE01D3" w:rsidP="0064176D">
                      <w:pPr>
                        <w:pStyle w:val="Sinespaciado"/>
                      </w:pPr>
                      <w:r>
                        <w:t xml:space="preserve">      "street": "Kulas Light",</w:t>
                      </w:r>
                    </w:p>
                    <w:p w:rsidR="00BE01D3" w:rsidRDefault="00BE01D3" w:rsidP="0064176D">
                      <w:pPr>
                        <w:pStyle w:val="Sinespaciado"/>
                      </w:pPr>
                      <w:r>
                        <w:t xml:space="preserve">      "suite": "Apt. 556",</w:t>
                      </w:r>
                    </w:p>
                    <w:p w:rsidR="00BE01D3" w:rsidRDefault="00BE01D3" w:rsidP="0064176D">
                      <w:pPr>
                        <w:pStyle w:val="Sinespaciado"/>
                      </w:pPr>
                      <w:r>
                        <w:t xml:space="preserve">      "city": "Gwenborough",</w:t>
                      </w:r>
                    </w:p>
                    <w:p w:rsidR="00BE01D3" w:rsidRDefault="00BE01D3" w:rsidP="0064176D">
                      <w:pPr>
                        <w:pStyle w:val="Sinespaciado"/>
                      </w:pPr>
                      <w:r>
                        <w:t xml:space="preserve">      "zipcode": "92998-3874",</w:t>
                      </w:r>
                    </w:p>
                    <w:p w:rsidR="00BE01D3" w:rsidRDefault="00BE01D3" w:rsidP="0064176D">
                      <w:pPr>
                        <w:pStyle w:val="Sinespaciado"/>
                      </w:pPr>
                      <w:r>
                        <w:t xml:space="preserve">      "</w:t>
                      </w:r>
                      <w:proofErr w:type="gramStart"/>
                      <w:r>
                        <w:t>geo</w:t>
                      </w:r>
                      <w:proofErr w:type="gramEnd"/>
                      <w:r>
                        <w:t>": {</w:t>
                      </w:r>
                    </w:p>
                    <w:p w:rsidR="00BE01D3" w:rsidRDefault="00BE01D3" w:rsidP="0064176D">
                      <w:pPr>
                        <w:pStyle w:val="Sinespaciado"/>
                      </w:pPr>
                      <w:r>
                        <w:t xml:space="preserve">        "</w:t>
                      </w:r>
                      <w:proofErr w:type="spellStart"/>
                      <w:proofErr w:type="gramStart"/>
                      <w:r>
                        <w:t>lat</w:t>
                      </w:r>
                      <w:proofErr w:type="spellEnd"/>
                      <w:proofErr w:type="gramEnd"/>
                      <w:r>
                        <w:t>": "-37.3159",</w:t>
                      </w:r>
                    </w:p>
                    <w:p w:rsidR="00BE01D3" w:rsidRDefault="00BE01D3" w:rsidP="0064176D">
                      <w:pPr>
                        <w:pStyle w:val="Sinespaciado"/>
                      </w:pPr>
                      <w:r>
                        <w:t xml:space="preserve">        "</w:t>
                      </w:r>
                      <w:proofErr w:type="spellStart"/>
                      <w:proofErr w:type="gramStart"/>
                      <w:r>
                        <w:t>lng</w:t>
                      </w:r>
                      <w:proofErr w:type="spellEnd"/>
                      <w:proofErr w:type="gramEnd"/>
                      <w:r>
                        <w:t>": "81.1496"</w:t>
                      </w:r>
                    </w:p>
                    <w:p w:rsidR="00BE01D3" w:rsidRDefault="00BE01D3" w:rsidP="0064176D">
                      <w:pPr>
                        <w:pStyle w:val="Sinespaciado"/>
                      </w:pPr>
                      <w:r>
                        <w:t xml:space="preserve">      }</w:t>
                      </w:r>
                    </w:p>
                    <w:p w:rsidR="00BE01D3" w:rsidRDefault="00BE01D3" w:rsidP="0064176D">
                      <w:pPr>
                        <w:pStyle w:val="Sinespaciado"/>
                      </w:pPr>
                      <w:r>
                        <w:t xml:space="preserve">    },</w:t>
                      </w:r>
                    </w:p>
                    <w:p w:rsidR="00BE01D3" w:rsidRDefault="00BE01D3" w:rsidP="0064176D">
                      <w:pPr>
                        <w:pStyle w:val="Sinespaciado"/>
                      </w:pPr>
                      <w:r>
                        <w:t xml:space="preserve">    "</w:t>
                      </w:r>
                      <w:proofErr w:type="gramStart"/>
                      <w:r>
                        <w:t>phone</w:t>
                      </w:r>
                      <w:proofErr w:type="gramEnd"/>
                      <w:r>
                        <w:t>": "1-770-736-8031 x56442",</w:t>
                      </w:r>
                    </w:p>
                    <w:p w:rsidR="00BE01D3" w:rsidRDefault="00BE01D3" w:rsidP="0064176D">
                      <w:pPr>
                        <w:pStyle w:val="Sinespaciado"/>
                      </w:pPr>
                      <w:r>
                        <w:t xml:space="preserve">    "</w:t>
                      </w:r>
                      <w:proofErr w:type="gramStart"/>
                      <w:r>
                        <w:t>website</w:t>
                      </w:r>
                      <w:proofErr w:type="gramEnd"/>
                      <w:r>
                        <w:t>": "hildegard.org",</w:t>
                      </w:r>
                    </w:p>
                    <w:p w:rsidR="00BE01D3" w:rsidRDefault="00BE01D3" w:rsidP="0064176D">
                      <w:pPr>
                        <w:pStyle w:val="Sinespaciado"/>
                      </w:pPr>
                      <w:r>
                        <w:t xml:space="preserve">    "</w:t>
                      </w:r>
                      <w:proofErr w:type="gramStart"/>
                      <w:r>
                        <w:t>company</w:t>
                      </w:r>
                      <w:proofErr w:type="gramEnd"/>
                      <w:r>
                        <w:t>": {</w:t>
                      </w:r>
                    </w:p>
                    <w:p w:rsidR="00BE01D3" w:rsidRDefault="00BE01D3" w:rsidP="0064176D">
                      <w:pPr>
                        <w:pStyle w:val="Sinespaciado"/>
                      </w:pPr>
                      <w:r>
                        <w:t>...</w:t>
                      </w:r>
                    </w:p>
                    <w:p w:rsidR="00BE01D3" w:rsidRDefault="00BE01D3" w:rsidP="0064176D">
                      <w:pPr>
                        <w:jc w:val="left"/>
                      </w:pPr>
                    </w:p>
                  </w:txbxContent>
                </v:textbox>
                <w10:wrap type="topAndBottom" anchorx="margin"/>
              </v:shape>
            </w:pict>
          </mc:Fallback>
        </mc:AlternateContent>
      </w:r>
      <w:r w:rsidR="00DA146E">
        <w:t xml:space="preserve">Esto enviaría una petición GET al servicio sin </w:t>
      </w:r>
      <w:r>
        <w:t>parámetros</w:t>
      </w:r>
      <w:r w:rsidR="00DA146E">
        <w:t>. El servicio alojado en jsonplaceholder.typicode.com responde a la petición GET en la dirección /users y como está programado para responder en esta nos devolverá los datos que se han solicitado:</w:t>
      </w:r>
    </w:p>
    <w:p w:rsidR="00DA146E" w:rsidRDefault="00DA146E" w:rsidP="00DA146E"/>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BE01D3"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BE01D3" w:rsidRDefault="00BE01D3" w:rsidP="0064176D">
                            <w:pPr>
                              <w:pStyle w:val="Sinespaciado"/>
                            </w:pPr>
                            <w:r>
                              <w:t>{</w:t>
                            </w:r>
                          </w:p>
                          <w:p w:rsidR="00BE01D3" w:rsidRDefault="00BE01D3" w:rsidP="0064176D">
                            <w:pPr>
                              <w:pStyle w:val="Sinespaciado"/>
                            </w:pPr>
                            <w:r>
                              <w:t xml:space="preserve">  "</w:t>
                            </w:r>
                            <w:proofErr w:type="gramStart"/>
                            <w:r>
                              <w:t>id</w:t>
                            </w:r>
                            <w:proofErr w:type="gramEnd"/>
                            <w:r>
                              <w:t>": 10,</w:t>
                            </w:r>
                          </w:p>
                          <w:p w:rsidR="00BE01D3" w:rsidRDefault="00BE01D3" w:rsidP="0064176D">
                            <w:pPr>
                              <w:pStyle w:val="Sinespaciado"/>
                            </w:pPr>
                            <w:r>
                              <w:t xml:space="preserve">  "</w:t>
                            </w:r>
                            <w:proofErr w:type="gramStart"/>
                            <w:r>
                              <w:t>name</w:t>
                            </w:r>
                            <w:proofErr w:type="gramEnd"/>
                            <w:r>
                              <w:t>": "</w:t>
                            </w:r>
                            <w:proofErr w:type="spellStart"/>
                            <w:r>
                              <w:t>Clementina</w:t>
                            </w:r>
                            <w:proofErr w:type="spellEnd"/>
                            <w:r>
                              <w:t xml:space="preserve"> </w:t>
                            </w:r>
                            <w:proofErr w:type="spellStart"/>
                            <w:r>
                              <w:t>DuBuque</w:t>
                            </w:r>
                            <w:proofErr w:type="spellEnd"/>
                            <w:r>
                              <w:t>",</w:t>
                            </w:r>
                          </w:p>
                          <w:p w:rsidR="00BE01D3" w:rsidRDefault="00BE01D3" w:rsidP="0064176D">
                            <w:pPr>
                              <w:pStyle w:val="Sinespaciado"/>
                            </w:pPr>
                            <w:r>
                              <w:t xml:space="preserve">  "</w:t>
                            </w:r>
                            <w:proofErr w:type="gramStart"/>
                            <w:r>
                              <w:t>username</w:t>
                            </w:r>
                            <w:proofErr w:type="gramEnd"/>
                            <w:r>
                              <w:t>": "</w:t>
                            </w:r>
                            <w:proofErr w:type="spellStart"/>
                            <w:r>
                              <w:t>Moriah.Stanton</w:t>
                            </w:r>
                            <w:proofErr w:type="spellEnd"/>
                            <w:r>
                              <w:t>",</w:t>
                            </w:r>
                          </w:p>
                          <w:p w:rsidR="00BE01D3" w:rsidRDefault="00BE01D3" w:rsidP="0064176D">
                            <w:pPr>
                              <w:pStyle w:val="Sinespaciado"/>
                            </w:pPr>
                            <w:r>
                              <w:t xml:space="preserve">  "</w:t>
                            </w:r>
                            <w:proofErr w:type="gramStart"/>
                            <w:r>
                              <w:t>email</w:t>
                            </w:r>
                            <w:proofErr w:type="gramEnd"/>
                            <w:r>
                              <w:t>": "Rey.Padberg@karina.biz",</w:t>
                            </w:r>
                          </w:p>
                          <w:p w:rsidR="00BE01D3" w:rsidRDefault="00BE01D3" w:rsidP="0064176D">
                            <w:pPr>
                              <w:pStyle w:val="Sinespaciado"/>
                            </w:pPr>
                            <w:r>
                              <w:t xml:space="preserve">  "</w:t>
                            </w:r>
                            <w:proofErr w:type="gramStart"/>
                            <w:r>
                              <w:t>address</w:t>
                            </w:r>
                            <w:proofErr w:type="gramEnd"/>
                            <w:r>
                              <w:t>": {</w:t>
                            </w:r>
                          </w:p>
                          <w:p w:rsidR="00BE01D3" w:rsidRDefault="00BE01D3" w:rsidP="0064176D">
                            <w:pPr>
                              <w:pStyle w:val="Sinespaciado"/>
                            </w:pPr>
                            <w:r>
                              <w:t xml:space="preserve">    "</w:t>
                            </w:r>
                            <w:proofErr w:type="gramStart"/>
                            <w:r>
                              <w:t>street</w:t>
                            </w:r>
                            <w:proofErr w:type="gramEnd"/>
                            <w:r>
                              <w:t>": "</w:t>
                            </w:r>
                            <w:proofErr w:type="spellStart"/>
                            <w:r>
                              <w:t>Kattie</w:t>
                            </w:r>
                            <w:proofErr w:type="spellEnd"/>
                            <w:r>
                              <w:t xml:space="preserve"> Turnpike",</w:t>
                            </w:r>
                          </w:p>
                          <w:p w:rsidR="00BE01D3" w:rsidRDefault="00BE01D3" w:rsidP="0064176D">
                            <w:pPr>
                              <w:pStyle w:val="Sinespaciado"/>
                            </w:pPr>
                            <w:r>
                              <w:t xml:space="preserve">    "</w:t>
                            </w:r>
                            <w:proofErr w:type="gramStart"/>
                            <w:r>
                              <w:t>suite</w:t>
                            </w:r>
                            <w:proofErr w:type="gramEnd"/>
                            <w:r>
                              <w:t>": "Suite 198",</w:t>
                            </w:r>
                          </w:p>
                          <w:p w:rsidR="00BE01D3" w:rsidRDefault="00BE01D3" w:rsidP="0064176D">
                            <w:pPr>
                              <w:pStyle w:val="Sinespaciado"/>
                            </w:pPr>
                            <w:r>
                              <w:t xml:space="preserve">    "</w:t>
                            </w:r>
                            <w:proofErr w:type="gramStart"/>
                            <w:r>
                              <w:t>city</w:t>
                            </w:r>
                            <w:proofErr w:type="gramEnd"/>
                            <w:r>
                              <w:t>": "</w:t>
                            </w:r>
                            <w:proofErr w:type="spellStart"/>
                            <w:r>
                              <w:t>Lebsackbury</w:t>
                            </w:r>
                            <w:proofErr w:type="spellEnd"/>
                            <w:r>
                              <w:t>",</w:t>
                            </w:r>
                          </w:p>
                          <w:p w:rsidR="00BE01D3" w:rsidRDefault="00BE01D3" w:rsidP="0064176D">
                            <w:pPr>
                              <w:pStyle w:val="Sinespaciado"/>
                            </w:pPr>
                            <w:r>
                              <w:t xml:space="preserve">    "</w:t>
                            </w:r>
                            <w:proofErr w:type="spellStart"/>
                            <w:proofErr w:type="gramStart"/>
                            <w:r>
                              <w:t>zipcode</w:t>
                            </w:r>
                            <w:proofErr w:type="spellEnd"/>
                            <w:proofErr w:type="gramEnd"/>
                            <w:r>
                              <w:t>": "31428-2261",</w:t>
                            </w:r>
                          </w:p>
                          <w:p w:rsidR="00BE01D3" w:rsidRDefault="00BE01D3" w:rsidP="0064176D">
                            <w:pPr>
                              <w:pStyle w:val="Sinespaciado"/>
                            </w:pPr>
                            <w:r>
                              <w:t xml:space="preserve">    "</w:t>
                            </w:r>
                            <w:proofErr w:type="gramStart"/>
                            <w:r>
                              <w:t>geo</w:t>
                            </w:r>
                            <w:proofErr w:type="gramEnd"/>
                            <w:r>
                              <w:t>": {</w:t>
                            </w:r>
                          </w:p>
                          <w:p w:rsidR="00BE01D3" w:rsidRDefault="00BE01D3" w:rsidP="0064176D">
                            <w:pPr>
                              <w:pStyle w:val="Sinespaciado"/>
                            </w:pPr>
                            <w:r>
                              <w:t xml:space="preserve">      "</w:t>
                            </w:r>
                            <w:proofErr w:type="spellStart"/>
                            <w:proofErr w:type="gramStart"/>
                            <w:r>
                              <w:t>lat</w:t>
                            </w:r>
                            <w:proofErr w:type="spellEnd"/>
                            <w:proofErr w:type="gramEnd"/>
                            <w:r>
                              <w:t>": "-38.23</w:t>
                            </w:r>
                          </w:p>
                          <w:p w:rsidR="00BE01D3" w:rsidRDefault="00BE01D3" w:rsidP="0064176D">
                            <w:pPr>
                              <w:pStyle w:val="Sinespaciado"/>
                            </w:pPr>
                            <w:r>
                              <w:t>…</w:t>
                            </w:r>
                          </w:p>
                          <w:p w:rsidR="00BE01D3" w:rsidRDefault="00BE01D3"/>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BE01D3" w:rsidRDefault="00BE01D3" w:rsidP="0064176D">
                      <w:pPr>
                        <w:pStyle w:val="Sinespaciado"/>
                      </w:pPr>
                      <w:r>
                        <w:t>{</w:t>
                      </w:r>
                    </w:p>
                    <w:p w:rsidR="00BE01D3" w:rsidRDefault="00BE01D3" w:rsidP="0064176D">
                      <w:pPr>
                        <w:pStyle w:val="Sinespaciado"/>
                      </w:pPr>
                      <w:r>
                        <w:t xml:space="preserve">  "</w:t>
                      </w:r>
                      <w:proofErr w:type="gramStart"/>
                      <w:r>
                        <w:t>id</w:t>
                      </w:r>
                      <w:proofErr w:type="gramEnd"/>
                      <w:r>
                        <w:t>": 10,</w:t>
                      </w:r>
                    </w:p>
                    <w:p w:rsidR="00BE01D3" w:rsidRDefault="00BE01D3" w:rsidP="0064176D">
                      <w:pPr>
                        <w:pStyle w:val="Sinespaciado"/>
                      </w:pPr>
                      <w:r>
                        <w:t xml:space="preserve">  "</w:t>
                      </w:r>
                      <w:proofErr w:type="gramStart"/>
                      <w:r>
                        <w:t>name</w:t>
                      </w:r>
                      <w:proofErr w:type="gramEnd"/>
                      <w:r>
                        <w:t>": "</w:t>
                      </w:r>
                      <w:proofErr w:type="spellStart"/>
                      <w:r>
                        <w:t>Clementina</w:t>
                      </w:r>
                      <w:proofErr w:type="spellEnd"/>
                      <w:r>
                        <w:t xml:space="preserve"> </w:t>
                      </w:r>
                      <w:proofErr w:type="spellStart"/>
                      <w:r>
                        <w:t>DuBuque</w:t>
                      </w:r>
                      <w:proofErr w:type="spellEnd"/>
                      <w:r>
                        <w:t>",</w:t>
                      </w:r>
                    </w:p>
                    <w:p w:rsidR="00BE01D3" w:rsidRDefault="00BE01D3" w:rsidP="0064176D">
                      <w:pPr>
                        <w:pStyle w:val="Sinespaciado"/>
                      </w:pPr>
                      <w:r>
                        <w:t xml:space="preserve">  "</w:t>
                      </w:r>
                      <w:proofErr w:type="gramStart"/>
                      <w:r>
                        <w:t>username</w:t>
                      </w:r>
                      <w:proofErr w:type="gramEnd"/>
                      <w:r>
                        <w:t>": "</w:t>
                      </w:r>
                      <w:proofErr w:type="spellStart"/>
                      <w:r>
                        <w:t>Moriah.Stanton</w:t>
                      </w:r>
                      <w:proofErr w:type="spellEnd"/>
                      <w:r>
                        <w:t>",</w:t>
                      </w:r>
                    </w:p>
                    <w:p w:rsidR="00BE01D3" w:rsidRDefault="00BE01D3" w:rsidP="0064176D">
                      <w:pPr>
                        <w:pStyle w:val="Sinespaciado"/>
                      </w:pPr>
                      <w:r>
                        <w:t xml:space="preserve">  "</w:t>
                      </w:r>
                      <w:proofErr w:type="gramStart"/>
                      <w:r>
                        <w:t>email</w:t>
                      </w:r>
                      <w:proofErr w:type="gramEnd"/>
                      <w:r>
                        <w:t>": "Rey.Padberg@karina.biz",</w:t>
                      </w:r>
                    </w:p>
                    <w:p w:rsidR="00BE01D3" w:rsidRDefault="00BE01D3" w:rsidP="0064176D">
                      <w:pPr>
                        <w:pStyle w:val="Sinespaciado"/>
                      </w:pPr>
                      <w:r>
                        <w:t xml:space="preserve">  "</w:t>
                      </w:r>
                      <w:proofErr w:type="gramStart"/>
                      <w:r>
                        <w:t>address</w:t>
                      </w:r>
                      <w:proofErr w:type="gramEnd"/>
                      <w:r>
                        <w:t>": {</w:t>
                      </w:r>
                    </w:p>
                    <w:p w:rsidR="00BE01D3" w:rsidRDefault="00BE01D3" w:rsidP="0064176D">
                      <w:pPr>
                        <w:pStyle w:val="Sinespaciado"/>
                      </w:pPr>
                      <w:r>
                        <w:t xml:space="preserve">    "</w:t>
                      </w:r>
                      <w:proofErr w:type="gramStart"/>
                      <w:r>
                        <w:t>street</w:t>
                      </w:r>
                      <w:proofErr w:type="gramEnd"/>
                      <w:r>
                        <w:t>": "</w:t>
                      </w:r>
                      <w:proofErr w:type="spellStart"/>
                      <w:r>
                        <w:t>Kattie</w:t>
                      </w:r>
                      <w:proofErr w:type="spellEnd"/>
                      <w:r>
                        <w:t xml:space="preserve"> Turnpike",</w:t>
                      </w:r>
                    </w:p>
                    <w:p w:rsidR="00BE01D3" w:rsidRDefault="00BE01D3" w:rsidP="0064176D">
                      <w:pPr>
                        <w:pStyle w:val="Sinespaciado"/>
                      </w:pPr>
                      <w:r>
                        <w:t xml:space="preserve">    "</w:t>
                      </w:r>
                      <w:proofErr w:type="gramStart"/>
                      <w:r>
                        <w:t>suite</w:t>
                      </w:r>
                      <w:proofErr w:type="gramEnd"/>
                      <w:r>
                        <w:t>": "Suite 198",</w:t>
                      </w:r>
                    </w:p>
                    <w:p w:rsidR="00BE01D3" w:rsidRDefault="00BE01D3" w:rsidP="0064176D">
                      <w:pPr>
                        <w:pStyle w:val="Sinespaciado"/>
                      </w:pPr>
                      <w:r>
                        <w:t xml:space="preserve">    "</w:t>
                      </w:r>
                      <w:proofErr w:type="gramStart"/>
                      <w:r>
                        <w:t>city</w:t>
                      </w:r>
                      <w:proofErr w:type="gramEnd"/>
                      <w:r>
                        <w:t>": "</w:t>
                      </w:r>
                      <w:proofErr w:type="spellStart"/>
                      <w:r>
                        <w:t>Lebsackbury</w:t>
                      </w:r>
                      <w:proofErr w:type="spellEnd"/>
                      <w:r>
                        <w:t>",</w:t>
                      </w:r>
                    </w:p>
                    <w:p w:rsidR="00BE01D3" w:rsidRDefault="00BE01D3" w:rsidP="0064176D">
                      <w:pPr>
                        <w:pStyle w:val="Sinespaciado"/>
                      </w:pPr>
                      <w:r>
                        <w:t xml:space="preserve">    "</w:t>
                      </w:r>
                      <w:proofErr w:type="spellStart"/>
                      <w:proofErr w:type="gramStart"/>
                      <w:r>
                        <w:t>zipcode</w:t>
                      </w:r>
                      <w:proofErr w:type="spellEnd"/>
                      <w:proofErr w:type="gramEnd"/>
                      <w:r>
                        <w:t>": "31428-2261",</w:t>
                      </w:r>
                    </w:p>
                    <w:p w:rsidR="00BE01D3" w:rsidRDefault="00BE01D3" w:rsidP="0064176D">
                      <w:pPr>
                        <w:pStyle w:val="Sinespaciado"/>
                      </w:pPr>
                      <w:r>
                        <w:t xml:space="preserve">    "</w:t>
                      </w:r>
                      <w:proofErr w:type="gramStart"/>
                      <w:r>
                        <w:t>geo</w:t>
                      </w:r>
                      <w:proofErr w:type="gramEnd"/>
                      <w:r>
                        <w:t>": {</w:t>
                      </w:r>
                    </w:p>
                    <w:p w:rsidR="00BE01D3" w:rsidRDefault="00BE01D3" w:rsidP="0064176D">
                      <w:pPr>
                        <w:pStyle w:val="Sinespaciado"/>
                      </w:pPr>
                      <w:r>
                        <w:t xml:space="preserve">      "</w:t>
                      </w:r>
                      <w:proofErr w:type="spellStart"/>
                      <w:proofErr w:type="gramStart"/>
                      <w:r>
                        <w:t>lat</w:t>
                      </w:r>
                      <w:proofErr w:type="spellEnd"/>
                      <w:proofErr w:type="gramEnd"/>
                      <w:r>
                        <w:t>": "-38.23</w:t>
                      </w:r>
                    </w:p>
                    <w:p w:rsidR="00BE01D3" w:rsidRDefault="00BE01D3" w:rsidP="0064176D">
                      <w:pPr>
                        <w:pStyle w:val="Sinespaciado"/>
                      </w:pPr>
                      <w:r>
                        <w:t>…</w:t>
                      </w:r>
                    </w:p>
                    <w:p w:rsidR="00BE01D3" w:rsidRDefault="00BE01D3"/>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lastRenderedPageBreak/>
        <w:t>Para hacer llamadas al servicio previamente se deben conocer las URI que se pueden utilizar y sus parámetros de entrada y salida.</w:t>
      </w:r>
    </w:p>
    <w:p w:rsidR="00DA146E" w:rsidRDefault="00DA146E" w:rsidP="00DA146E">
      <w:pPr>
        <w:pStyle w:val="Ttulo2"/>
      </w:pPr>
      <w:r>
        <w:t>REST en Glassfish</w:t>
      </w:r>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w:t>
      </w:r>
      <w:r w:rsidR="0076346A">
        <w:t>más</w:t>
      </w:r>
      <w:r w:rsidR="00A27C3C">
        <w:t xml:space="preserve"> librerías por lo que una vez </w:t>
      </w:r>
      <w:r w:rsidR="0076346A">
        <w:t>más</w:t>
      </w:r>
      <w:r w:rsidR="00A27C3C">
        <w:t xml:space="preserve">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r>
        <w:lastRenderedPageBreak/>
        <w:t>Seguridad en Glassfish</w:t>
      </w:r>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 xml:space="preserve">Sabiendo esto ahora hay que ver </w:t>
      </w:r>
      <w:r w:rsidR="0076346A">
        <w:t>las</w:t>
      </w:r>
      <w:r>
        <w:t xml:space="preserve"> opciones</w:t>
      </w:r>
      <w:r w:rsidR="0076346A">
        <w:t xml:space="preserve"> que</w:t>
      </w:r>
      <w:r>
        <w:t xml:space="preserve">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w:t>
      </w:r>
      <w:r>
        <w:lastRenderedPageBreak/>
        <w:t>Security Realms de 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w:t>
      </w:r>
      <w:r w:rsidR="00E1492C">
        <w:t>HTTPS</w:t>
      </w:r>
      <w:r w:rsidR="000F183E">
        <w:t xml:space="preserve">,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w:t>
      </w:r>
      <w:r w:rsidR="008F4A9E">
        <w:t>,</w:t>
      </w:r>
      <w:r>
        <w:t xml:space="preserve"> se ha elegido SHA-256 así que ahora es necesario guardar las claves en este formato, también se guardará la clave en formato texto plano.</w:t>
      </w:r>
      <w:r w:rsidR="00A8103D">
        <w:t xml:space="preserve"> </w:t>
      </w:r>
      <w:r w:rsidR="008F4A9E">
        <w:t>Además s</w:t>
      </w:r>
      <w:r w:rsidR="00A8103D">
        <w:t>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r>
        <w:t>Autenticación</w:t>
      </w:r>
    </w:p>
    <w:p w:rsidR="00084BCA" w:rsidRDefault="00761151" w:rsidP="00761151">
      <w:r>
        <w:t>Esta parte será gestionada por JavaEE. En el archivo web.xml se puede escoger el método de autenticación teniendo como posibilidades</w:t>
      </w:r>
      <w:r w:rsidR="00084BCA">
        <w:t>:</w:t>
      </w:r>
      <w:r>
        <w:t xml:space="preserve"> </w:t>
      </w:r>
      <w:r w:rsidR="00E1492C">
        <w:t>basic</w:t>
      </w:r>
      <w:r>
        <w:t>,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8019AC">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accept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application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json</w:t>
                            </w:r>
                            <w:proofErr w:type="spellEnd"/>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authorization</w:t>
                            </w:r>
                            <w:proofErr w:type="spellEnd"/>
                            <w:proofErr w:type="gramEnd"/>
                            <w:r>
                              <w:rPr>
                                <w:rFonts w:ascii="Consolas" w:hAnsi="Consolas" w:cs="Consolas"/>
                                <w:color w:val="000000"/>
                                <w:sz w:val="20"/>
                                <w:szCs w:val="20"/>
                              </w:rPr>
                              <w:t xml:space="preserve"> = Basic dXN1YXJpbzAxOjEybW9ub3M=</w:t>
                            </w:r>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user-agent</w:t>
                            </w:r>
                            <w:proofErr w:type="spellEnd"/>
                            <w:proofErr w:type="gramEnd"/>
                            <w:r>
                              <w:rPr>
                                <w:rFonts w:ascii="Consolas" w:hAnsi="Consolas" w:cs="Consolas"/>
                                <w:color w:val="000000"/>
                                <w:sz w:val="20"/>
                                <w:szCs w:val="20"/>
                              </w:rPr>
                              <w:t xml:space="preserve"> = Jersey/2.10.4 (</w:t>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1.8.0_40)</w:t>
                            </w:r>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0000"/>
                                <w:sz w:val="20"/>
                                <w:szCs w:val="20"/>
                              </w:rPr>
                              <w:t>host</w:t>
                            </w:r>
                            <w:proofErr w:type="gramEnd"/>
                            <w:r>
                              <w:rPr>
                                <w:rFonts w:ascii="Consolas" w:hAnsi="Consolas" w:cs="Consolas"/>
                                <w:color w:val="000000"/>
                                <w:sz w:val="20"/>
                                <w:szCs w:val="20"/>
                              </w:rPr>
                              <w:t xml:space="preserve"> = localhost:8080</w:t>
                            </w:r>
                          </w:p>
                          <w:p w:rsidR="00BE01D3" w:rsidRDefault="00BE01D3" w:rsidP="0094532F">
                            <w:proofErr w:type="spellStart"/>
                            <w:proofErr w:type="gramStart"/>
                            <w:r>
                              <w:rPr>
                                <w:rFonts w:ascii="Consolas" w:hAnsi="Consolas" w:cs="Consolas"/>
                                <w:color w:val="000000"/>
                                <w:sz w:val="20"/>
                                <w:szCs w:val="20"/>
                              </w:rPr>
                              <w:t>connection</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keep-alive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accept</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application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json</w:t>
                      </w:r>
                      <w:proofErr w:type="spellEnd"/>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authorization</w:t>
                      </w:r>
                      <w:proofErr w:type="spellEnd"/>
                      <w:proofErr w:type="gramEnd"/>
                      <w:r>
                        <w:rPr>
                          <w:rFonts w:ascii="Consolas" w:hAnsi="Consolas" w:cs="Consolas"/>
                          <w:color w:val="000000"/>
                          <w:sz w:val="20"/>
                          <w:szCs w:val="20"/>
                        </w:rPr>
                        <w:t xml:space="preserve"> = Basic dXN1YXJpbzAxOjEybW9ub3M=</w:t>
                      </w:r>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user-agent</w:t>
                      </w:r>
                      <w:proofErr w:type="spellEnd"/>
                      <w:proofErr w:type="gramEnd"/>
                      <w:r>
                        <w:rPr>
                          <w:rFonts w:ascii="Consolas" w:hAnsi="Consolas" w:cs="Consolas"/>
                          <w:color w:val="000000"/>
                          <w:sz w:val="20"/>
                          <w:szCs w:val="20"/>
                        </w:rPr>
                        <w:t xml:space="preserve"> = Jersey/2.10.4 (</w:t>
                      </w:r>
                      <w:proofErr w:type="spellStart"/>
                      <w:r>
                        <w:rPr>
                          <w:rFonts w:ascii="Consolas" w:hAnsi="Consolas" w:cs="Consolas"/>
                          <w:color w:val="000000"/>
                          <w:sz w:val="20"/>
                          <w:szCs w:val="20"/>
                        </w:rPr>
                        <w:t>HttpUrlConnection</w:t>
                      </w:r>
                      <w:proofErr w:type="spellEnd"/>
                      <w:r>
                        <w:rPr>
                          <w:rFonts w:ascii="Consolas" w:hAnsi="Consolas" w:cs="Consolas"/>
                          <w:color w:val="000000"/>
                          <w:sz w:val="20"/>
                          <w:szCs w:val="20"/>
                        </w:rPr>
                        <w:t xml:space="preserve"> 1.8.0_40)</w:t>
                      </w:r>
                    </w:p>
                    <w:p w:rsidR="00BE01D3" w:rsidRDefault="00BE01D3" w:rsidP="0094532F">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0000"/>
                          <w:sz w:val="20"/>
                          <w:szCs w:val="20"/>
                        </w:rPr>
                        <w:t>host</w:t>
                      </w:r>
                      <w:proofErr w:type="gramEnd"/>
                      <w:r>
                        <w:rPr>
                          <w:rFonts w:ascii="Consolas" w:hAnsi="Consolas" w:cs="Consolas"/>
                          <w:color w:val="000000"/>
                          <w:sz w:val="20"/>
                          <w:szCs w:val="20"/>
                        </w:rPr>
                        <w:t xml:space="preserve"> = localhost:8080</w:t>
                      </w:r>
                    </w:p>
                    <w:p w:rsidR="00BE01D3" w:rsidRDefault="00BE01D3" w:rsidP="0094532F">
                      <w:proofErr w:type="spellStart"/>
                      <w:proofErr w:type="gramStart"/>
                      <w:r>
                        <w:rPr>
                          <w:rFonts w:ascii="Consolas" w:hAnsi="Consolas" w:cs="Consolas"/>
                          <w:color w:val="000000"/>
                          <w:sz w:val="20"/>
                          <w:szCs w:val="20"/>
                        </w:rPr>
                        <w:t>connection</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keep-alive</w:t>
                      </w:r>
                      <w:proofErr w:type="spellEnd"/>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r>
        <w:t>CORS</w:t>
      </w:r>
    </w:p>
    <w:p w:rsidR="004704CD" w:rsidRDefault="00946042" w:rsidP="004704CD">
      <w:r>
        <w:t>Con todo lo anterior ya es posible programar el cliente Java sin problemas. Ahora es cuando se empieza a escribir el cliente en HTML y javascript</w:t>
      </w:r>
      <w:r w:rsidR="008F4A9E">
        <w:t>. La principal pega</w:t>
      </w:r>
      <w:r>
        <w:t xml:space="preserve">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8019AC">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3224054"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8019AC">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r>
        <w:t>Ajax y jQuery</w:t>
      </w:r>
    </w:p>
    <w:p w:rsidR="003079EB" w:rsidRDefault="007720DE" w:rsidP="00AA1F2F">
      <w:r>
        <w:t xml:space="preserve">El </w:t>
      </w:r>
      <w:r w:rsidR="008F4A9E">
        <w:t>envío</w:t>
      </w:r>
      <w:r>
        <w:t xml:space="preserve">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r>
        <w:t>Datos de sesión en el cliente javascript</w:t>
      </w:r>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8019AC">
        <w:rPr>
          <w:noProof/>
        </w:rPr>
        <w:t>6</w:t>
      </w:r>
      <w:r>
        <w:fldChar w:fldCharType="end"/>
      </w:r>
    </w:p>
    <w:p w:rsidR="00F20136" w:rsidRDefault="00F20136" w:rsidP="00F20136">
      <w:pPr>
        <w:pStyle w:val="Ttulo1"/>
      </w:pPr>
      <w:r>
        <w:t>Especificación</w:t>
      </w:r>
    </w:p>
    <w:p w:rsidR="00F20136" w:rsidRDefault="00F20136" w:rsidP="00F20136">
      <w:pPr>
        <w:pStyle w:val="Ttulo2"/>
      </w:pPr>
      <w:r>
        <w:t>Análisis de requisitos</w:t>
      </w:r>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r>
        <w:t>Especificación del sistema</w:t>
      </w:r>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r>
        <w:t>Planificación y estimación de costes</w:t>
      </w:r>
    </w:p>
    <w:p w:rsidR="007B2277" w:rsidRDefault="007B2277" w:rsidP="007B2277">
      <w:r>
        <w:t>//TODO pues todo</w:t>
      </w:r>
    </w:p>
    <w:p w:rsidR="007B2277" w:rsidRDefault="007B2277" w:rsidP="007B2277">
      <w:pPr>
        <w:pStyle w:val="Ttulo1"/>
      </w:pPr>
      <w:r>
        <w:t>Desarrollo del proyecto</w:t>
      </w:r>
    </w:p>
    <w:p w:rsidR="007B2277" w:rsidRDefault="007B2277" w:rsidP="007B2277">
      <w:pPr>
        <w:pStyle w:val="Ttulo2"/>
      </w:pPr>
      <w:r>
        <w:t>Análisis</w:t>
      </w:r>
    </w:p>
    <w:p w:rsidR="007B2277" w:rsidRDefault="007B2277" w:rsidP="007B2277">
      <w:pPr>
        <w:pStyle w:val="Ttulo3"/>
      </w:pPr>
      <w:r>
        <w:t>Descripción de Sparrow</w:t>
      </w:r>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8019AC">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8019AC">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8019AC">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8019AC">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019AC">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019AC">
        <w:rPr>
          <w:noProof/>
        </w:rPr>
        <w:t>12</w:t>
      </w:r>
      <w:r>
        <w:fldChar w:fldCharType="end"/>
      </w:r>
    </w:p>
    <w:p w:rsidR="006705CC" w:rsidRDefault="006705CC" w:rsidP="006705CC">
      <w:pPr>
        <w:pStyle w:val="Ttulo3"/>
      </w:pPr>
      <w:r>
        <w:t>Casos de uso</w:t>
      </w:r>
    </w:p>
    <w:p w:rsidR="006705CC" w:rsidRDefault="00417F15" w:rsidP="006705CC">
      <w:r>
        <w:t xml:space="preserve">Los casos de uso van a ser esencialmente los mismos que tenía la aplicación original </w:t>
      </w:r>
      <w:r w:rsidR="00E73696">
        <w:t>más</w:t>
      </w:r>
      <w:r>
        <w:t xml:space="preserve">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w:t>
            </w:r>
            <w:r w:rsidR="00E1492C">
              <w:t xml:space="preserve"> </w:t>
            </w:r>
            <w:r>
              <w:t>en,</w:t>
            </w:r>
            <w:r w:rsidR="00E1492C">
              <w:t xml:space="preserve"> </w:t>
            </w:r>
            <w:r>
              <w:t>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E73696">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 xml:space="preserve">se recibirá en JSON en un objeto tipo Users desde el servicio los datos del usuario para mostrarlos. El nombre de usuario y su email no se pueden editar. Estos datos se tomarán y se enviarán al servicio en JSON con un objeto tipo </w:t>
            </w:r>
            <w:r w:rsidR="00E73696">
              <w:t>Users</w:t>
            </w:r>
            <w:r w:rsidR="00BF6183">
              <w:t>.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r>
        <w:t>Diagramas de clases</w:t>
      </w:r>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3224055"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3224056"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3224057"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3224058"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3224059"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3224060"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3224061"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3224062"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3224063"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3224064"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3224065"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3224066"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3224067"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3224068"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3224069"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3224070"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3224071"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3224072"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3224073"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3224074"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3224075"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3224076"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3224077"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3224078"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3224079"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3224080"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3224081"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3224082"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3224083"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3224084"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3224085"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3224086"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r>
        <w:t>Base de datos</w:t>
      </w:r>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8019AC">
        <w:rPr>
          <w:noProof/>
        </w:rPr>
        <w:t>13</w:t>
      </w:r>
      <w:r>
        <w:fldChar w:fldCharType="end"/>
      </w:r>
    </w:p>
    <w:p w:rsidR="009A74E7" w:rsidRDefault="00666510" w:rsidP="004B2AAB">
      <w:pPr>
        <w:pStyle w:val="Ttulo2"/>
      </w:pPr>
      <w:r>
        <w:lastRenderedPageBreak/>
        <w:t>Diseño</w:t>
      </w:r>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3224087"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8019AC">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w:t>
      </w:r>
      <w:r w:rsidR="00FA57A0">
        <w:t>:</w:t>
      </w:r>
      <w:r>
        <w:t xml:space="preserve">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r>
        <w:lastRenderedPageBreak/>
        <w:t>Implementación</w:t>
      </w:r>
    </w:p>
    <w:p w:rsidR="00427EE3" w:rsidRDefault="00427EE3" w:rsidP="00427EE3">
      <w:pPr>
        <w:pStyle w:val="Ttulo3"/>
      </w:pPr>
      <w:r>
        <w:t>Acceso a la base de datos</w:t>
      </w:r>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3224088"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8019AC">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 xml:space="preserve">al que llamaremos </w:t>
      </w:r>
      <w:r w:rsidR="00E1492C">
        <w:t>Sparrow</w:t>
      </w:r>
      <w:r w:rsidR="000528BF">
        <w:t xml:space="preserve">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Pool name</w:t>
            </w:r>
          </w:p>
        </w:tc>
        <w:tc>
          <w:tcPr>
            <w:tcW w:w="0" w:type="auto"/>
          </w:tcPr>
          <w:p w:rsidR="000528BF" w:rsidRPr="00FA57A0" w:rsidRDefault="000528BF" w:rsidP="002C3004">
            <w:pPr>
              <w:cnfStyle w:val="100000000000" w:firstRow="1" w:lastRow="0" w:firstColumn="0" w:lastColumn="0" w:oddVBand="0" w:evenVBand="0" w:oddHBand="0" w:evenHBand="0" w:firstRowFirstColumn="0" w:firstRowLastColumn="0" w:lastRowFirstColumn="0" w:lastRowLastColumn="0"/>
              <w:rPr>
                <w:b/>
                <w:color w:val="auto"/>
              </w:rPr>
            </w:pPr>
            <w:r w:rsidRPr="00FA57A0">
              <w:rPr>
                <w:b/>
                <w:color w:val="auto"/>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Resource Type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Driver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Url y url</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password</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databaseName</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serverName</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user</w:t>
            </w:r>
          </w:p>
        </w:tc>
        <w:tc>
          <w:tcPr>
            <w:tcW w:w="0" w:type="auto"/>
          </w:tcPr>
          <w:p w:rsidR="000528BF" w:rsidRPr="00FA57A0" w:rsidRDefault="000528BF" w:rsidP="002C3004">
            <w:pPr>
              <w:cnfStyle w:val="000000100000" w:firstRow="0" w:lastRow="0" w:firstColumn="0" w:lastColumn="0" w:oddVBand="0" w:evenVBand="0" w:oddHBand="1" w:evenHBand="0" w:firstRowFirstColumn="0" w:firstRowLastColumn="0" w:lastRowFirstColumn="0" w:lastRowLastColumn="0"/>
              <w:rPr>
                <w:color w:val="auto"/>
              </w:rPr>
            </w:pPr>
            <w:r w:rsidRPr="00FA57A0">
              <w:rPr>
                <w:color w:val="auto"/>
              </w:rP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Pr="00FA57A0" w:rsidRDefault="000528BF" w:rsidP="002C3004">
            <w:pPr>
              <w:rPr>
                <w:color w:val="auto"/>
              </w:rPr>
            </w:pPr>
            <w:r w:rsidRPr="00FA57A0">
              <w:rPr>
                <w:color w:val="auto"/>
              </w:rPr>
              <w:t>portNumber</w:t>
            </w:r>
          </w:p>
        </w:tc>
        <w:tc>
          <w:tcPr>
            <w:tcW w:w="0" w:type="auto"/>
          </w:tcPr>
          <w:p w:rsidR="000528BF" w:rsidRPr="00FA57A0" w:rsidRDefault="000528BF" w:rsidP="002C3004">
            <w:pPr>
              <w:cnfStyle w:val="000000010000" w:firstRow="0" w:lastRow="0" w:firstColumn="0" w:lastColumn="0" w:oddVBand="0" w:evenVBand="0" w:oddHBand="0" w:evenHBand="1" w:firstRowFirstColumn="0" w:firstRowLastColumn="0" w:lastRowFirstColumn="0" w:lastRowLastColumn="0"/>
              <w:rPr>
                <w:color w:val="auto"/>
              </w:rPr>
            </w:pPr>
            <w:r w:rsidRPr="00FA57A0">
              <w:rPr>
                <w:color w:val="auto"/>
              </w:rP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r>
        <w:t>Entidades</w:t>
      </w:r>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8019AC">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6" o:title=""/>
          </v:shape>
          <o:OLEObject Type="Embed" ProgID="Visio.Drawing.15" ShapeID="_x0000_i1062" DrawAspect="Content" ObjectID="_1503224089"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8019AC">
        <w:rPr>
          <w:noProof/>
        </w:rPr>
        <w:t>17</w:t>
      </w:r>
      <w:r>
        <w:fldChar w:fldCharType="end"/>
      </w:r>
    </w:p>
    <w:p w:rsidR="00FC707A" w:rsidRDefault="00FC707A" w:rsidP="00FC707A">
      <w:r>
        <w:t>Viendo este esquema podemos saber que un usuario puede tener usuarios follower que son los que le siguen y usuario</w:t>
      </w:r>
      <w:r w:rsidR="00FA57A0">
        <w:t>s</w:t>
      </w:r>
      <w:r>
        <w:t xml:space="preserve">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8019AC">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019AC">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019AC">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r>
        <w:t>Data Acces Object (DAO)</w:t>
      </w:r>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1" o:title=""/>
          </v:shape>
          <o:OLEObject Type="Embed" ProgID="Visio.Drawing.15" ShapeID="_x0000_i1063" DrawAspect="Content" ObjectID="_1503224090"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8019AC">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User.findAll</w:t>
                            </w:r>
                            <w:proofErr w:type="spellEnd"/>
                            <w:r>
                              <w:t>", query="SELECT u FROM User u"),</w:t>
                            </w:r>
                          </w:p>
                          <w:p w:rsidR="00BE01D3" w:rsidRDefault="00BE01D3" w:rsidP="000A015B">
                            <w:pPr>
                              <w:pStyle w:val="Sinespaciado"/>
                            </w:pPr>
                            <w:r>
                              <w:tab/>
                            </w:r>
                            <w:proofErr w:type="gramStart"/>
                            <w:r>
                              <w:t>@</w:t>
                            </w:r>
                            <w:proofErr w:type="spellStart"/>
                            <w:r>
                              <w:t>NamedQuery</w:t>
                            </w:r>
                            <w:proofErr w:type="spellEnd"/>
                            <w:r>
                              <w:t>(</w:t>
                            </w:r>
                            <w:proofErr w:type="gramEnd"/>
                            <w:r>
                              <w:t>name="User.</w:t>
                            </w:r>
                            <w:proofErr w:type="spellStart"/>
                            <w:r>
                              <w:t>findByUsername</w:t>
                            </w:r>
                            <w:proofErr w:type="spellEnd"/>
                            <w:r>
                              <w:t xml:space="preserve">",query="SELECT e FROM User e WHERE </w:t>
                            </w:r>
                            <w:proofErr w:type="spellStart"/>
                            <w:r>
                              <w:t>e.username</w:t>
                            </w:r>
                            <w:proofErr w:type="spellEnd"/>
                            <w:r>
                              <w:t xml:space="preserve"> LIKE :username"),</w:t>
                            </w:r>
                          </w:p>
                          <w:p w:rsidR="00BE01D3" w:rsidRDefault="00BE01D3" w:rsidP="000A015B">
                            <w:pPr>
                              <w:pStyle w:val="Sinespaciado"/>
                            </w:pPr>
                            <w:r>
                              <w:tab/>
                            </w:r>
                            <w:proofErr w:type="gramStart"/>
                            <w:r>
                              <w:t>@</w:t>
                            </w:r>
                            <w:proofErr w:type="spellStart"/>
                            <w:r>
                              <w:t>NamedQuery</w:t>
                            </w:r>
                            <w:proofErr w:type="spellEnd"/>
                            <w:r>
                              <w:t>(</w:t>
                            </w:r>
                            <w:proofErr w:type="gramEnd"/>
                            <w:r>
                              <w:t>name="User.</w:t>
                            </w:r>
                            <w:proofErr w:type="spellStart"/>
                            <w:r>
                              <w:t>findByApellidos</w:t>
                            </w:r>
                            <w:proofErr w:type="spellEnd"/>
                            <w:r>
                              <w:t xml:space="preserve">",query="SELECT e FROM User e WHERE </w:t>
                            </w:r>
                            <w:proofErr w:type="spellStart"/>
                            <w:r>
                              <w:t>e.apellidos</w:t>
                            </w:r>
                            <w:proofErr w:type="spellEnd"/>
                            <w:r>
                              <w:t xml:space="preserve"> LIKE :</w:t>
                            </w:r>
                            <w:proofErr w:type="spellStart"/>
                            <w:r>
                              <w:t>apellidos</w:t>
                            </w:r>
                            <w:proofErr w:type="spellEnd"/>
                            <w:r>
                              <w:t>")</w:t>
                            </w:r>
                          </w:p>
                          <w:p w:rsidR="00BE01D3" w:rsidRDefault="00BE01D3"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User.findAll</w:t>
                      </w:r>
                      <w:proofErr w:type="spellEnd"/>
                      <w:r>
                        <w:t>", query="SELECT u FROM User u"),</w:t>
                      </w:r>
                    </w:p>
                    <w:p w:rsidR="00BE01D3" w:rsidRDefault="00BE01D3" w:rsidP="000A015B">
                      <w:pPr>
                        <w:pStyle w:val="Sinespaciado"/>
                      </w:pPr>
                      <w:r>
                        <w:tab/>
                      </w:r>
                      <w:proofErr w:type="gramStart"/>
                      <w:r>
                        <w:t>@</w:t>
                      </w:r>
                      <w:proofErr w:type="spellStart"/>
                      <w:r>
                        <w:t>NamedQuery</w:t>
                      </w:r>
                      <w:proofErr w:type="spellEnd"/>
                      <w:r>
                        <w:t>(</w:t>
                      </w:r>
                      <w:proofErr w:type="gramEnd"/>
                      <w:r>
                        <w:t>name="User.</w:t>
                      </w:r>
                      <w:proofErr w:type="spellStart"/>
                      <w:r>
                        <w:t>findByUsername</w:t>
                      </w:r>
                      <w:proofErr w:type="spellEnd"/>
                      <w:r>
                        <w:t xml:space="preserve">",query="SELECT e FROM User e WHERE </w:t>
                      </w:r>
                      <w:proofErr w:type="spellStart"/>
                      <w:r>
                        <w:t>e.username</w:t>
                      </w:r>
                      <w:proofErr w:type="spellEnd"/>
                      <w:r>
                        <w:t xml:space="preserve"> LIKE :username"),</w:t>
                      </w:r>
                    </w:p>
                    <w:p w:rsidR="00BE01D3" w:rsidRDefault="00BE01D3" w:rsidP="000A015B">
                      <w:pPr>
                        <w:pStyle w:val="Sinespaciado"/>
                      </w:pPr>
                      <w:r>
                        <w:tab/>
                      </w:r>
                      <w:proofErr w:type="gramStart"/>
                      <w:r>
                        <w:t>@</w:t>
                      </w:r>
                      <w:proofErr w:type="spellStart"/>
                      <w:r>
                        <w:t>NamedQuery</w:t>
                      </w:r>
                      <w:proofErr w:type="spellEnd"/>
                      <w:r>
                        <w:t>(</w:t>
                      </w:r>
                      <w:proofErr w:type="gramEnd"/>
                      <w:r>
                        <w:t>name="User.</w:t>
                      </w:r>
                      <w:proofErr w:type="spellStart"/>
                      <w:r>
                        <w:t>findByApellidos</w:t>
                      </w:r>
                      <w:proofErr w:type="spellEnd"/>
                      <w:r>
                        <w:t xml:space="preserve">",query="SELECT e FROM User e WHERE </w:t>
                      </w:r>
                      <w:proofErr w:type="spellStart"/>
                      <w:r>
                        <w:t>e.apellidos</w:t>
                      </w:r>
                      <w:proofErr w:type="spellEnd"/>
                      <w:r>
                        <w:t xml:space="preserve"> LIKE :</w:t>
                      </w:r>
                      <w:proofErr w:type="spellStart"/>
                      <w:r>
                        <w:t>apellidos</w:t>
                      </w:r>
                      <w:proofErr w:type="spellEnd"/>
                      <w:r>
                        <w:t>")</w:t>
                      </w:r>
                    </w:p>
                    <w:p w:rsidR="00BE01D3" w:rsidRDefault="00BE01D3"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Following.findAll</w:t>
                            </w:r>
                            <w:proofErr w:type="spellEnd"/>
                            <w:r>
                              <w:t>", query="SELECT f FROM Following f"),</w:t>
                            </w:r>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Following.noFollow</w:t>
                            </w:r>
                            <w:proofErr w:type="spellEnd"/>
                            <w:r>
                              <w:t>", query="SELECT f FROM Following f WHERE f.followed.id LIKE :</w:t>
                            </w:r>
                            <w:proofErr w:type="spellStart"/>
                            <w:r>
                              <w:t>seguido</w:t>
                            </w:r>
                            <w:proofErr w:type="spellEnd"/>
                            <w:r>
                              <w:t xml:space="preserve"> AND f.follower.id LIKE :</w:t>
                            </w:r>
                            <w:proofErr w:type="spellStart"/>
                            <w:r>
                              <w:t>seguidor</w:t>
                            </w:r>
                            <w:proofErr w:type="spellEnd"/>
                            <w:r>
                              <w:t>")</w:t>
                            </w:r>
                          </w:p>
                          <w:p w:rsidR="00BE01D3" w:rsidRDefault="00BE01D3"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Following.findAll</w:t>
                      </w:r>
                      <w:proofErr w:type="spellEnd"/>
                      <w:r>
                        <w:t>", query="SELECT f FROM Following f"),</w:t>
                      </w:r>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Following.noFollow</w:t>
                      </w:r>
                      <w:proofErr w:type="spellEnd"/>
                      <w:r>
                        <w:t>", query="SELECT f FROM Following f WHERE f.followed.id LIKE :</w:t>
                      </w:r>
                      <w:proofErr w:type="spellStart"/>
                      <w:r>
                        <w:t>seguido</w:t>
                      </w:r>
                      <w:proofErr w:type="spellEnd"/>
                      <w:r>
                        <w:t xml:space="preserve"> AND f.follower.id LIKE :</w:t>
                      </w:r>
                      <w:proofErr w:type="spellStart"/>
                      <w:r>
                        <w:t>seguidor</w:t>
                      </w:r>
                      <w:proofErr w:type="spellEnd"/>
                      <w:r>
                        <w:t>")</w:t>
                      </w:r>
                    </w:p>
                    <w:p w:rsidR="00BE01D3" w:rsidRDefault="00BE01D3"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Chip.findAll</w:t>
                            </w:r>
                            <w:proofErr w:type="spellEnd"/>
                            <w:r>
                              <w:t>", query="SELECT c FROM Chip c"),</w:t>
                            </w:r>
                          </w:p>
                          <w:p w:rsidR="00BE01D3" w:rsidRDefault="00BE01D3" w:rsidP="000A015B">
                            <w:pPr>
                              <w:pStyle w:val="Sinespaciado"/>
                            </w:pPr>
                            <w:r>
                              <w:tab/>
                            </w:r>
                            <w:proofErr w:type="gramStart"/>
                            <w:r>
                              <w:t>@</w:t>
                            </w:r>
                            <w:proofErr w:type="spellStart"/>
                            <w:r>
                              <w:t>NamedQuery</w:t>
                            </w:r>
                            <w:proofErr w:type="spellEnd"/>
                            <w:r>
                              <w:t>(</w:t>
                            </w:r>
                            <w:proofErr w:type="gramEnd"/>
                            <w:r>
                              <w:t>name="Chip.</w:t>
                            </w:r>
                            <w:proofErr w:type="spellStart"/>
                            <w:r>
                              <w:t>findThemes</w:t>
                            </w:r>
                            <w:proofErr w:type="spellEnd"/>
                            <w:r>
                              <w:t xml:space="preserve">",query="SELECT c FROM Chip c WHERE </w:t>
                            </w:r>
                            <w:proofErr w:type="spellStart"/>
                            <w:r>
                              <w:t>c.chip</w:t>
                            </w:r>
                            <w:proofErr w:type="spellEnd"/>
                            <w:r>
                              <w:t>=NULL"),</w:t>
                            </w:r>
                          </w:p>
                          <w:p w:rsidR="00BE01D3" w:rsidRDefault="00BE01D3" w:rsidP="000A015B">
                            <w:pPr>
                              <w:pStyle w:val="Sinespaciado"/>
                            </w:pPr>
                            <w:r>
                              <w:tab/>
                            </w:r>
                            <w:proofErr w:type="gramStart"/>
                            <w:r>
                              <w:t>@</w:t>
                            </w:r>
                            <w:proofErr w:type="spellStart"/>
                            <w:r>
                              <w:t>NamedQuery</w:t>
                            </w:r>
                            <w:proofErr w:type="spellEnd"/>
                            <w:r>
                              <w:t>(</w:t>
                            </w:r>
                            <w:proofErr w:type="gramEnd"/>
                            <w:r>
                              <w:t>name="Chip.</w:t>
                            </w:r>
                            <w:proofErr w:type="spellStart"/>
                            <w:r>
                              <w:t>findByTag</w:t>
                            </w:r>
                            <w:proofErr w:type="spellEnd"/>
                            <w:r>
                              <w:t xml:space="preserve">",query="SELECT c FROM Chip c WHERE </w:t>
                            </w:r>
                            <w:proofErr w:type="spellStart"/>
                            <w:r>
                              <w:t>c.tag</w:t>
                            </w:r>
                            <w:proofErr w:type="spellEnd"/>
                            <w:r>
                              <w:t xml:space="preserve"> LIKE :</w:t>
                            </w:r>
                            <w:proofErr w:type="spellStart"/>
                            <w:r>
                              <w:t>nombreTag</w:t>
                            </w:r>
                            <w:proofErr w:type="spellEnd"/>
                            <w:r>
                              <w:t>")</w:t>
                            </w:r>
                            <w:r>
                              <w:tab/>
                            </w:r>
                          </w:p>
                          <w:p w:rsidR="00BE01D3" w:rsidRDefault="00BE01D3"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BE01D3" w:rsidRDefault="00BE01D3" w:rsidP="000A015B">
                      <w:pPr>
                        <w:pStyle w:val="Sinespaciado"/>
                      </w:pPr>
                      <w:proofErr w:type="gramStart"/>
                      <w:r>
                        <w:t>@</w:t>
                      </w:r>
                      <w:proofErr w:type="spellStart"/>
                      <w:r>
                        <w:t>NamedQueries</w:t>
                      </w:r>
                      <w:proofErr w:type="spellEnd"/>
                      <w:r>
                        <w:t>({</w:t>
                      </w:r>
                      <w:proofErr w:type="gramEnd"/>
                    </w:p>
                    <w:p w:rsidR="00BE01D3" w:rsidRDefault="00BE01D3" w:rsidP="000A015B">
                      <w:pPr>
                        <w:pStyle w:val="Sinespaciado"/>
                      </w:pPr>
                      <w:r>
                        <w:tab/>
                      </w:r>
                      <w:proofErr w:type="gramStart"/>
                      <w:r>
                        <w:t>@</w:t>
                      </w:r>
                      <w:proofErr w:type="spellStart"/>
                      <w:r>
                        <w:t>NamedQuery</w:t>
                      </w:r>
                      <w:proofErr w:type="spellEnd"/>
                      <w:r>
                        <w:t>(</w:t>
                      </w:r>
                      <w:proofErr w:type="gramEnd"/>
                      <w:r>
                        <w:t>name="</w:t>
                      </w:r>
                      <w:proofErr w:type="spellStart"/>
                      <w:r>
                        <w:t>Chip.findAll</w:t>
                      </w:r>
                      <w:proofErr w:type="spellEnd"/>
                      <w:r>
                        <w:t>", query="SELECT c FROM Chip c"),</w:t>
                      </w:r>
                    </w:p>
                    <w:p w:rsidR="00BE01D3" w:rsidRDefault="00BE01D3" w:rsidP="000A015B">
                      <w:pPr>
                        <w:pStyle w:val="Sinespaciado"/>
                      </w:pPr>
                      <w:r>
                        <w:tab/>
                      </w:r>
                      <w:proofErr w:type="gramStart"/>
                      <w:r>
                        <w:t>@</w:t>
                      </w:r>
                      <w:proofErr w:type="spellStart"/>
                      <w:r>
                        <w:t>NamedQuery</w:t>
                      </w:r>
                      <w:proofErr w:type="spellEnd"/>
                      <w:r>
                        <w:t>(</w:t>
                      </w:r>
                      <w:proofErr w:type="gramEnd"/>
                      <w:r>
                        <w:t>name="Chip.</w:t>
                      </w:r>
                      <w:proofErr w:type="spellStart"/>
                      <w:r>
                        <w:t>findThemes</w:t>
                      </w:r>
                      <w:proofErr w:type="spellEnd"/>
                      <w:r>
                        <w:t xml:space="preserve">",query="SELECT c FROM Chip c WHERE </w:t>
                      </w:r>
                      <w:proofErr w:type="spellStart"/>
                      <w:r>
                        <w:t>c.chip</w:t>
                      </w:r>
                      <w:proofErr w:type="spellEnd"/>
                      <w:r>
                        <w:t>=NULL"),</w:t>
                      </w:r>
                    </w:p>
                    <w:p w:rsidR="00BE01D3" w:rsidRDefault="00BE01D3" w:rsidP="000A015B">
                      <w:pPr>
                        <w:pStyle w:val="Sinespaciado"/>
                      </w:pPr>
                      <w:r>
                        <w:tab/>
                      </w:r>
                      <w:proofErr w:type="gramStart"/>
                      <w:r>
                        <w:t>@</w:t>
                      </w:r>
                      <w:proofErr w:type="spellStart"/>
                      <w:r>
                        <w:t>NamedQuery</w:t>
                      </w:r>
                      <w:proofErr w:type="spellEnd"/>
                      <w:r>
                        <w:t>(</w:t>
                      </w:r>
                      <w:proofErr w:type="gramEnd"/>
                      <w:r>
                        <w:t>name="Chip.</w:t>
                      </w:r>
                      <w:proofErr w:type="spellStart"/>
                      <w:r>
                        <w:t>findByTag</w:t>
                      </w:r>
                      <w:proofErr w:type="spellEnd"/>
                      <w:r>
                        <w:t xml:space="preserve">",query="SELECT c FROM Chip c WHERE </w:t>
                      </w:r>
                      <w:proofErr w:type="spellStart"/>
                      <w:r>
                        <w:t>c.tag</w:t>
                      </w:r>
                      <w:proofErr w:type="spellEnd"/>
                      <w:r>
                        <w:t xml:space="preserve"> LIKE :</w:t>
                      </w:r>
                      <w:proofErr w:type="spellStart"/>
                      <w:r>
                        <w:t>nombreTag</w:t>
                      </w:r>
                      <w:proofErr w:type="spellEnd"/>
                      <w:r>
                        <w:t>")</w:t>
                      </w:r>
                      <w:r>
                        <w:tab/>
                      </w:r>
                    </w:p>
                    <w:p w:rsidR="00BE01D3" w:rsidRDefault="00BE01D3"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r>
        <w:t>Business Objects (BO)</w:t>
      </w:r>
    </w:p>
    <w:p w:rsidR="008852F2" w:rsidRDefault="008852F2" w:rsidP="008852F2">
      <w:r>
        <w:t xml:space="preserve">Estas clases se van a encargar de proporcionar la lógica a la aplicación o reglas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r>
        <w:t>Seguridad</w:t>
      </w:r>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BE01D3" w:rsidRDefault="00BE01D3" w:rsidP="00B7087A">
                            <w:pPr>
                              <w:pStyle w:val="Sinespaciado"/>
                            </w:pPr>
                            <w:r>
                              <w:t>&lt;</w:t>
                            </w:r>
                            <w:proofErr w:type="gramStart"/>
                            <w:r>
                              <w:t>login-</w:t>
                            </w:r>
                            <w:proofErr w:type="spellStart"/>
                            <w:r>
                              <w:t>config</w:t>
                            </w:r>
                            <w:proofErr w:type="spellEnd"/>
                            <w:proofErr w:type="gramEnd"/>
                            <w:r>
                              <w:t>&gt;</w:t>
                            </w:r>
                          </w:p>
                          <w:p w:rsidR="00BE01D3" w:rsidRDefault="00BE01D3" w:rsidP="00B7087A">
                            <w:pPr>
                              <w:pStyle w:val="Sinespaciado"/>
                              <w:ind w:firstLine="708"/>
                            </w:pPr>
                            <w:r>
                              <w:t>&lt;</w:t>
                            </w:r>
                            <w:proofErr w:type="spellStart"/>
                            <w:r>
                              <w:t>auth</w:t>
                            </w:r>
                            <w:proofErr w:type="spellEnd"/>
                            <w:r>
                              <w:t>-method&gt;BASIC&lt;/</w:t>
                            </w:r>
                            <w:proofErr w:type="spellStart"/>
                            <w:r>
                              <w:t>auth</w:t>
                            </w:r>
                            <w:proofErr w:type="spellEnd"/>
                            <w:r>
                              <w:t>-method&gt;</w:t>
                            </w:r>
                          </w:p>
                          <w:p w:rsidR="00BE01D3" w:rsidRDefault="00BE01D3" w:rsidP="00B7087A">
                            <w:pPr>
                              <w:pStyle w:val="Sinespaciado"/>
                              <w:ind w:firstLine="708"/>
                            </w:pPr>
                            <w:r>
                              <w:t>&lt;realm-name&gt;</w:t>
                            </w:r>
                            <w:proofErr w:type="spellStart"/>
                            <w:r>
                              <w:t>sparrowRealm</w:t>
                            </w:r>
                            <w:proofErr w:type="spellEnd"/>
                            <w:r>
                              <w:t>&lt;/realm-name&gt;</w:t>
                            </w:r>
                          </w:p>
                          <w:p w:rsidR="00BE01D3" w:rsidRDefault="00BE01D3" w:rsidP="00B7087A">
                            <w:pPr>
                              <w:pStyle w:val="Sinespaciado"/>
                            </w:pPr>
                            <w:r>
                              <w:t>&lt;/login-</w:t>
                            </w:r>
                            <w:proofErr w:type="spellStart"/>
                            <w:r>
                              <w:t>config</w:t>
                            </w:r>
                            <w:proofErr w:type="spellEnd"/>
                            <w: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BE01D3" w:rsidRDefault="00BE01D3" w:rsidP="00B7087A">
                      <w:pPr>
                        <w:pStyle w:val="Sinespaciado"/>
                      </w:pPr>
                      <w:r>
                        <w:t>&lt;</w:t>
                      </w:r>
                      <w:proofErr w:type="gramStart"/>
                      <w:r>
                        <w:t>login-</w:t>
                      </w:r>
                      <w:proofErr w:type="spellStart"/>
                      <w:r>
                        <w:t>config</w:t>
                      </w:r>
                      <w:proofErr w:type="spellEnd"/>
                      <w:proofErr w:type="gramEnd"/>
                      <w:r>
                        <w:t>&gt;</w:t>
                      </w:r>
                    </w:p>
                    <w:p w:rsidR="00BE01D3" w:rsidRDefault="00BE01D3" w:rsidP="00B7087A">
                      <w:pPr>
                        <w:pStyle w:val="Sinespaciado"/>
                        <w:ind w:firstLine="708"/>
                      </w:pPr>
                      <w:r>
                        <w:t>&lt;</w:t>
                      </w:r>
                      <w:proofErr w:type="spellStart"/>
                      <w:r>
                        <w:t>auth</w:t>
                      </w:r>
                      <w:proofErr w:type="spellEnd"/>
                      <w:r>
                        <w:t>-method&gt;BASIC&lt;/</w:t>
                      </w:r>
                      <w:proofErr w:type="spellStart"/>
                      <w:r>
                        <w:t>auth</w:t>
                      </w:r>
                      <w:proofErr w:type="spellEnd"/>
                      <w:r>
                        <w:t>-method&gt;</w:t>
                      </w:r>
                    </w:p>
                    <w:p w:rsidR="00BE01D3" w:rsidRDefault="00BE01D3" w:rsidP="00B7087A">
                      <w:pPr>
                        <w:pStyle w:val="Sinespaciado"/>
                        <w:ind w:firstLine="708"/>
                      </w:pPr>
                      <w:r>
                        <w:t>&lt;realm-name&gt;</w:t>
                      </w:r>
                      <w:proofErr w:type="spellStart"/>
                      <w:r>
                        <w:t>sparrowRealm</w:t>
                      </w:r>
                      <w:proofErr w:type="spellEnd"/>
                      <w:r>
                        <w:t>&lt;/realm-name&gt;</w:t>
                      </w:r>
                    </w:p>
                    <w:p w:rsidR="00BE01D3" w:rsidRDefault="00BE01D3" w:rsidP="00B7087A">
                      <w:pPr>
                        <w:pStyle w:val="Sinespaciado"/>
                      </w:pPr>
                      <w:r>
                        <w:t>&lt;/login-</w:t>
                      </w:r>
                      <w:proofErr w:type="spellStart"/>
                      <w:r>
                        <w:t>config</w:t>
                      </w:r>
                      <w:proofErr w:type="spellEnd"/>
                      <w:r>
                        <w:t>&gt;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BE01D3" w:rsidRDefault="00BE01D3" w:rsidP="00B7087A">
                            <w:pPr>
                              <w:pStyle w:val="Sinespaciado"/>
                            </w:pPr>
                            <w:r>
                              <w:t>&lt;</w:t>
                            </w:r>
                            <w:proofErr w:type="gramStart"/>
                            <w:r>
                              <w:t>security-role</w:t>
                            </w:r>
                            <w:proofErr w:type="gramEnd"/>
                            <w:r>
                              <w:t>&gt;</w:t>
                            </w:r>
                          </w:p>
                          <w:p w:rsidR="00BE01D3" w:rsidRDefault="00BE01D3" w:rsidP="00B7087A">
                            <w:pPr>
                              <w:pStyle w:val="Sinespaciado"/>
                            </w:pPr>
                            <w:r>
                              <w:t xml:space="preserve">    &lt;role-name&gt;USERS&lt;/role-name&gt;</w:t>
                            </w:r>
                          </w:p>
                          <w:p w:rsidR="00BE01D3" w:rsidRDefault="00BE01D3"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BE01D3" w:rsidRDefault="00BE01D3" w:rsidP="00B7087A">
                      <w:pPr>
                        <w:pStyle w:val="Sinespaciado"/>
                      </w:pPr>
                      <w:r>
                        <w:t>&lt;</w:t>
                      </w:r>
                      <w:proofErr w:type="gramStart"/>
                      <w:r>
                        <w:t>security-role</w:t>
                      </w:r>
                      <w:proofErr w:type="gramEnd"/>
                      <w:r>
                        <w:t>&gt;</w:t>
                      </w:r>
                    </w:p>
                    <w:p w:rsidR="00BE01D3" w:rsidRDefault="00BE01D3" w:rsidP="00B7087A">
                      <w:pPr>
                        <w:pStyle w:val="Sinespaciado"/>
                      </w:pPr>
                      <w:r>
                        <w:t xml:space="preserve">    &lt;role-name&gt;USERS&lt;/role-name&gt;</w:t>
                      </w:r>
                    </w:p>
                    <w:p w:rsidR="00BE01D3" w:rsidRDefault="00BE01D3"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BE01D3" w:rsidRDefault="00BE01D3" w:rsidP="00B7087A">
                            <w:pPr>
                              <w:pStyle w:val="Sinespaciado"/>
                            </w:pPr>
                            <w:r>
                              <w:t>&lt;</w:t>
                            </w:r>
                            <w:proofErr w:type="gramStart"/>
                            <w:r>
                              <w:t>security-role-mapping</w:t>
                            </w:r>
                            <w:proofErr w:type="gramEnd"/>
                            <w:r>
                              <w:t>&gt;</w:t>
                            </w:r>
                          </w:p>
                          <w:p w:rsidR="00BE01D3" w:rsidRDefault="00BE01D3" w:rsidP="00B7087A">
                            <w:pPr>
                              <w:pStyle w:val="Sinespaciado"/>
                            </w:pPr>
                            <w:r>
                              <w:t xml:space="preserve">    &lt;role-name&gt;USERS&lt;/role-name&gt;</w:t>
                            </w:r>
                          </w:p>
                          <w:p w:rsidR="00BE01D3" w:rsidRDefault="00BE01D3" w:rsidP="00B7087A">
                            <w:pPr>
                              <w:pStyle w:val="Sinespaciado"/>
                            </w:pPr>
                            <w:r>
                              <w:t xml:space="preserve">    &lt;group-name&gt;USERS&lt;/group-name&gt;</w:t>
                            </w:r>
                          </w:p>
                          <w:p w:rsidR="00BE01D3" w:rsidRDefault="00BE01D3"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BE01D3" w:rsidRDefault="00BE01D3" w:rsidP="00B7087A">
                      <w:pPr>
                        <w:pStyle w:val="Sinespaciado"/>
                      </w:pPr>
                      <w:r>
                        <w:t>&lt;</w:t>
                      </w:r>
                      <w:proofErr w:type="gramStart"/>
                      <w:r>
                        <w:t>security-role-mapping</w:t>
                      </w:r>
                      <w:proofErr w:type="gramEnd"/>
                      <w:r>
                        <w:t>&gt;</w:t>
                      </w:r>
                    </w:p>
                    <w:p w:rsidR="00BE01D3" w:rsidRDefault="00BE01D3" w:rsidP="00B7087A">
                      <w:pPr>
                        <w:pStyle w:val="Sinespaciado"/>
                      </w:pPr>
                      <w:r>
                        <w:t xml:space="preserve">    &lt;role-name&gt;USERS&lt;/role-name&gt;</w:t>
                      </w:r>
                    </w:p>
                    <w:p w:rsidR="00BE01D3" w:rsidRDefault="00BE01D3" w:rsidP="00B7087A">
                      <w:pPr>
                        <w:pStyle w:val="Sinespaciado"/>
                      </w:pPr>
                      <w:r>
                        <w:t xml:space="preserve">    &lt;group-name&gt;USERS&lt;/group-name&gt;</w:t>
                      </w:r>
                    </w:p>
                    <w:p w:rsidR="00BE01D3" w:rsidRDefault="00BE01D3"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BE01D3" w:rsidRDefault="00BE01D3" w:rsidP="00B13A3C">
                            <w:pPr>
                              <w:pStyle w:val="Sinespaciado"/>
                            </w:pPr>
                            <w:r>
                              <w:t>&lt;</w:t>
                            </w:r>
                            <w:proofErr w:type="gramStart"/>
                            <w:r>
                              <w:t>security-constraint</w:t>
                            </w:r>
                            <w:proofErr w:type="gramEnd"/>
                            <w:r>
                              <w:t>&gt;</w:t>
                            </w:r>
                          </w:p>
                          <w:p w:rsidR="00BE01D3" w:rsidRDefault="00BE01D3" w:rsidP="00B13A3C">
                            <w:pPr>
                              <w:pStyle w:val="Sinespaciado"/>
                            </w:pPr>
                            <w:r>
                              <w:t xml:space="preserve">    &lt;</w:t>
                            </w:r>
                            <w:proofErr w:type="gramStart"/>
                            <w:r>
                              <w:t>web-resource-collection</w:t>
                            </w:r>
                            <w:proofErr w:type="gramEnd"/>
                            <w:r>
                              <w:t>&gt;</w:t>
                            </w:r>
                          </w:p>
                          <w:p w:rsidR="00BE01D3" w:rsidRDefault="00BE01D3" w:rsidP="00B13A3C">
                            <w:pPr>
                              <w:pStyle w:val="Sinespaciado"/>
                            </w:pPr>
                            <w:r>
                              <w:t xml:space="preserve">      &lt;web-resource-name&gt;</w:t>
                            </w:r>
                            <w:r w:rsidRPr="00B13A3C">
                              <w:rPr>
                                <w:b/>
                              </w:rPr>
                              <w:t>NOMBRE</w:t>
                            </w:r>
                            <w:r>
                              <w:t>&lt;/web-resource-name&gt;</w:t>
                            </w:r>
                          </w:p>
                          <w:p w:rsidR="00BE01D3" w:rsidRDefault="00BE01D3" w:rsidP="00B13A3C">
                            <w:pPr>
                              <w:pStyle w:val="Sinespaciado"/>
                            </w:pPr>
                            <w:r>
                              <w:t xml:space="preserve">      &lt;url-pattern&gt;</w:t>
                            </w:r>
                            <w:r w:rsidRPr="00B13A3C">
                              <w:rPr>
                                <w:b/>
                              </w:rPr>
                              <w:t>URL</w:t>
                            </w:r>
                            <w:r>
                              <w:t xml:space="preserve"> &lt;/url-pattern&gt;</w:t>
                            </w:r>
                          </w:p>
                          <w:p w:rsidR="00BE01D3" w:rsidRDefault="00BE01D3" w:rsidP="00B13A3C">
                            <w:pPr>
                              <w:pStyle w:val="Sinespaciado"/>
                            </w:pPr>
                            <w:r>
                              <w:t xml:space="preserve">      &lt;http-method&gt;</w:t>
                            </w:r>
                            <w:r w:rsidRPr="00B13A3C">
                              <w:rPr>
                                <w:b/>
                              </w:rPr>
                              <w:t>MÉTODO HTTP</w:t>
                            </w:r>
                            <w:r>
                              <w:t>&lt;/http-method&gt;</w:t>
                            </w:r>
                          </w:p>
                          <w:p w:rsidR="00BE01D3" w:rsidRDefault="00BE01D3" w:rsidP="00B13A3C">
                            <w:pPr>
                              <w:pStyle w:val="Sinespaciado"/>
                            </w:pPr>
                            <w:r>
                              <w:t xml:space="preserve">    &lt;/web-resource-collection&gt;</w:t>
                            </w:r>
                          </w:p>
                          <w:p w:rsidR="00BE01D3" w:rsidRDefault="00BE01D3" w:rsidP="00B13A3C">
                            <w:pPr>
                              <w:pStyle w:val="Sinespaciado"/>
                            </w:pPr>
                            <w:r>
                              <w:t xml:space="preserve">    &lt;</w:t>
                            </w:r>
                            <w:proofErr w:type="spellStart"/>
                            <w:proofErr w:type="gramStart"/>
                            <w:r>
                              <w:t>auth</w:t>
                            </w:r>
                            <w:proofErr w:type="spellEnd"/>
                            <w:r>
                              <w:t>-constraint</w:t>
                            </w:r>
                            <w:proofErr w:type="gramEnd"/>
                            <w:r>
                              <w:t>&gt;</w:t>
                            </w:r>
                          </w:p>
                          <w:p w:rsidR="00BE01D3" w:rsidRDefault="00BE01D3" w:rsidP="00B13A3C">
                            <w:pPr>
                              <w:pStyle w:val="Sinespaciado"/>
                            </w:pPr>
                            <w:r>
                              <w:t xml:space="preserve">      &lt;</w:t>
                            </w:r>
                            <w:proofErr w:type="gramStart"/>
                            <w:r>
                              <w:t>description&gt;</w:t>
                            </w:r>
                            <w:proofErr w:type="gramEnd"/>
                            <w:r w:rsidRPr="00B13A3C">
                              <w:rPr>
                                <w:b/>
                              </w:rPr>
                              <w:t>DESCRIPCIÓN</w:t>
                            </w:r>
                            <w:r>
                              <w:t xml:space="preserve"> &lt;/description&gt;</w:t>
                            </w:r>
                          </w:p>
                          <w:p w:rsidR="00BE01D3" w:rsidRDefault="00BE01D3" w:rsidP="00B13A3C">
                            <w:pPr>
                              <w:pStyle w:val="Sinespaciado"/>
                            </w:pPr>
                            <w:r>
                              <w:t xml:space="preserve">      &lt;role-name&gt;</w:t>
                            </w:r>
                            <w:r w:rsidRPr="00B13A3C">
                              <w:rPr>
                                <w:b/>
                              </w:rPr>
                              <w:t>ROL</w:t>
                            </w:r>
                            <w:r>
                              <w:t>&lt;/role-name&gt;</w:t>
                            </w:r>
                          </w:p>
                          <w:p w:rsidR="00BE01D3" w:rsidRDefault="00BE01D3" w:rsidP="00B13A3C">
                            <w:pPr>
                              <w:pStyle w:val="Sinespaciado"/>
                            </w:pPr>
                            <w:r>
                              <w:t xml:space="preserve">    &lt;/</w:t>
                            </w:r>
                            <w:proofErr w:type="spellStart"/>
                            <w:r>
                              <w:t>auth</w:t>
                            </w:r>
                            <w:proofErr w:type="spellEnd"/>
                            <w:r>
                              <w:t>-constraint&gt;</w:t>
                            </w:r>
                          </w:p>
                          <w:p w:rsidR="00BE01D3" w:rsidRDefault="00BE01D3"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BE01D3" w:rsidRDefault="00BE01D3" w:rsidP="00B13A3C">
                      <w:pPr>
                        <w:pStyle w:val="Sinespaciado"/>
                      </w:pPr>
                      <w:r>
                        <w:t>&lt;</w:t>
                      </w:r>
                      <w:proofErr w:type="gramStart"/>
                      <w:r>
                        <w:t>security-constraint</w:t>
                      </w:r>
                      <w:proofErr w:type="gramEnd"/>
                      <w:r>
                        <w:t>&gt;</w:t>
                      </w:r>
                    </w:p>
                    <w:p w:rsidR="00BE01D3" w:rsidRDefault="00BE01D3" w:rsidP="00B13A3C">
                      <w:pPr>
                        <w:pStyle w:val="Sinespaciado"/>
                      </w:pPr>
                      <w:r>
                        <w:t xml:space="preserve">    &lt;</w:t>
                      </w:r>
                      <w:proofErr w:type="gramStart"/>
                      <w:r>
                        <w:t>web-resource-collection</w:t>
                      </w:r>
                      <w:proofErr w:type="gramEnd"/>
                      <w:r>
                        <w:t>&gt;</w:t>
                      </w:r>
                    </w:p>
                    <w:p w:rsidR="00BE01D3" w:rsidRDefault="00BE01D3" w:rsidP="00B13A3C">
                      <w:pPr>
                        <w:pStyle w:val="Sinespaciado"/>
                      </w:pPr>
                      <w:r>
                        <w:t xml:space="preserve">      &lt;web-resource-name&gt;</w:t>
                      </w:r>
                      <w:r w:rsidRPr="00B13A3C">
                        <w:rPr>
                          <w:b/>
                        </w:rPr>
                        <w:t>NOMBRE</w:t>
                      </w:r>
                      <w:r>
                        <w:t>&lt;/web-resource-name&gt;</w:t>
                      </w:r>
                    </w:p>
                    <w:p w:rsidR="00BE01D3" w:rsidRDefault="00BE01D3" w:rsidP="00B13A3C">
                      <w:pPr>
                        <w:pStyle w:val="Sinespaciado"/>
                      </w:pPr>
                      <w:r>
                        <w:t xml:space="preserve">      &lt;url-pattern&gt;</w:t>
                      </w:r>
                      <w:r w:rsidRPr="00B13A3C">
                        <w:rPr>
                          <w:b/>
                        </w:rPr>
                        <w:t>URL</w:t>
                      </w:r>
                      <w:r>
                        <w:t xml:space="preserve"> &lt;/url-pattern&gt;</w:t>
                      </w:r>
                    </w:p>
                    <w:p w:rsidR="00BE01D3" w:rsidRDefault="00BE01D3" w:rsidP="00B13A3C">
                      <w:pPr>
                        <w:pStyle w:val="Sinespaciado"/>
                      </w:pPr>
                      <w:r>
                        <w:t xml:space="preserve">      &lt;http-method&gt;</w:t>
                      </w:r>
                      <w:r w:rsidRPr="00B13A3C">
                        <w:rPr>
                          <w:b/>
                        </w:rPr>
                        <w:t>MÉTODO HTTP</w:t>
                      </w:r>
                      <w:r>
                        <w:t>&lt;/http-method&gt;</w:t>
                      </w:r>
                    </w:p>
                    <w:p w:rsidR="00BE01D3" w:rsidRDefault="00BE01D3" w:rsidP="00B13A3C">
                      <w:pPr>
                        <w:pStyle w:val="Sinespaciado"/>
                      </w:pPr>
                      <w:r>
                        <w:t xml:space="preserve">    &lt;/web-resource-collection&gt;</w:t>
                      </w:r>
                    </w:p>
                    <w:p w:rsidR="00BE01D3" w:rsidRDefault="00BE01D3" w:rsidP="00B13A3C">
                      <w:pPr>
                        <w:pStyle w:val="Sinespaciado"/>
                      </w:pPr>
                      <w:r>
                        <w:t xml:space="preserve">    &lt;</w:t>
                      </w:r>
                      <w:proofErr w:type="spellStart"/>
                      <w:proofErr w:type="gramStart"/>
                      <w:r>
                        <w:t>auth</w:t>
                      </w:r>
                      <w:proofErr w:type="spellEnd"/>
                      <w:r>
                        <w:t>-constraint</w:t>
                      </w:r>
                      <w:proofErr w:type="gramEnd"/>
                      <w:r>
                        <w:t>&gt;</w:t>
                      </w:r>
                    </w:p>
                    <w:p w:rsidR="00BE01D3" w:rsidRDefault="00BE01D3" w:rsidP="00B13A3C">
                      <w:pPr>
                        <w:pStyle w:val="Sinespaciado"/>
                      </w:pPr>
                      <w:r>
                        <w:t xml:space="preserve">      &lt;</w:t>
                      </w:r>
                      <w:proofErr w:type="gramStart"/>
                      <w:r>
                        <w:t>description&gt;</w:t>
                      </w:r>
                      <w:proofErr w:type="gramEnd"/>
                      <w:r w:rsidRPr="00B13A3C">
                        <w:rPr>
                          <w:b/>
                        </w:rPr>
                        <w:t>DESCRIPCIÓN</w:t>
                      </w:r>
                      <w:r>
                        <w:t xml:space="preserve"> &lt;/description&gt;</w:t>
                      </w:r>
                    </w:p>
                    <w:p w:rsidR="00BE01D3" w:rsidRDefault="00BE01D3" w:rsidP="00B13A3C">
                      <w:pPr>
                        <w:pStyle w:val="Sinespaciado"/>
                      </w:pPr>
                      <w:r>
                        <w:t xml:space="preserve">      &lt;role-name&gt;</w:t>
                      </w:r>
                      <w:r w:rsidRPr="00B13A3C">
                        <w:rPr>
                          <w:b/>
                        </w:rPr>
                        <w:t>ROL</w:t>
                      </w:r>
                      <w:r>
                        <w:t>&lt;/role-name&gt;</w:t>
                      </w:r>
                    </w:p>
                    <w:p w:rsidR="00BE01D3" w:rsidRDefault="00BE01D3" w:rsidP="00B13A3C">
                      <w:pPr>
                        <w:pStyle w:val="Sinespaciado"/>
                      </w:pPr>
                      <w:r>
                        <w:t xml:space="preserve">    &lt;/</w:t>
                      </w:r>
                      <w:proofErr w:type="spellStart"/>
                      <w:r>
                        <w:t>auth</w:t>
                      </w:r>
                      <w:proofErr w:type="spellEnd"/>
                      <w:r>
                        <w:t>-constraint&gt;</w:t>
                      </w:r>
                    </w:p>
                    <w:p w:rsidR="00BE01D3" w:rsidRDefault="00BE01D3"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r>
        <w:t>Servicios</w:t>
      </w:r>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BE01D3" w:rsidRDefault="00BE01D3" w:rsidP="00395369">
                            <w:pPr>
                              <w:pStyle w:val="Sinespaciado"/>
                            </w:pPr>
                            <w:r>
                              <w:t>&lt;</w:t>
                            </w:r>
                            <w:proofErr w:type="gramStart"/>
                            <w:r>
                              <w:t>servlet-mapping</w:t>
                            </w:r>
                            <w:proofErr w:type="gramEnd"/>
                            <w:r>
                              <w:t>&gt;</w:t>
                            </w:r>
                          </w:p>
                          <w:p w:rsidR="00BE01D3" w:rsidRDefault="00BE01D3" w:rsidP="00395369">
                            <w:pPr>
                              <w:pStyle w:val="Sinespaciado"/>
                            </w:pPr>
                            <w:r>
                              <w:t xml:space="preserve">    &lt;servlet-name&gt;JAX-RS Servlet&lt;/servlet-name&gt;</w:t>
                            </w:r>
                          </w:p>
                          <w:p w:rsidR="00BE01D3" w:rsidRDefault="00BE01D3" w:rsidP="00395369">
                            <w:pPr>
                              <w:pStyle w:val="Sinespaciado"/>
                            </w:pPr>
                            <w:r>
                              <w:t xml:space="preserve">    &lt;url-pattern&gt;/rest/*&lt;/url-pattern&gt;</w:t>
                            </w:r>
                          </w:p>
                          <w:p w:rsidR="00BE01D3" w:rsidRDefault="00BE01D3"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BE01D3" w:rsidRDefault="00BE01D3" w:rsidP="00395369">
                      <w:pPr>
                        <w:pStyle w:val="Sinespaciado"/>
                      </w:pPr>
                      <w:r>
                        <w:t>&lt;</w:t>
                      </w:r>
                      <w:proofErr w:type="gramStart"/>
                      <w:r>
                        <w:t>servlet-mapping</w:t>
                      </w:r>
                      <w:proofErr w:type="gramEnd"/>
                      <w:r>
                        <w:t>&gt;</w:t>
                      </w:r>
                    </w:p>
                    <w:p w:rsidR="00BE01D3" w:rsidRDefault="00BE01D3" w:rsidP="00395369">
                      <w:pPr>
                        <w:pStyle w:val="Sinespaciado"/>
                      </w:pPr>
                      <w:r>
                        <w:t xml:space="preserve">    &lt;servlet-name&gt;JAX-RS Servlet&lt;/servlet-name&gt;</w:t>
                      </w:r>
                    </w:p>
                    <w:p w:rsidR="00BE01D3" w:rsidRDefault="00BE01D3" w:rsidP="00395369">
                      <w:pPr>
                        <w:pStyle w:val="Sinespaciado"/>
                      </w:pPr>
                      <w:r>
                        <w:t xml:space="preserve">    &lt;url-pattern&gt;/rest/*&lt;/url-pattern&gt;</w:t>
                      </w:r>
                    </w:p>
                    <w:p w:rsidR="00BE01D3" w:rsidRDefault="00BE01D3" w:rsidP="00395369">
                      <w:pPr>
                        <w:pStyle w:val="Sinespaciado"/>
                      </w:pPr>
                      <w:r>
                        <w:t>&lt;/servlet-mapping&gt;</w:t>
                      </w:r>
                    </w:p>
                  </w:txbxContent>
                </v:textbox>
                <w10:wrap type="topAndBottom" anchorx="margin"/>
              </v:shape>
            </w:pict>
          </mc:Fallback>
        </mc:AlternateContent>
      </w:r>
      <w:r>
        <w:t xml:space="preserve">El servicio debe ser configurado en el archivo web.xml para que la aplicación sepa </w:t>
      </w:r>
      <w:r w:rsidR="0053248C">
        <w:t>cómo</w:t>
      </w:r>
      <w:r>
        <w:t xml:space="preserve">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8019AC">
        <w:rPr>
          <w:noProof/>
        </w:rPr>
        <w:t>22</w:t>
      </w:r>
      <w:r>
        <w:fldChar w:fldCharType="end"/>
      </w:r>
    </w:p>
    <w:p w:rsidR="00936EBD" w:rsidRDefault="00936EBD" w:rsidP="00936EBD">
      <w:pPr>
        <w:pStyle w:val="Descripcin"/>
        <w:jc w:val="center"/>
      </w:pPr>
    </w:p>
    <w:p w:rsidR="00936EBD" w:rsidRDefault="00FD30BD" w:rsidP="00731DA2">
      <w:pPr>
        <w:pStyle w:val="Ttulo4"/>
      </w:pPr>
      <w:r>
        <w:t>JSON</w:t>
      </w:r>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w:t>
      </w:r>
      <w:r w:rsidR="0053248C">
        <w:t>a</w:t>
      </w:r>
      <w:r>
        <w:t xml:space="preserve">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r>
        <w:lastRenderedPageBreak/>
        <w:t>ServicioUsers</w:t>
      </w:r>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 xml:space="preserve">Puesto que devuelve un tipo de datos que es una entidad y resulta pesada y puede dar problemas debido a las relaciones se va a convertir a una lista de tipo MiniUser que contiene la información </w:t>
      </w:r>
      <w:r w:rsidR="00CA4644">
        <w:t xml:space="preserve">mínima </w:t>
      </w:r>
      <w:r>
        <w:t>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r>
        <w:t>ServicioChips</w:t>
      </w:r>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r>
        <w:t>Otras funciones del servicio</w:t>
      </w:r>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r>
        <w:t>Definiendo la seguridad</w:t>
      </w:r>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r>
        <w:t>CORS</w:t>
      </w:r>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BE01D3" w:rsidRDefault="00BE01D3" w:rsidP="0015136F">
                            <w:pPr>
                              <w:pStyle w:val="Sinespaciado"/>
                            </w:pPr>
                            <w:r>
                              <w:t>&lt;</w:t>
                            </w:r>
                            <w:proofErr w:type="spellStart"/>
                            <w:proofErr w:type="gramStart"/>
                            <w:r>
                              <w:t>init-param</w:t>
                            </w:r>
                            <w:proofErr w:type="spellEnd"/>
                            <w:proofErr w:type="gramEnd"/>
                            <w:r>
                              <w:t>&gt;</w:t>
                            </w:r>
                          </w:p>
                          <w:p w:rsidR="00BE01D3" w:rsidRDefault="00BE01D3" w:rsidP="0015136F">
                            <w:pPr>
                              <w:pStyle w:val="Sinespaciado"/>
                            </w:pPr>
                            <w:r>
                              <w:t xml:space="preserve">    </w:t>
                            </w:r>
                            <w:r>
                              <w:tab/>
                              <w:t>&lt;param-name&gt;jersey.config.server.provider.classnames&lt;/param-name&gt;</w:t>
                            </w:r>
                          </w:p>
                          <w:p w:rsidR="00BE01D3" w:rsidRDefault="00BE01D3" w:rsidP="0015136F">
                            <w:pPr>
                              <w:pStyle w:val="Sinespaciado"/>
                            </w:pPr>
                            <w:r>
                              <w:t xml:space="preserve">    </w:t>
                            </w:r>
                            <w:r>
                              <w:tab/>
                              <w:t>&lt;</w:t>
                            </w:r>
                            <w:proofErr w:type="spellStart"/>
                            <w:r>
                              <w:t>param</w:t>
                            </w:r>
                            <w:proofErr w:type="spellEnd"/>
                            <w:r>
                              <w:t>-value&gt;</w:t>
                            </w:r>
                            <w:proofErr w:type="spellStart"/>
                            <w:r>
                              <w:t>es.uv.bd.sparrow.service.FiltroAjax</w:t>
                            </w:r>
                            <w:proofErr w:type="spellEnd"/>
                            <w:r>
                              <w:t>&lt;/</w:t>
                            </w:r>
                            <w:proofErr w:type="spellStart"/>
                            <w:r>
                              <w:t>param</w:t>
                            </w:r>
                            <w:proofErr w:type="spellEnd"/>
                            <w:r>
                              <w:t>-value&gt;</w:t>
                            </w:r>
                          </w:p>
                          <w:p w:rsidR="00BE01D3" w:rsidRDefault="00BE01D3" w:rsidP="0015136F">
                            <w:pPr>
                              <w:pStyle w:val="Sinespaciado"/>
                            </w:pPr>
                            <w:r>
                              <w:t>&lt;/</w:t>
                            </w:r>
                            <w:proofErr w:type="spellStart"/>
                            <w:r>
                              <w:t>init-param</w:t>
                            </w:r>
                            <w:proofErr w:type="spellEnd"/>
                            <w: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BE01D3" w:rsidRDefault="00BE01D3" w:rsidP="0015136F">
                      <w:pPr>
                        <w:pStyle w:val="Sinespaciado"/>
                      </w:pPr>
                      <w:r>
                        <w:t>&lt;</w:t>
                      </w:r>
                      <w:proofErr w:type="spellStart"/>
                      <w:proofErr w:type="gramStart"/>
                      <w:r>
                        <w:t>init-param</w:t>
                      </w:r>
                      <w:proofErr w:type="spellEnd"/>
                      <w:proofErr w:type="gramEnd"/>
                      <w:r>
                        <w:t>&gt;</w:t>
                      </w:r>
                    </w:p>
                    <w:p w:rsidR="00BE01D3" w:rsidRDefault="00BE01D3" w:rsidP="0015136F">
                      <w:pPr>
                        <w:pStyle w:val="Sinespaciado"/>
                      </w:pPr>
                      <w:r>
                        <w:t xml:space="preserve">    </w:t>
                      </w:r>
                      <w:r>
                        <w:tab/>
                        <w:t>&lt;param-name&gt;jersey.config.server.provider.classnames&lt;/param-name&gt;</w:t>
                      </w:r>
                    </w:p>
                    <w:p w:rsidR="00BE01D3" w:rsidRDefault="00BE01D3" w:rsidP="0015136F">
                      <w:pPr>
                        <w:pStyle w:val="Sinespaciado"/>
                      </w:pPr>
                      <w:r>
                        <w:t xml:space="preserve">    </w:t>
                      </w:r>
                      <w:r>
                        <w:tab/>
                        <w:t>&lt;</w:t>
                      </w:r>
                      <w:proofErr w:type="spellStart"/>
                      <w:r>
                        <w:t>param</w:t>
                      </w:r>
                      <w:proofErr w:type="spellEnd"/>
                      <w:r>
                        <w:t>-value&gt;</w:t>
                      </w:r>
                      <w:proofErr w:type="spellStart"/>
                      <w:r>
                        <w:t>es.uv.bd.sparrow.service.FiltroAjax</w:t>
                      </w:r>
                      <w:proofErr w:type="spellEnd"/>
                      <w:r>
                        <w:t>&lt;/</w:t>
                      </w:r>
                      <w:proofErr w:type="spellStart"/>
                      <w:r>
                        <w:t>param</w:t>
                      </w:r>
                      <w:proofErr w:type="spellEnd"/>
                      <w:r>
                        <w:t>-value&gt;</w:t>
                      </w:r>
                    </w:p>
                    <w:p w:rsidR="00BE01D3" w:rsidRDefault="00BE01D3" w:rsidP="0015136F">
                      <w:pPr>
                        <w:pStyle w:val="Sinespaciado"/>
                      </w:pPr>
                      <w:r>
                        <w:t>&lt;/</w:t>
                      </w:r>
                      <w:proofErr w:type="spellStart"/>
                      <w:r>
                        <w:t>init-param</w:t>
                      </w:r>
                      <w:proofErr w:type="spellEnd"/>
                      <w:r>
                        <w:t>&gt;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r>
        <w:t>Cliente Java</w:t>
      </w:r>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r>
        <w:t>Seguridad y Login</w:t>
      </w:r>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lastRenderedPageBreak/>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7.95pt" o:ole="">
            <v:imagedata r:id="rId104" o:title=""/>
          </v:shape>
          <o:OLEObject Type="Embed" ProgID="Visio.Drawing.15" ShapeID="_x0000_i1064" DrawAspect="Content" ObjectID="_1503224091" r:id="rId105"/>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BE01D3" w:rsidRDefault="00BE01D3" w:rsidP="001F2BA5">
                            <w:pPr>
                              <w:pStyle w:val="Sinespaciado"/>
                            </w:pPr>
                            <w:proofErr w:type="spellStart"/>
                            <w:r>
                              <w:t>UserBean</w:t>
                            </w:r>
                            <w:proofErr w:type="spellEnd"/>
                            <w:r>
                              <w:t xml:space="preserve"> </w:t>
                            </w:r>
                            <w:proofErr w:type="spellStart"/>
                            <w:r>
                              <w:t>userBean</w:t>
                            </w:r>
                            <w:proofErr w:type="spellEnd"/>
                            <w:r>
                              <w:t xml:space="preserve"> = (</w:t>
                            </w:r>
                            <w:proofErr w:type="spellStart"/>
                            <w:r>
                              <w:t>UserBean</w:t>
                            </w:r>
                            <w:proofErr w:type="spellEnd"/>
                            <w:r>
                              <w:t xml:space="preserve">) </w:t>
                            </w:r>
                            <w:proofErr w:type="spellStart"/>
                            <w:proofErr w:type="gramStart"/>
                            <w:r>
                              <w:t>request.getSession</w:t>
                            </w:r>
                            <w:proofErr w:type="spellEnd"/>
                            <w:r>
                              <w:t>(</w:t>
                            </w:r>
                            <w:proofErr w:type="gramEnd"/>
                            <w:r>
                              <w:t>).</w:t>
                            </w:r>
                            <w:proofErr w:type="spellStart"/>
                            <w:r>
                              <w:t>getAttribute</w:t>
                            </w:r>
                            <w:proofErr w:type="spellEnd"/>
                            <w:r>
                              <w:t>(USERBEAN_ATTR);</w:t>
                            </w:r>
                            <w:r>
                              <w:tab/>
                            </w:r>
                          </w:p>
                          <w:p w:rsidR="00BE01D3" w:rsidRDefault="00BE01D3" w:rsidP="001F2BA5">
                            <w:pPr>
                              <w:pStyle w:val="Sinespaciado"/>
                            </w:pPr>
                            <w:r>
                              <w:tab/>
                            </w:r>
                            <w:r>
                              <w:tab/>
                            </w:r>
                          </w:p>
                          <w:p w:rsidR="00BE01D3" w:rsidRDefault="00BE01D3" w:rsidP="001F2BA5">
                            <w:pPr>
                              <w:pStyle w:val="Sinespaciado"/>
                            </w:pPr>
                            <w:proofErr w:type="spellStart"/>
                            <w:r>
                              <w:t>ClientConfig</w:t>
                            </w:r>
                            <w:proofErr w:type="spellEnd"/>
                            <w:r>
                              <w:t xml:space="preserve"> </w:t>
                            </w:r>
                            <w:proofErr w:type="spellStart"/>
                            <w:r>
                              <w:t>clientConfig</w:t>
                            </w:r>
                            <w:proofErr w:type="spellEnd"/>
                            <w:r>
                              <w:t xml:space="preserve">=new </w:t>
                            </w:r>
                            <w:proofErr w:type="spellStart"/>
                            <w:proofErr w:type="gramStart"/>
                            <w:r>
                              <w:t>ClientConfig</w:t>
                            </w:r>
                            <w:proofErr w:type="spellEnd"/>
                            <w:r>
                              <w:t>(</w:t>
                            </w:r>
                            <w:proofErr w:type="gramEnd"/>
                            <w:r>
                              <w:t>);</w:t>
                            </w:r>
                          </w:p>
                          <w:p w:rsidR="00BE01D3" w:rsidRDefault="00BE01D3" w:rsidP="001F2BA5">
                            <w:pPr>
                              <w:pStyle w:val="Sinespaciado"/>
                            </w:pPr>
                          </w:p>
                          <w:p w:rsidR="00BE01D3" w:rsidRDefault="00BE01D3" w:rsidP="001F2BA5">
                            <w:pPr>
                              <w:pStyle w:val="Sinespaciado"/>
                            </w:pPr>
                            <w:proofErr w:type="spellStart"/>
                            <w:proofErr w:type="gramStart"/>
                            <w:r>
                              <w:t>clientConfig.register</w:t>
                            </w:r>
                            <w:proofErr w:type="spellEnd"/>
                            <w:r>
                              <w:t>(</w:t>
                            </w:r>
                            <w:proofErr w:type="spellStart"/>
                            <w:proofErr w:type="gramEnd"/>
                            <w:r>
                              <w:t>Headers.class</w:t>
                            </w:r>
                            <w:proofErr w:type="spellEnd"/>
                            <w:r>
                              <w:t>);</w:t>
                            </w:r>
                          </w:p>
                          <w:p w:rsidR="00BE01D3" w:rsidRDefault="00BE01D3" w:rsidP="001F2BA5">
                            <w:pPr>
                              <w:pStyle w:val="Sinespaciado"/>
                            </w:pPr>
                          </w:p>
                          <w:p w:rsidR="00BE01D3" w:rsidRDefault="00BE01D3" w:rsidP="001F2BA5">
                            <w:pPr>
                              <w:pStyle w:val="Sinespaciado"/>
                            </w:pPr>
                            <w:r>
                              <w:t>Client client=</w:t>
                            </w:r>
                            <w:proofErr w:type="spellStart"/>
                            <w:proofErr w:type="gramStart"/>
                            <w:r>
                              <w:t>ClientBuilder.newClient</w:t>
                            </w:r>
                            <w:proofErr w:type="spellEnd"/>
                            <w:r>
                              <w:t>(</w:t>
                            </w:r>
                            <w:proofErr w:type="spellStart"/>
                            <w:proofErr w:type="gramEnd"/>
                            <w:r>
                              <w:t>clientConfig</w:t>
                            </w:r>
                            <w:proofErr w:type="spellEnd"/>
                            <w:r>
                              <w:t>);</w:t>
                            </w:r>
                          </w:p>
                          <w:p w:rsidR="00BE01D3" w:rsidRDefault="00BE01D3" w:rsidP="001F2BA5">
                            <w:pPr>
                              <w:pStyle w:val="Sinespaciado"/>
                            </w:pPr>
                          </w:p>
                          <w:p w:rsidR="00BE01D3" w:rsidRDefault="00BE01D3" w:rsidP="001F2BA5">
                            <w:pPr>
                              <w:pStyle w:val="Sinespaciado"/>
                            </w:pPr>
                            <w:proofErr w:type="spellStart"/>
                            <w:r>
                              <w:t>WebTarget</w:t>
                            </w:r>
                            <w:proofErr w:type="spellEnd"/>
                            <w:r>
                              <w:t xml:space="preserve"> </w:t>
                            </w:r>
                            <w:proofErr w:type="spellStart"/>
                            <w:r>
                              <w:t>targetTopics</w:t>
                            </w:r>
                            <w:proofErr w:type="spellEnd"/>
                            <w:r>
                              <w:t xml:space="preserve"> = </w:t>
                            </w:r>
                            <w:proofErr w:type="gramStart"/>
                            <w:r>
                              <w:t>client.target(</w:t>
                            </w:r>
                            <w:proofErr w:type="gramEnd"/>
                            <w:r>
                              <w:t>"http://localhost:8080/SparrowEJB2/rest/chips/topics");</w:t>
                            </w:r>
                          </w:p>
                          <w:p w:rsidR="00BE01D3" w:rsidRDefault="00BE01D3" w:rsidP="001F2BA5">
                            <w:pPr>
                              <w:pStyle w:val="Sinespaciado"/>
                            </w:pPr>
                          </w:p>
                          <w:p w:rsidR="00BE01D3" w:rsidRDefault="00BE01D3" w:rsidP="001F2BA5">
                            <w:pPr>
                              <w:pStyle w:val="Sinespaciado"/>
                            </w:pPr>
                            <w:proofErr w:type="spellStart"/>
                            <w:r w:rsidRPr="001F2BA5">
                              <w:t>ArrayList</w:t>
                            </w:r>
                            <w:proofErr w:type="spellEnd"/>
                            <w:r w:rsidRPr="001F2BA5">
                              <w:t xml:space="preserve">&lt;Topics&gt; </w:t>
                            </w:r>
                            <w:proofErr w:type="spellStart"/>
                            <w:r w:rsidRPr="001F2BA5">
                              <w:t>listaTemas</w:t>
                            </w:r>
                            <w:proofErr w:type="spellEnd"/>
                            <w:r>
                              <w:t xml:space="preserve"> </w:t>
                            </w:r>
                            <w:r w:rsidRPr="001F2BA5">
                              <w:t>=</w:t>
                            </w:r>
                            <w:r>
                              <w:t xml:space="preserve"> </w:t>
                            </w:r>
                            <w:proofErr w:type="gramStart"/>
                            <w:r w:rsidRPr="001F2BA5">
                              <w:t>targetTopics.request(</w:t>
                            </w:r>
                            <w:proofErr w:type="gramEnd"/>
                            <w:r w:rsidRPr="001F2BA5">
                              <w:t xml:space="preserve">MediaType.APPLICATION_JSON).header("Authorization","Basic "+userBean.getB64()).get(new </w:t>
                            </w:r>
                            <w:proofErr w:type="spellStart"/>
                            <w:r w:rsidRPr="001F2BA5">
                              <w:t>GenericType</w:t>
                            </w:r>
                            <w:proofErr w:type="spellEnd"/>
                            <w:r w:rsidRPr="001F2BA5">
                              <w:t>&lt;</w:t>
                            </w:r>
                            <w:proofErr w:type="spellStart"/>
                            <w:r w:rsidRPr="001F2BA5">
                              <w:t>ArrayList</w:t>
                            </w:r>
                            <w:proofErr w:type="spellEnd"/>
                            <w:r w:rsidRPr="001F2BA5">
                              <w: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BE01D3" w:rsidRDefault="00BE01D3" w:rsidP="001F2BA5">
                      <w:pPr>
                        <w:pStyle w:val="Sinespaciado"/>
                      </w:pPr>
                      <w:proofErr w:type="spellStart"/>
                      <w:r>
                        <w:t>UserBean</w:t>
                      </w:r>
                      <w:proofErr w:type="spellEnd"/>
                      <w:r>
                        <w:t xml:space="preserve"> </w:t>
                      </w:r>
                      <w:proofErr w:type="spellStart"/>
                      <w:r>
                        <w:t>userBean</w:t>
                      </w:r>
                      <w:proofErr w:type="spellEnd"/>
                      <w:r>
                        <w:t xml:space="preserve"> = (</w:t>
                      </w:r>
                      <w:proofErr w:type="spellStart"/>
                      <w:r>
                        <w:t>UserBean</w:t>
                      </w:r>
                      <w:proofErr w:type="spellEnd"/>
                      <w:r>
                        <w:t xml:space="preserve">) </w:t>
                      </w:r>
                      <w:proofErr w:type="spellStart"/>
                      <w:proofErr w:type="gramStart"/>
                      <w:r>
                        <w:t>request.getSession</w:t>
                      </w:r>
                      <w:proofErr w:type="spellEnd"/>
                      <w:r>
                        <w:t>(</w:t>
                      </w:r>
                      <w:proofErr w:type="gramEnd"/>
                      <w:r>
                        <w:t>).</w:t>
                      </w:r>
                      <w:proofErr w:type="spellStart"/>
                      <w:r>
                        <w:t>getAttribute</w:t>
                      </w:r>
                      <w:proofErr w:type="spellEnd"/>
                      <w:r>
                        <w:t>(USERBEAN_ATTR);</w:t>
                      </w:r>
                      <w:r>
                        <w:tab/>
                      </w:r>
                    </w:p>
                    <w:p w:rsidR="00BE01D3" w:rsidRDefault="00BE01D3" w:rsidP="001F2BA5">
                      <w:pPr>
                        <w:pStyle w:val="Sinespaciado"/>
                      </w:pPr>
                      <w:r>
                        <w:tab/>
                      </w:r>
                      <w:r>
                        <w:tab/>
                      </w:r>
                    </w:p>
                    <w:p w:rsidR="00BE01D3" w:rsidRDefault="00BE01D3" w:rsidP="001F2BA5">
                      <w:pPr>
                        <w:pStyle w:val="Sinespaciado"/>
                      </w:pPr>
                      <w:proofErr w:type="spellStart"/>
                      <w:r>
                        <w:t>ClientConfig</w:t>
                      </w:r>
                      <w:proofErr w:type="spellEnd"/>
                      <w:r>
                        <w:t xml:space="preserve"> </w:t>
                      </w:r>
                      <w:proofErr w:type="spellStart"/>
                      <w:r>
                        <w:t>clientConfig</w:t>
                      </w:r>
                      <w:proofErr w:type="spellEnd"/>
                      <w:r>
                        <w:t xml:space="preserve">=new </w:t>
                      </w:r>
                      <w:proofErr w:type="spellStart"/>
                      <w:proofErr w:type="gramStart"/>
                      <w:r>
                        <w:t>ClientConfig</w:t>
                      </w:r>
                      <w:proofErr w:type="spellEnd"/>
                      <w:r>
                        <w:t>(</w:t>
                      </w:r>
                      <w:proofErr w:type="gramEnd"/>
                      <w:r>
                        <w:t>);</w:t>
                      </w:r>
                    </w:p>
                    <w:p w:rsidR="00BE01D3" w:rsidRDefault="00BE01D3" w:rsidP="001F2BA5">
                      <w:pPr>
                        <w:pStyle w:val="Sinespaciado"/>
                      </w:pPr>
                    </w:p>
                    <w:p w:rsidR="00BE01D3" w:rsidRDefault="00BE01D3" w:rsidP="001F2BA5">
                      <w:pPr>
                        <w:pStyle w:val="Sinespaciado"/>
                      </w:pPr>
                      <w:proofErr w:type="spellStart"/>
                      <w:proofErr w:type="gramStart"/>
                      <w:r>
                        <w:t>clientConfig.register</w:t>
                      </w:r>
                      <w:proofErr w:type="spellEnd"/>
                      <w:r>
                        <w:t>(</w:t>
                      </w:r>
                      <w:proofErr w:type="spellStart"/>
                      <w:proofErr w:type="gramEnd"/>
                      <w:r>
                        <w:t>Headers.class</w:t>
                      </w:r>
                      <w:proofErr w:type="spellEnd"/>
                      <w:r>
                        <w:t>);</w:t>
                      </w:r>
                    </w:p>
                    <w:p w:rsidR="00BE01D3" w:rsidRDefault="00BE01D3" w:rsidP="001F2BA5">
                      <w:pPr>
                        <w:pStyle w:val="Sinespaciado"/>
                      </w:pPr>
                    </w:p>
                    <w:p w:rsidR="00BE01D3" w:rsidRDefault="00BE01D3" w:rsidP="001F2BA5">
                      <w:pPr>
                        <w:pStyle w:val="Sinespaciado"/>
                      </w:pPr>
                      <w:r>
                        <w:t>Client client=</w:t>
                      </w:r>
                      <w:proofErr w:type="spellStart"/>
                      <w:proofErr w:type="gramStart"/>
                      <w:r>
                        <w:t>ClientBuilder.newClient</w:t>
                      </w:r>
                      <w:proofErr w:type="spellEnd"/>
                      <w:r>
                        <w:t>(</w:t>
                      </w:r>
                      <w:proofErr w:type="spellStart"/>
                      <w:proofErr w:type="gramEnd"/>
                      <w:r>
                        <w:t>clientConfig</w:t>
                      </w:r>
                      <w:proofErr w:type="spellEnd"/>
                      <w:r>
                        <w:t>);</w:t>
                      </w:r>
                    </w:p>
                    <w:p w:rsidR="00BE01D3" w:rsidRDefault="00BE01D3" w:rsidP="001F2BA5">
                      <w:pPr>
                        <w:pStyle w:val="Sinespaciado"/>
                      </w:pPr>
                    </w:p>
                    <w:p w:rsidR="00BE01D3" w:rsidRDefault="00BE01D3" w:rsidP="001F2BA5">
                      <w:pPr>
                        <w:pStyle w:val="Sinespaciado"/>
                      </w:pPr>
                      <w:proofErr w:type="spellStart"/>
                      <w:r>
                        <w:t>WebTarget</w:t>
                      </w:r>
                      <w:proofErr w:type="spellEnd"/>
                      <w:r>
                        <w:t xml:space="preserve"> </w:t>
                      </w:r>
                      <w:proofErr w:type="spellStart"/>
                      <w:r>
                        <w:t>targetTopics</w:t>
                      </w:r>
                      <w:proofErr w:type="spellEnd"/>
                      <w:r>
                        <w:t xml:space="preserve"> = </w:t>
                      </w:r>
                      <w:proofErr w:type="gramStart"/>
                      <w:r>
                        <w:t>client.target(</w:t>
                      </w:r>
                      <w:proofErr w:type="gramEnd"/>
                      <w:r>
                        <w:t>"http://localhost:8080/SparrowEJB2/rest/chips/topics");</w:t>
                      </w:r>
                    </w:p>
                    <w:p w:rsidR="00BE01D3" w:rsidRDefault="00BE01D3" w:rsidP="001F2BA5">
                      <w:pPr>
                        <w:pStyle w:val="Sinespaciado"/>
                      </w:pPr>
                    </w:p>
                    <w:p w:rsidR="00BE01D3" w:rsidRDefault="00BE01D3" w:rsidP="001F2BA5">
                      <w:pPr>
                        <w:pStyle w:val="Sinespaciado"/>
                      </w:pPr>
                      <w:proofErr w:type="spellStart"/>
                      <w:r w:rsidRPr="001F2BA5">
                        <w:t>ArrayList</w:t>
                      </w:r>
                      <w:proofErr w:type="spellEnd"/>
                      <w:r w:rsidRPr="001F2BA5">
                        <w:t xml:space="preserve">&lt;Topics&gt; </w:t>
                      </w:r>
                      <w:proofErr w:type="spellStart"/>
                      <w:r w:rsidRPr="001F2BA5">
                        <w:t>listaTemas</w:t>
                      </w:r>
                      <w:proofErr w:type="spellEnd"/>
                      <w:r>
                        <w:t xml:space="preserve"> </w:t>
                      </w:r>
                      <w:r w:rsidRPr="001F2BA5">
                        <w:t>=</w:t>
                      </w:r>
                      <w:r>
                        <w:t xml:space="preserve"> </w:t>
                      </w:r>
                      <w:proofErr w:type="gramStart"/>
                      <w:r w:rsidRPr="001F2BA5">
                        <w:t>targetTopics.request(</w:t>
                      </w:r>
                      <w:proofErr w:type="gramEnd"/>
                      <w:r w:rsidRPr="001F2BA5">
                        <w:t xml:space="preserve">MediaType.APPLICATION_JSON).header("Authorization","Basic "+userBean.getB64()).get(new </w:t>
                      </w:r>
                      <w:proofErr w:type="spellStart"/>
                      <w:r w:rsidRPr="001F2BA5">
                        <w:t>GenericType</w:t>
                      </w:r>
                      <w:proofErr w:type="spellEnd"/>
                      <w:r w:rsidRPr="001F2BA5">
                        <w:t>&lt;</w:t>
                      </w:r>
                      <w:proofErr w:type="spellStart"/>
                      <w:r w:rsidRPr="001F2BA5">
                        <w:t>ArrayList</w:t>
                      </w:r>
                      <w:proofErr w:type="spellEnd"/>
                      <w:r w:rsidRPr="001F2BA5">
                        <w: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r>
        <w:t>Casos de uso</w:t>
      </w:r>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lastRenderedPageBreak/>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w:t>
      </w:r>
      <w:r w:rsidR="0078453B">
        <w:t>ro no tendría datos que mostrar o se mostraría un error.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95pt" o:ole="">
            <v:imagedata r:id="rId106" o:title=""/>
          </v:shape>
          <o:OLEObject Type="Embed" ProgID="Visio.Drawing.15" ShapeID="_x0000_i1065" DrawAspect="Content" ObjectID="_1503224092"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8019AC">
        <w:rPr>
          <w:noProof/>
        </w:rPr>
        <w:t>23</w:t>
      </w:r>
      <w:r>
        <w:fldChar w:fldCharType="end"/>
      </w:r>
    </w:p>
    <w:p w:rsidR="002F360E" w:rsidRPr="002F360E" w:rsidRDefault="003E5A3D" w:rsidP="002F360E">
      <w:r>
        <w:t>Puesto que es Glassfish el encargado de manejar la seguridad al hacer Login, si los datos no son correctos será el propio servidor el que informe de que se ha producido un error al llamar al servicio con datos incorrectos. Esta comprobación no la hace el cliente.</w:t>
      </w:r>
    </w:p>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w:t>
      </w:r>
      <w:r>
        <w:lastRenderedPageBreak/>
        <w:t xml:space="preserve">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8" o:title=""/>
          </v:shape>
          <o:OLEObject Type="Embed" ProgID="Visio.Drawing.15" ShapeID="_x0000_i1066" DrawAspect="Content" ObjectID="_1503224093"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8019AC">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lastRenderedPageBreak/>
        <w:t xml:space="preserve">Al pulsar sobre el enlace de un tema se llama al servlet ViewByTag que lleva el parámetro tag para saber </w:t>
      </w:r>
      <w:r w:rsidR="00E1492C">
        <w:t>qué</w:t>
      </w:r>
      <w:r>
        <w:t xml:space="preserv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r>
        <w:lastRenderedPageBreak/>
        <w:t>Entidades</w:t>
      </w:r>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r>
        <w:t>FiltroHeader</w:t>
      </w:r>
    </w:p>
    <w:p w:rsidR="0068356C" w:rsidRDefault="0068356C" w:rsidP="0068356C">
      <w:r>
        <w:t xml:space="preserve">Este es un filtro que se encarga de recoger las cabeceras de Request y Response y las saca por consola. </w:t>
      </w:r>
    </w:p>
    <w:p w:rsidR="0068356C" w:rsidRDefault="0068356C" w:rsidP="0068356C">
      <w:pPr>
        <w:pStyle w:val="Ttulo4"/>
      </w:pPr>
      <w:r>
        <w:t>Diseño de la web</w:t>
      </w:r>
    </w:p>
    <w:p w:rsidR="00825DE8" w:rsidRDefault="0068356C" w:rsidP="0068356C">
      <w:r>
        <w:t>El cliente debe ser lo mas parecido posible a la aplicación original, puesto que esta fue p</w:t>
      </w:r>
      <w:r w:rsidR="00E1492C">
        <w:t>r</w:t>
      </w:r>
      <w:r>
        <w:t xml:space="preserve">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25</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26</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27</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28</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29</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30</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019AC">
        <w:rPr>
          <w:noProof/>
        </w:rPr>
        <w:t>31</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019AC">
        <w:rPr>
          <w:noProof/>
        </w:rPr>
        <w:t>32</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019AC">
        <w:rPr>
          <w:noProof/>
        </w:rPr>
        <w:t>33</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019AC">
        <w:rPr>
          <w:noProof/>
        </w:rPr>
        <w:t>34</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019AC">
        <w:rPr>
          <w:noProof/>
        </w:rPr>
        <w:t>35</w:t>
      </w:r>
      <w:r>
        <w:fldChar w:fldCharType="end"/>
      </w:r>
    </w:p>
    <w:p w:rsidR="0068356C" w:rsidRDefault="0068356C" w:rsidP="0068356C">
      <w:pPr>
        <w:pStyle w:val="Ttulo3"/>
      </w:pPr>
      <w:r>
        <w:t>Cliente HTML</w:t>
      </w:r>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 xml:space="preserve">En este cliente entonces se van a utilizar las librerías jQuery para el </w:t>
      </w:r>
      <w:r w:rsidR="00E1492C">
        <w:t>envío</w:t>
      </w:r>
      <w:r>
        <w:t xml:space="preserve">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r>
        <w:t>Ajax</w:t>
      </w:r>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BE01D3" w:rsidRDefault="00BE01D3" w:rsidP="001C4BBF">
                            <w:pPr>
                              <w:pStyle w:val="Sinespaciado"/>
                            </w:pPr>
                            <w:r>
                              <w:t xml:space="preserve">  $.</w:t>
                            </w:r>
                            <w:proofErr w:type="spellStart"/>
                            <w:proofErr w:type="gramStart"/>
                            <w:r>
                              <w:t>ajax</w:t>
                            </w:r>
                            <w:proofErr w:type="spellEnd"/>
                            <w:r>
                              <w:t>({</w:t>
                            </w:r>
                            <w:proofErr w:type="gramEnd"/>
                          </w:p>
                          <w:p w:rsidR="00BE01D3" w:rsidRDefault="00BE01D3" w:rsidP="001C4BBF">
                            <w:pPr>
                              <w:pStyle w:val="Sinespaciado"/>
                            </w:pPr>
                            <w:r>
                              <w:t xml:space="preserve">        </w:t>
                            </w:r>
                            <w:proofErr w:type="gramStart"/>
                            <w:r>
                              <w:t>headers</w:t>
                            </w:r>
                            <w:proofErr w:type="gramEnd"/>
                            <w:r>
                              <w:t>: {</w:t>
                            </w:r>
                          </w:p>
                          <w:p w:rsidR="00BE01D3" w:rsidRDefault="00BE01D3" w:rsidP="001C4BBF">
                            <w:pPr>
                              <w:pStyle w:val="Sinespaciado"/>
                            </w:pPr>
                            <w:r>
                              <w:t xml:space="preserve">            'Accept': 'application/</w:t>
                            </w:r>
                            <w:proofErr w:type="spellStart"/>
                            <w:r>
                              <w:t>json</w:t>
                            </w:r>
                            <w:proofErr w:type="spellEnd"/>
                            <w:r>
                              <w:t>',</w:t>
                            </w:r>
                          </w:p>
                          <w:p w:rsidR="00BE01D3" w:rsidRDefault="00BE01D3" w:rsidP="001C4BBF">
                            <w:pPr>
                              <w:pStyle w:val="Sinespaciado"/>
                            </w:pPr>
                            <w:r>
                              <w:t xml:space="preserve">            'Content-Type': 'application/</w:t>
                            </w:r>
                            <w:proofErr w:type="spellStart"/>
                            <w:r>
                              <w:t>json</w:t>
                            </w:r>
                            <w:proofErr w:type="spellEnd"/>
                            <w:r>
                              <w:t xml:space="preserve">'            </w:t>
                            </w:r>
                          </w:p>
                          <w:p w:rsidR="00BE01D3" w:rsidRDefault="00BE01D3" w:rsidP="001C4BBF">
                            <w:pPr>
                              <w:pStyle w:val="Sinespaciado"/>
                            </w:pPr>
                            <w:r>
                              <w:t xml:space="preserve">        },</w:t>
                            </w:r>
                          </w:p>
                          <w:p w:rsidR="00BE01D3" w:rsidRDefault="00BE01D3" w:rsidP="001C4BBF">
                            <w:pPr>
                              <w:pStyle w:val="Sinespaciado"/>
                            </w:pPr>
                            <w:r>
                              <w:t xml:space="preserve">        '</w:t>
                            </w:r>
                            <w:proofErr w:type="gramStart"/>
                            <w:r>
                              <w:t>type</w:t>
                            </w:r>
                            <w:proofErr w:type="gramEnd"/>
                            <w:r>
                              <w:t>': 'POST',</w:t>
                            </w:r>
                          </w:p>
                          <w:p w:rsidR="00BE01D3" w:rsidRDefault="00BE01D3" w:rsidP="001C4BBF">
                            <w:pPr>
                              <w:pStyle w:val="Sinespaciado"/>
                            </w:pPr>
                            <w:r>
                              <w:t xml:space="preserve">        '</w:t>
                            </w:r>
                            <w:proofErr w:type="gramStart"/>
                            <w:r>
                              <w:t>url</w:t>
                            </w:r>
                            <w:proofErr w:type="gramEnd"/>
                            <w:r>
                              <w:t>': url,</w:t>
                            </w:r>
                          </w:p>
                          <w:p w:rsidR="00BE01D3" w:rsidRDefault="00BE01D3" w:rsidP="001C4BBF">
                            <w:pPr>
                              <w:pStyle w:val="Sinespaciado"/>
                            </w:pPr>
                            <w:r>
                              <w:t xml:space="preserve">        '</w:t>
                            </w:r>
                            <w:proofErr w:type="gramStart"/>
                            <w:r>
                              <w:t>data</w:t>
                            </w:r>
                            <w:proofErr w:type="gramEnd"/>
                            <w:r>
                              <w:t>': data,</w:t>
                            </w:r>
                          </w:p>
                          <w:p w:rsidR="00BE01D3" w:rsidRDefault="00BE01D3" w:rsidP="001C4BBF">
                            <w:pPr>
                              <w:pStyle w:val="Sinespaciado"/>
                            </w:pPr>
                            <w:r>
                              <w:t xml:space="preserve">        '</w:t>
                            </w:r>
                            <w:proofErr w:type="spellStart"/>
                            <w:proofErr w:type="gramStart"/>
                            <w:r>
                              <w:t>dataType</w:t>
                            </w:r>
                            <w:proofErr w:type="spellEnd"/>
                            <w:proofErr w:type="gramEnd"/>
                            <w:r>
                              <w:t>': '</w:t>
                            </w:r>
                            <w:proofErr w:type="spellStart"/>
                            <w:r>
                              <w:t>json</w:t>
                            </w:r>
                            <w:proofErr w:type="spellEnd"/>
                            <w:r>
                              <w:t>',</w:t>
                            </w:r>
                          </w:p>
                          <w:p w:rsidR="00BE01D3" w:rsidRDefault="00BE01D3" w:rsidP="001C4BBF">
                            <w:pPr>
                              <w:pStyle w:val="Sinespaciado"/>
                            </w:pPr>
                            <w:r>
                              <w:t xml:space="preserve">        '</w:t>
                            </w:r>
                            <w:proofErr w:type="gramStart"/>
                            <w:r>
                              <w:t>complete</w:t>
                            </w:r>
                            <w:proofErr w:type="gramEnd"/>
                            <w:r>
                              <w:t xml:space="preserve">': </w:t>
                            </w:r>
                            <w:proofErr w:type="spellStart"/>
                            <w:r>
                              <w:t>funcion</w:t>
                            </w:r>
                            <w:proofErr w:type="spellEnd"/>
                            <w:r>
                              <w:t>(),</w:t>
                            </w:r>
                          </w:p>
                          <w:p w:rsidR="00BE01D3" w:rsidRDefault="00BE01D3" w:rsidP="001C4BBF">
                            <w:pPr>
                              <w:pStyle w:val="Sinespaciado"/>
                            </w:pPr>
                            <w:r>
                              <w:t xml:space="preserve">        '</w:t>
                            </w:r>
                            <w:proofErr w:type="gramStart"/>
                            <w:r>
                              <w:t>error</w:t>
                            </w:r>
                            <w:proofErr w:type="gramEnd"/>
                            <w:r>
                              <w:t>': function () {</w:t>
                            </w:r>
                          </w:p>
                          <w:p w:rsidR="00BE01D3" w:rsidRDefault="00BE01D3" w:rsidP="001C4BBF">
                            <w:pPr>
                              <w:pStyle w:val="Sinespaciado"/>
                            </w:pPr>
                            <w:r>
                              <w:t xml:space="preserve">            </w:t>
                            </w:r>
                            <w:proofErr w:type="gramStart"/>
                            <w:r>
                              <w:t>alert(</w:t>
                            </w:r>
                            <w:proofErr w:type="gramEnd"/>
                            <w:r>
                              <w:t xml:space="preserve">"Error </w:t>
                            </w:r>
                            <w:proofErr w:type="spellStart"/>
                            <w:r>
                              <w:t>enviando</w:t>
                            </w:r>
                            <w:proofErr w:type="spellEnd"/>
                            <w:r>
                              <w:t xml:space="preserve"> </w:t>
                            </w:r>
                            <w:proofErr w:type="spellStart"/>
                            <w:r>
                              <w:t>datos</w:t>
                            </w:r>
                            <w:proofErr w:type="spellEnd"/>
                            <w:r>
                              <w:t>");</w:t>
                            </w:r>
                          </w:p>
                          <w:p w:rsidR="00BE01D3" w:rsidRDefault="00BE01D3" w:rsidP="001C4BBF">
                            <w:pPr>
                              <w:pStyle w:val="Sinespaciado"/>
                            </w:pPr>
                            <w:r>
                              <w:t xml:space="preserve">        }</w:t>
                            </w:r>
                          </w:p>
                          <w:p w:rsidR="00BE01D3" w:rsidRDefault="00BE01D3"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BE01D3" w:rsidRDefault="00BE01D3" w:rsidP="001C4BBF">
                      <w:pPr>
                        <w:pStyle w:val="Sinespaciado"/>
                      </w:pPr>
                      <w:r>
                        <w:t xml:space="preserve">  $.</w:t>
                      </w:r>
                      <w:proofErr w:type="spellStart"/>
                      <w:proofErr w:type="gramStart"/>
                      <w:r>
                        <w:t>ajax</w:t>
                      </w:r>
                      <w:proofErr w:type="spellEnd"/>
                      <w:r>
                        <w:t>({</w:t>
                      </w:r>
                      <w:proofErr w:type="gramEnd"/>
                    </w:p>
                    <w:p w:rsidR="00BE01D3" w:rsidRDefault="00BE01D3" w:rsidP="001C4BBF">
                      <w:pPr>
                        <w:pStyle w:val="Sinespaciado"/>
                      </w:pPr>
                      <w:r>
                        <w:t xml:space="preserve">        </w:t>
                      </w:r>
                      <w:proofErr w:type="gramStart"/>
                      <w:r>
                        <w:t>headers</w:t>
                      </w:r>
                      <w:proofErr w:type="gramEnd"/>
                      <w:r>
                        <w:t>: {</w:t>
                      </w:r>
                    </w:p>
                    <w:p w:rsidR="00BE01D3" w:rsidRDefault="00BE01D3" w:rsidP="001C4BBF">
                      <w:pPr>
                        <w:pStyle w:val="Sinespaciado"/>
                      </w:pPr>
                      <w:r>
                        <w:t xml:space="preserve">            'Accept': 'application/</w:t>
                      </w:r>
                      <w:proofErr w:type="spellStart"/>
                      <w:r>
                        <w:t>json</w:t>
                      </w:r>
                      <w:proofErr w:type="spellEnd"/>
                      <w:r>
                        <w:t>',</w:t>
                      </w:r>
                    </w:p>
                    <w:p w:rsidR="00BE01D3" w:rsidRDefault="00BE01D3" w:rsidP="001C4BBF">
                      <w:pPr>
                        <w:pStyle w:val="Sinespaciado"/>
                      </w:pPr>
                      <w:r>
                        <w:t xml:space="preserve">            'Content-Type': 'application/</w:t>
                      </w:r>
                      <w:proofErr w:type="spellStart"/>
                      <w:r>
                        <w:t>json</w:t>
                      </w:r>
                      <w:proofErr w:type="spellEnd"/>
                      <w:r>
                        <w:t xml:space="preserve">'            </w:t>
                      </w:r>
                    </w:p>
                    <w:p w:rsidR="00BE01D3" w:rsidRDefault="00BE01D3" w:rsidP="001C4BBF">
                      <w:pPr>
                        <w:pStyle w:val="Sinespaciado"/>
                      </w:pPr>
                      <w:r>
                        <w:t xml:space="preserve">        },</w:t>
                      </w:r>
                    </w:p>
                    <w:p w:rsidR="00BE01D3" w:rsidRDefault="00BE01D3" w:rsidP="001C4BBF">
                      <w:pPr>
                        <w:pStyle w:val="Sinespaciado"/>
                      </w:pPr>
                      <w:r>
                        <w:t xml:space="preserve">        '</w:t>
                      </w:r>
                      <w:proofErr w:type="gramStart"/>
                      <w:r>
                        <w:t>type</w:t>
                      </w:r>
                      <w:proofErr w:type="gramEnd"/>
                      <w:r>
                        <w:t>': 'POST',</w:t>
                      </w:r>
                    </w:p>
                    <w:p w:rsidR="00BE01D3" w:rsidRDefault="00BE01D3" w:rsidP="001C4BBF">
                      <w:pPr>
                        <w:pStyle w:val="Sinespaciado"/>
                      </w:pPr>
                      <w:r>
                        <w:t xml:space="preserve">        '</w:t>
                      </w:r>
                      <w:proofErr w:type="gramStart"/>
                      <w:r>
                        <w:t>url</w:t>
                      </w:r>
                      <w:proofErr w:type="gramEnd"/>
                      <w:r>
                        <w:t>': url,</w:t>
                      </w:r>
                    </w:p>
                    <w:p w:rsidR="00BE01D3" w:rsidRDefault="00BE01D3" w:rsidP="001C4BBF">
                      <w:pPr>
                        <w:pStyle w:val="Sinespaciado"/>
                      </w:pPr>
                      <w:r>
                        <w:t xml:space="preserve">        '</w:t>
                      </w:r>
                      <w:proofErr w:type="gramStart"/>
                      <w:r>
                        <w:t>data</w:t>
                      </w:r>
                      <w:proofErr w:type="gramEnd"/>
                      <w:r>
                        <w:t>': data,</w:t>
                      </w:r>
                    </w:p>
                    <w:p w:rsidR="00BE01D3" w:rsidRDefault="00BE01D3" w:rsidP="001C4BBF">
                      <w:pPr>
                        <w:pStyle w:val="Sinespaciado"/>
                      </w:pPr>
                      <w:r>
                        <w:t xml:space="preserve">        '</w:t>
                      </w:r>
                      <w:proofErr w:type="spellStart"/>
                      <w:proofErr w:type="gramStart"/>
                      <w:r>
                        <w:t>dataType</w:t>
                      </w:r>
                      <w:proofErr w:type="spellEnd"/>
                      <w:proofErr w:type="gramEnd"/>
                      <w:r>
                        <w:t>': '</w:t>
                      </w:r>
                      <w:proofErr w:type="spellStart"/>
                      <w:r>
                        <w:t>json</w:t>
                      </w:r>
                      <w:proofErr w:type="spellEnd"/>
                      <w:r>
                        <w:t>',</w:t>
                      </w:r>
                    </w:p>
                    <w:p w:rsidR="00BE01D3" w:rsidRDefault="00BE01D3" w:rsidP="001C4BBF">
                      <w:pPr>
                        <w:pStyle w:val="Sinespaciado"/>
                      </w:pPr>
                      <w:r>
                        <w:t xml:space="preserve">        '</w:t>
                      </w:r>
                      <w:proofErr w:type="gramStart"/>
                      <w:r>
                        <w:t>complete</w:t>
                      </w:r>
                      <w:proofErr w:type="gramEnd"/>
                      <w:r>
                        <w:t xml:space="preserve">': </w:t>
                      </w:r>
                      <w:proofErr w:type="spellStart"/>
                      <w:r>
                        <w:t>funcion</w:t>
                      </w:r>
                      <w:proofErr w:type="spellEnd"/>
                      <w:r>
                        <w:t>(),</w:t>
                      </w:r>
                    </w:p>
                    <w:p w:rsidR="00BE01D3" w:rsidRDefault="00BE01D3" w:rsidP="001C4BBF">
                      <w:pPr>
                        <w:pStyle w:val="Sinespaciado"/>
                      </w:pPr>
                      <w:r>
                        <w:t xml:space="preserve">        '</w:t>
                      </w:r>
                      <w:proofErr w:type="gramStart"/>
                      <w:r>
                        <w:t>error</w:t>
                      </w:r>
                      <w:proofErr w:type="gramEnd"/>
                      <w:r>
                        <w:t>': function () {</w:t>
                      </w:r>
                    </w:p>
                    <w:p w:rsidR="00BE01D3" w:rsidRDefault="00BE01D3" w:rsidP="001C4BBF">
                      <w:pPr>
                        <w:pStyle w:val="Sinespaciado"/>
                      </w:pPr>
                      <w:r>
                        <w:t xml:space="preserve">            </w:t>
                      </w:r>
                      <w:proofErr w:type="gramStart"/>
                      <w:r>
                        <w:t>alert(</w:t>
                      </w:r>
                      <w:proofErr w:type="gramEnd"/>
                      <w:r>
                        <w:t xml:space="preserve">"Error </w:t>
                      </w:r>
                      <w:proofErr w:type="spellStart"/>
                      <w:r>
                        <w:t>enviando</w:t>
                      </w:r>
                      <w:proofErr w:type="spellEnd"/>
                      <w:r>
                        <w:t xml:space="preserve"> </w:t>
                      </w:r>
                      <w:proofErr w:type="spellStart"/>
                      <w:r>
                        <w:t>datos</w:t>
                      </w:r>
                      <w:proofErr w:type="spellEnd"/>
                      <w:r>
                        <w:t>");</w:t>
                      </w:r>
                    </w:p>
                    <w:p w:rsidR="00BE01D3" w:rsidRDefault="00BE01D3" w:rsidP="001C4BBF">
                      <w:pPr>
                        <w:pStyle w:val="Sinespaciado"/>
                      </w:pPr>
                      <w:r>
                        <w:t xml:space="preserve">        }</w:t>
                      </w:r>
                    </w:p>
                    <w:p w:rsidR="00BE01D3" w:rsidRDefault="00BE01D3" w:rsidP="001C4BBF">
                      <w:pPr>
                        <w:pStyle w:val="Sinespaciado"/>
                      </w:pPr>
                      <w:r>
                        <w:t xml:space="preserve">    })</w:t>
                      </w:r>
                    </w:p>
                  </w:txbxContent>
                </v:textbox>
                <w10:wrap type="topAndBottom" anchorx="margin"/>
              </v:shape>
            </w:pict>
          </mc:Fallback>
        </mc:AlternateContent>
      </w:r>
      <w:r>
        <w:t xml:space="preserve">Mediante jQuery las llamadas Ajax para el envío y recepción de datos son fáciles de hacer no hay </w:t>
      </w:r>
      <w:r w:rsidR="00573B13">
        <w:t>más</w:t>
      </w:r>
      <w:r>
        <w:t xml:space="preserve">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 xml:space="preserve">El problema de Ajax o de una llamada http normal es que es asíncrona. Esto </w:t>
      </w:r>
      <w:r w:rsidR="00573B13">
        <w:t>significa</w:t>
      </w:r>
      <w:r>
        <w:t xml:space="preserve"> que no podemos hacer una función que devuelva los datos recibidos porque hasta que no se ha terminado la transferencia estos no existen. Cuando esta </w:t>
      </w:r>
      <w:r w:rsidR="00573B13">
        <w:t>h</w:t>
      </w:r>
      <w:r>
        <w:t>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7" type="#_x0000_t75" style="width:86.2pt;height:334.55pt" o:ole="">
            <v:imagedata r:id="rId121" o:title=""/>
          </v:shape>
          <o:OLEObject Type="Embed" ProgID="Visio.Drawing.15" ShapeID="_x0000_i1067" DrawAspect="Content" ObjectID="_1503224094" r:id="rId122"/>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r>
        <w:t>datos.js</w:t>
      </w:r>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9447E8" w:rsidP="00643556">
      <w:pPr>
        <w:jc w:val="center"/>
      </w:pPr>
      <w:r>
        <w:object w:dxaOrig="3720" w:dyaOrig="7080">
          <v:shape id="_x0000_i1069" type="#_x0000_t75" style="width:186pt;height:354pt" o:ole="">
            <v:imagedata r:id="rId123" o:title=""/>
          </v:shape>
          <o:OLEObject Type="Embed" ProgID="Visio.Drawing.15" ShapeID="_x0000_i1069" DrawAspect="Content" ObjectID="_1503224095" r:id="rId124"/>
        </w:object>
      </w:r>
      <w:bookmarkStart w:id="0" w:name="_GoBack"/>
      <w:bookmarkEnd w:id="0"/>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r>
        <w:t>Volviendo de Ajax</w:t>
      </w:r>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BE01D3" w:rsidRDefault="00BE01D3" w:rsidP="003C7CB6">
                            <w:r>
                              <w:t xml:space="preserve">&lt;div </w:t>
                            </w:r>
                            <w:proofErr w:type="spellStart"/>
                            <w:r>
                              <w:t>class</w:t>
                            </w:r>
                            <w:proofErr w:type="spellEnd"/>
                            <w:r>
                              <w:t>="tapar" id="tapa"&gt;&lt;/div&gt;</w:t>
                            </w:r>
                          </w:p>
                          <w:p w:rsidR="00BE01D3" w:rsidRDefault="00BE01D3" w:rsidP="003C7CB6">
                            <w:r>
                              <w:t xml:space="preserve">&lt;div </w:t>
                            </w:r>
                            <w:proofErr w:type="spellStart"/>
                            <w:r>
                              <w:t>class</w:t>
                            </w:r>
                            <w:proofErr w:type="spellEnd"/>
                            <w:r>
                              <w:t>="</w:t>
                            </w:r>
                            <w:proofErr w:type="spellStart"/>
                            <w:r>
                              <w:t>ventanaVolver</w:t>
                            </w:r>
                            <w:proofErr w:type="spellEnd"/>
                            <w:r>
                              <w:t>"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BE01D3" w:rsidRDefault="00BE01D3" w:rsidP="003C7CB6">
                      <w:r>
                        <w:t xml:space="preserve">&lt;div </w:t>
                      </w:r>
                      <w:proofErr w:type="spellStart"/>
                      <w:r>
                        <w:t>class</w:t>
                      </w:r>
                      <w:proofErr w:type="spellEnd"/>
                      <w:r>
                        <w:t>="tapar" id="tapa"&gt;&lt;/div&gt;</w:t>
                      </w:r>
                    </w:p>
                    <w:p w:rsidR="00BE01D3" w:rsidRDefault="00BE01D3" w:rsidP="003C7CB6">
                      <w:r>
                        <w:t xml:space="preserve">&lt;div </w:t>
                      </w:r>
                      <w:proofErr w:type="spellStart"/>
                      <w:r>
                        <w:t>class</w:t>
                      </w:r>
                      <w:proofErr w:type="spellEnd"/>
                      <w:r>
                        <w:t>="</w:t>
                      </w:r>
                      <w:proofErr w:type="spellStart"/>
                      <w:r>
                        <w:t>ventanaVolver</w:t>
                      </w:r>
                      <w:proofErr w:type="spellEnd"/>
                      <w:r>
                        <w:t>"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r>
        <w:t>Seguridad y Login</w:t>
      </w:r>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8" type="#_x0000_t75" style="width:119.25pt;height:87pt" o:ole="">
            <v:imagedata r:id="rId125" o:title=""/>
          </v:shape>
          <o:OLEObject Type="Embed" ProgID="Visio.Drawing.15" ShapeID="_x0000_i1068" DrawAspect="Content" ObjectID="_1503224096" r:id="rId126"/>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7">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r>
        <w:t>Casos de uso</w:t>
      </w:r>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 xml:space="preserve">Para añadir un usuario nuevo a la aplicación se utiliza la página registraUsuario. En esta hay que introducir la clave dos veces y se comparan las claves, si estas coinciden el botón de envío se activa. Al pulsar este botón se llamara a la función generaClave. Esta recoge </w:t>
      </w:r>
      <w:r w:rsidR="000155DB">
        <w:t>los datos de usuario en un objeto de tipo Usuario</w:t>
      </w:r>
      <w:r>
        <w:t xml:space="preserve"> y llama a la función </w:t>
      </w:r>
      <w:proofErr w:type="spellStart"/>
      <w:r>
        <w:t>genKey</w:t>
      </w:r>
      <w:proofErr w:type="spellEnd"/>
      <w:r>
        <w:t xml:space="preserve"> del servicio</w:t>
      </w:r>
      <w:r w:rsidR="000155DB">
        <w:t xml:space="preserve"> pasándole la clave </w:t>
      </w:r>
      <w:r>
        <w:t>para que se la devuelva codificada en SHA-256.</w:t>
      </w:r>
      <w:r w:rsidR="000155DB">
        <w:t xml:space="preserve"> Esta función también recibe un </w:t>
      </w:r>
      <w:proofErr w:type="spellStart"/>
      <w:r w:rsidR="000155DB">
        <w:t>boolean</w:t>
      </w:r>
      <w:proofErr w:type="spellEnd"/>
      <w:r w:rsidR="000155DB">
        <w:t xml:space="preserve"> para indicar si es un usuario nuevo o se está editando uno. En este caso es nuevo por lo que valdrá true.</w:t>
      </w:r>
    </w:p>
    <w:p w:rsidR="001B6128" w:rsidRPr="001B6128" w:rsidRDefault="00E13954" w:rsidP="00B159F2">
      <w:r>
        <w:t xml:space="preserve">Una vez tenemos la clave codificada </w:t>
      </w:r>
      <w:r w:rsidR="000155DB">
        <w:t>se</w:t>
      </w:r>
      <w:r>
        <w:t xml:space="preserve"> guarda en </w:t>
      </w:r>
      <w:r w:rsidR="000155DB">
        <w:t>el objeto recibido</w:t>
      </w:r>
      <w:r>
        <w:t>.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 xml:space="preserve">A continuación se enviará el objeto al servicio a la dirección resetPassword mediante getSetData ya que espera a que se devuelva un resultado. Este resultado se mostrará en pantalla con la función </w:t>
      </w:r>
      <w:proofErr w:type="spellStart"/>
      <w:r>
        <w:t>verPass</w:t>
      </w:r>
      <w:proofErr w:type="spellEnd"/>
      <w:r>
        <w:t>.</w:t>
      </w:r>
    </w:p>
    <w:p w:rsidR="000155DB" w:rsidRDefault="000155DB" w:rsidP="000155DB">
      <w:r w:rsidRPr="009A083C">
        <w:rPr>
          <w:b/>
        </w:rPr>
        <w:t>A4.</w:t>
      </w:r>
      <w:r>
        <w:t xml:space="preserve"> Gestión de datos del usuario</w:t>
      </w:r>
    </w:p>
    <w:p w:rsidR="00DE24B9" w:rsidRDefault="000155DB" w:rsidP="00643556">
      <w:r>
        <w:t xml:space="preserve">Desde la página </w:t>
      </w:r>
      <w:proofErr w:type="spellStart"/>
      <w:r>
        <w:t>gestionaDatos</w:t>
      </w:r>
      <w:proofErr w:type="spellEnd"/>
      <w:r>
        <w:t xml:space="preserve"> se podrán cambiar algunos datos del usuario. Para ello se tendrán que recuperar estos haciendo una llamada al servicio a la dirección </w:t>
      </w:r>
      <w:proofErr w:type="spellStart"/>
      <w:r>
        <w:t>getUsr</w:t>
      </w:r>
      <w:proofErr w:type="spellEnd"/>
      <w:r>
        <w:t xml:space="preserve"> por medio de la función </w:t>
      </w:r>
      <w:proofErr w:type="spellStart"/>
      <w:r>
        <w:t>cargaUsuario</w:t>
      </w:r>
      <w:proofErr w:type="spellEnd"/>
      <w:r>
        <w:t xml:space="preserve"> a la cual se le pasa el nombre de usuario.</w:t>
      </w:r>
    </w:p>
    <w:p w:rsidR="000155DB" w:rsidRDefault="000155DB" w:rsidP="00643556">
      <w:r>
        <w:t>Al recibir los datos estos se imprimen en pantalla teniendo en cuenta que no se pueden modificar ni el email ni el nombre de usuario.</w:t>
      </w:r>
    </w:p>
    <w:p w:rsidR="000155DB" w:rsidRDefault="000155DB" w:rsidP="00643556">
      <w:r>
        <w:t xml:space="preserve">Al pulsar el botón de envío se recogen los datos y se cargan en un objeto de tipo Usuario enviándolo a la función </w:t>
      </w:r>
      <w:proofErr w:type="spellStart"/>
      <w:r>
        <w:t>generaClave</w:t>
      </w:r>
      <w:proofErr w:type="spellEnd"/>
      <w:r>
        <w:t>. Como en este caso se está editando el usuario el valor nuevo irá a false.</w:t>
      </w:r>
    </w:p>
    <w:p w:rsidR="000155DB" w:rsidRDefault="000155DB" w:rsidP="00643556">
      <w:r>
        <w:t xml:space="preserve">Esta función codificará la clave, la guardará en el usuario que se le ha pasado y la enviará a la función </w:t>
      </w:r>
      <w:proofErr w:type="spellStart"/>
      <w:r>
        <w:t>actualizaUsuario</w:t>
      </w:r>
      <w:proofErr w:type="spellEnd"/>
      <w:r>
        <w:t xml:space="preserve"> que le pasa el usuario al servicio en el path </w:t>
      </w:r>
      <w:proofErr w:type="spellStart"/>
      <w:r>
        <w:t>editUser</w:t>
      </w:r>
      <w:proofErr w:type="spellEnd"/>
      <w:r>
        <w:t>.</w:t>
      </w:r>
    </w:p>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Al pulsar sobre un tema de la lista se accederá a verPorTag.html. Al cuando el documento esté cargado se hará una llamada tag pasándole el tag que se ha obtenido mediante dameParam. Al terminar de cargar los datos se ejecutará ajaxComplete se cargarán los temas recibidos en la variable global datos mostrando el texto del chip, el autor y un botón para poder responder a este.</w:t>
      </w:r>
    </w:p>
    <w:p w:rsidR="000C5933" w:rsidRDefault="000C5933" w:rsidP="00643556">
      <w:r w:rsidRPr="000C5933">
        <w:rPr>
          <w:b/>
        </w:rPr>
        <w:t>B3.</w:t>
      </w:r>
      <w:r>
        <w:rPr>
          <w:b/>
        </w:rPr>
        <w:t xml:space="preserve"> </w:t>
      </w:r>
      <w:r>
        <w:t>Crear tema</w:t>
      </w:r>
    </w:p>
    <w:p w:rsidR="000C5933" w:rsidRDefault="000C5933" w:rsidP="00643556">
      <w:r>
        <w:t>Para crear un tema nuevo se accederá a crearTema. En esta página se recoge el tag y el texto del tema en un formulario al pulsar sobre el botón de envío se llamará a la función nuevoTema que recoge esta información y el nombre de usuario que lo ha escrito.</w:t>
      </w:r>
    </w:p>
    <w:p w:rsidR="000C5933" w:rsidRDefault="000C5933" w:rsidP="00643556">
      <w:r>
        <w:t>La función nuevoTema va a instanciar un objeto de la clase Tema que contiene estos datos y lo enviará a la parte privada del servicio mediante setDataAuth. Al terminar la operación desplegará una ventanaVolver informando al usuario que el tema se ha creado.</w:t>
      </w:r>
    </w:p>
    <w:p w:rsidR="00525D6E" w:rsidRDefault="00525D6E" w:rsidP="00643556">
      <w:r w:rsidRPr="00525D6E">
        <w:rPr>
          <w:b/>
        </w:rPr>
        <w:lastRenderedPageBreak/>
        <w:t>B4.</w:t>
      </w:r>
      <w:r>
        <w:rPr>
          <w:b/>
        </w:rPr>
        <w:t xml:space="preserve"> </w:t>
      </w:r>
      <w:r>
        <w:t>Contestar chip</w:t>
      </w:r>
    </w:p>
    <w:p w:rsidR="00525D6E" w:rsidRDefault="00525D6E" w:rsidP="00643556">
      <w:r>
        <w:t>Para contestar a un chip se seleccionará un tema de la lista que tenemos en la página principal. Este link redirigirá a un formulario similar al de B3. En este formulario al pulsar en enviar se llamará a la función respondeChip que recoge el texto, el usuario y el tag del tema que se recibe por medio de la URL llamando a la función dameParam para el parámetro chipActual.</w:t>
      </w:r>
    </w:p>
    <w:p w:rsidR="00525D6E" w:rsidRDefault="00525D6E" w:rsidP="00643556">
      <w:r>
        <w:t>Esta función guardará los datos en un objeto de tipo Chip y lo enviará a la URL response. Al terminar la operación también informará al usuario desplegando una ventana mediante ventanaVolver.</w:t>
      </w:r>
    </w:p>
    <w:p w:rsidR="00525D6E" w:rsidRDefault="00525D6E" w:rsidP="00643556"/>
    <w:p w:rsidR="00525D6E" w:rsidRDefault="00525D6E" w:rsidP="00643556"/>
    <w:p w:rsidR="00525D6E" w:rsidRDefault="00525D6E" w:rsidP="00643556">
      <w:r w:rsidRPr="00525D6E">
        <w:rPr>
          <w:b/>
        </w:rPr>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Esta página recogerá el id de usuario mediante dameParam y el usuario actual mediante dameUsr y llamará a la función seguir con estos datos. La función seguir recoge esta información y la carga en un objeto del tipo Follows para enviarlo a la dirección followUser haciendo uso de la función setDataAuth. Al terminar, esta función informará al usuario con ventanaVolver.</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Igual que en el otro caso se recoge el parámetro con dameParam y el usuario con dameUsr para pasárselos a la función noSeguir. Esta instancia un objeto Follows con dicha información para enviarlo con setDataAuth a la dirección noFollow. Finalmente informará al usuario de que ha terminado la operación con ventanaVolver.</w:t>
      </w:r>
    </w:p>
    <w:p w:rsidR="00A01CE4" w:rsidRDefault="00A01CE4" w:rsidP="00643556">
      <w:r>
        <w:rPr>
          <w:b/>
        </w:rPr>
        <w:t>C3.</w:t>
      </w:r>
      <w:r>
        <w:t xml:space="preserve"> Usuarios seguidos</w:t>
      </w:r>
    </w:p>
    <w:p w:rsidR="00A01CE4" w:rsidRDefault="00CF49F8" w:rsidP="00643556">
      <w:r>
        <w:t xml:space="preserve">En mainPage hay un div que contiene la lista de usuarios seguidos en la que se imprimen sus nombres junto a un botón para dejar de seguirlos. </w:t>
      </w:r>
    </w:p>
    <w:p w:rsidR="00CF49F8" w:rsidRDefault="00CF49F8" w:rsidP="00643556">
      <w:r>
        <w:t>Para recuperar esta lista cuando se ha terminado de cargar el documento se hace una llamada a getSeguidos pasándole el nombre de usuario obtenido por dameUsr. Esta función llamará a getFolloweds_ concatenando el nombre de usuario y guardando los datos recibidos en seguidos.</w:t>
      </w:r>
    </w:p>
    <w:p w:rsidR="00CF49F8" w:rsidRDefault="00CF49F8" w:rsidP="00643556">
      <w:r>
        <w:t>Otra vez en mainPage cuando se lanza ajaxComplete se utilizan la variable seguidos para llenar la lista.</w:t>
      </w:r>
    </w:p>
    <w:p w:rsidR="00CF49F8" w:rsidRDefault="00CF49F8" w:rsidP="00643556">
      <w:r>
        <w:rPr>
          <w:b/>
        </w:rPr>
        <w:t xml:space="preserve">C4. </w:t>
      </w:r>
      <w:r>
        <w:t>Seguidores</w:t>
      </w:r>
    </w:p>
    <w:p w:rsidR="00CF49F8" w:rsidRDefault="00CF49F8" w:rsidP="00643556">
      <w:r>
        <w:t>El funcionamiento de este caso es el mismo que el de C3 solo que en vez de utilizarse la función getSeguidos se llamará a getSeguidores que utilizará el path getFollowers y guardará los datos en seguidores.</w:t>
      </w:r>
    </w:p>
    <w:p w:rsidR="00C50A30" w:rsidRDefault="00C50A30" w:rsidP="00C50A30">
      <w:pPr>
        <w:pStyle w:val="Ttulo4"/>
      </w:pPr>
      <w:r>
        <w:lastRenderedPageBreak/>
        <w:t>Diseño de la web</w:t>
      </w:r>
    </w:p>
    <w:p w:rsidR="00C50A30" w:rsidRDefault="00C50A30" w:rsidP="00C50A30">
      <w:r>
        <w:t xml:space="preserve">Se busca una vez </w:t>
      </w:r>
      <w:r w:rsidR="00573B13">
        <w:t>más</w:t>
      </w:r>
      <w:r>
        <w:t xml:space="preserve"> que el cliente sea lo más parecido a la versión original del programa. Puesto que esta versión se programa en HTML5 se pueden aprovechar los diseños iniciales y los archivos de estilo. En esta versión del cliente se van a aprovechar las capacidades de jQuery además hay que tener en cuenta que no se puede hacer una redirección al recibir los datos de las peticiones al servicio. La página de entrada a la aplicación será index.html:</w:t>
      </w:r>
    </w:p>
    <w:p w:rsidR="00C50A30" w:rsidRDefault="00C50A30" w:rsidP="00C50A30">
      <w:pPr>
        <w:keepNext/>
        <w:jc w:val="center"/>
      </w:pPr>
      <w:r>
        <w:rPr>
          <w:noProof/>
          <w:lang w:eastAsia="es-ES"/>
        </w:rPr>
        <w:drawing>
          <wp:inline distT="0" distB="0" distL="0" distR="0" wp14:anchorId="4CC753C5" wp14:editId="15E5923F">
            <wp:extent cx="5013630" cy="476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35197" cy="4782987"/>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8019AC">
        <w:rPr>
          <w:noProof/>
        </w:rPr>
        <w:t>36</w:t>
      </w:r>
      <w:r>
        <w:fldChar w:fldCharType="end"/>
      </w:r>
    </w:p>
    <w:p w:rsidR="00C50A30" w:rsidRDefault="00C50A30" w:rsidP="00C50A30">
      <w:r>
        <w:t>En la ilustración 37 se puede ver la página en la que un usuario se puede registrar. En esta se puede apreciar el detalle de la comprobación de claves siendo iguales en este caso.</w:t>
      </w:r>
    </w:p>
    <w:p w:rsidR="00C50A30" w:rsidRDefault="00C50A30" w:rsidP="00C50A30">
      <w:pPr>
        <w:keepNext/>
        <w:jc w:val="center"/>
      </w:pPr>
      <w:r>
        <w:rPr>
          <w:noProof/>
          <w:lang w:eastAsia="es-ES"/>
        </w:rPr>
        <w:lastRenderedPageBreak/>
        <w:drawing>
          <wp:inline distT="0" distB="0" distL="0" distR="0" wp14:anchorId="72CE2417" wp14:editId="694B7193">
            <wp:extent cx="5029200" cy="327109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64558" cy="3294090"/>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8019AC">
        <w:rPr>
          <w:noProof/>
        </w:rPr>
        <w:t>37</w:t>
      </w:r>
      <w:r>
        <w:fldChar w:fldCharType="end"/>
      </w:r>
    </w:p>
    <w:p w:rsidR="00C50A30" w:rsidRDefault="00C50A30" w:rsidP="00C50A30">
      <w:r>
        <w:t>Al enviar los datos la aplicación responde con ventanaVolver. Se puede ver la capa transparente que cubre el formulario y la ventana de respuesta en la siguiente captura:</w:t>
      </w:r>
    </w:p>
    <w:p w:rsidR="003E5A3D" w:rsidRDefault="00C50A30" w:rsidP="003E5A3D">
      <w:pPr>
        <w:keepNext/>
        <w:jc w:val="center"/>
      </w:pPr>
      <w:r>
        <w:rPr>
          <w:noProof/>
          <w:lang w:eastAsia="es-ES"/>
        </w:rPr>
        <w:drawing>
          <wp:inline distT="0" distB="0" distL="0" distR="0" wp14:anchorId="485D47C9" wp14:editId="3D97C595">
            <wp:extent cx="6115050" cy="3295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50A30"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38</w:t>
      </w:r>
      <w:r>
        <w:fldChar w:fldCharType="end"/>
      </w:r>
    </w:p>
    <w:p w:rsidR="003E5A3D" w:rsidRDefault="003E5A3D" w:rsidP="003E5A3D">
      <w:r>
        <w:t>Esta es la página resetPass.html en la que se puede recuperar el password.</w:t>
      </w:r>
    </w:p>
    <w:p w:rsidR="003E5A3D" w:rsidRDefault="003E5A3D" w:rsidP="003E5A3D">
      <w:pPr>
        <w:keepNext/>
        <w:jc w:val="center"/>
      </w:pPr>
      <w:r>
        <w:rPr>
          <w:noProof/>
          <w:lang w:eastAsia="es-ES"/>
        </w:rPr>
        <w:lastRenderedPageBreak/>
        <w:drawing>
          <wp:inline distT="0" distB="0" distL="0" distR="0" wp14:anchorId="4FA45450" wp14:editId="6E435BCC">
            <wp:extent cx="4912567" cy="20574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39616" cy="2068728"/>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39</w:t>
      </w:r>
      <w:r>
        <w:fldChar w:fldCharType="end"/>
      </w:r>
    </w:p>
    <w:p w:rsidR="003E5A3D" w:rsidRPr="003E5A3D" w:rsidRDefault="003E5A3D" w:rsidP="003E5A3D">
      <w:r>
        <w:t>En la ilustración 40 se puede observar la respuesta del programa en la misma página.</w:t>
      </w:r>
    </w:p>
    <w:p w:rsidR="003E5A3D" w:rsidRDefault="003E5A3D" w:rsidP="003E5A3D">
      <w:pPr>
        <w:keepNext/>
      </w:pPr>
      <w:r>
        <w:rPr>
          <w:noProof/>
          <w:lang w:eastAsia="es-ES"/>
        </w:rPr>
        <w:drawing>
          <wp:inline distT="0" distB="0" distL="0" distR="0" wp14:anchorId="27A25061" wp14:editId="18F25988">
            <wp:extent cx="611505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40</w:t>
      </w:r>
      <w:r>
        <w:fldChar w:fldCharType="end"/>
      </w:r>
    </w:p>
    <w:p w:rsidR="003E5A3D" w:rsidRDefault="003E5A3D" w:rsidP="003E5A3D">
      <w:r>
        <w:t>Una vez se han introducido los datos de autenticación ya se puede acceder a la página principal. Se puede observar que al compartir los estilos CSS el diseño es el mismo.</w:t>
      </w:r>
    </w:p>
    <w:p w:rsidR="003E5A3D" w:rsidRDefault="003E5A3D" w:rsidP="003E5A3D">
      <w:pPr>
        <w:keepNext/>
        <w:jc w:val="center"/>
      </w:pPr>
      <w:r>
        <w:rPr>
          <w:noProof/>
          <w:lang w:eastAsia="es-ES"/>
        </w:rPr>
        <w:lastRenderedPageBreak/>
        <w:drawing>
          <wp:inline distT="0" distB="0" distL="0" distR="0" wp14:anchorId="49679A27" wp14:editId="26919519">
            <wp:extent cx="6115050" cy="3638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41</w:t>
      </w:r>
      <w:r>
        <w:fldChar w:fldCharType="end"/>
      </w:r>
    </w:p>
    <w:p w:rsidR="003E5A3D" w:rsidRPr="003E5A3D" w:rsidRDefault="003E5A3D" w:rsidP="003E5A3D"/>
    <w:p w:rsidR="003E5A3D" w:rsidRDefault="003E5A3D" w:rsidP="003E5A3D">
      <w:r>
        <w:t>Esta será la página buscaUsuario.html que se encarga de las búsquedas.</w:t>
      </w:r>
    </w:p>
    <w:p w:rsidR="003E5A3D" w:rsidRDefault="003E5A3D" w:rsidP="003E5A3D">
      <w:pPr>
        <w:keepNext/>
        <w:jc w:val="center"/>
      </w:pPr>
      <w:r>
        <w:rPr>
          <w:noProof/>
          <w:lang w:eastAsia="es-ES"/>
        </w:rPr>
        <w:drawing>
          <wp:inline distT="0" distB="0" distL="0" distR="0" wp14:anchorId="08B5EF3E" wp14:editId="46A7DBF0">
            <wp:extent cx="5022215" cy="217529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41852" cy="21837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42</w:t>
      </w:r>
      <w:r>
        <w:fldChar w:fldCharType="end"/>
      </w:r>
    </w:p>
    <w:p w:rsidR="003E5A3D" w:rsidRDefault="003E5A3D" w:rsidP="003E5A3D">
      <w:r>
        <w:t>Una vez mas la respuesta del cliente se verá en la misma página.</w:t>
      </w:r>
    </w:p>
    <w:p w:rsidR="003E5A3D" w:rsidRDefault="003E5A3D" w:rsidP="003E5A3D">
      <w:pPr>
        <w:keepNext/>
        <w:jc w:val="center"/>
      </w:pPr>
      <w:r>
        <w:rPr>
          <w:noProof/>
          <w:lang w:eastAsia="es-ES"/>
        </w:rPr>
        <w:lastRenderedPageBreak/>
        <w:drawing>
          <wp:inline distT="0" distB="0" distL="0" distR="0" wp14:anchorId="17F45176" wp14:editId="12E5D3EB">
            <wp:extent cx="5022494" cy="29337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9709" cy="29495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43</w:t>
      </w:r>
      <w:r>
        <w:fldChar w:fldCharType="end"/>
      </w:r>
    </w:p>
    <w:p w:rsidR="003E5A3D" w:rsidRDefault="003E5A3D" w:rsidP="003E5A3D">
      <w:r>
        <w:t>A la hora de crear un tema nuevo se llamará a crearTema.html que mostrará el formulario para ello.</w:t>
      </w:r>
    </w:p>
    <w:p w:rsidR="003E5A3D" w:rsidRDefault="003E5A3D" w:rsidP="003E5A3D">
      <w:pPr>
        <w:keepNext/>
        <w:jc w:val="center"/>
      </w:pPr>
      <w:r>
        <w:rPr>
          <w:noProof/>
          <w:lang w:eastAsia="es-ES"/>
        </w:rPr>
        <w:drawing>
          <wp:inline distT="0" distB="0" distL="0" distR="0" wp14:anchorId="7CA46588" wp14:editId="49D801D3">
            <wp:extent cx="5057775" cy="23476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94924" cy="2364934"/>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44</w:t>
      </w:r>
      <w:r>
        <w:fldChar w:fldCharType="end"/>
      </w:r>
    </w:p>
    <w:p w:rsidR="003E5A3D" w:rsidRDefault="003E5A3D" w:rsidP="003E5A3D">
      <w:r>
        <w:t xml:space="preserve">En esta respuesta se puede apreciar mejor </w:t>
      </w:r>
      <w:r w:rsidR="00573B13">
        <w:t>aún</w:t>
      </w:r>
      <w:r>
        <w:t xml:space="preserve"> la capa transparente desplegada por ventanaVolver.</w:t>
      </w:r>
    </w:p>
    <w:p w:rsidR="003E5A3D" w:rsidRDefault="003E5A3D" w:rsidP="003E5A3D">
      <w:pPr>
        <w:keepNext/>
        <w:jc w:val="center"/>
      </w:pPr>
      <w:r>
        <w:rPr>
          <w:noProof/>
          <w:lang w:eastAsia="es-ES"/>
        </w:rPr>
        <w:lastRenderedPageBreak/>
        <w:drawing>
          <wp:inline distT="0" distB="0" distL="0" distR="0" wp14:anchorId="47F47EF5" wp14:editId="09B747DC">
            <wp:extent cx="6115050"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019AC">
        <w:rPr>
          <w:noProof/>
        </w:rPr>
        <w:t>45</w:t>
      </w:r>
      <w:r>
        <w:fldChar w:fldCharType="end"/>
      </w:r>
    </w:p>
    <w:p w:rsidR="003E5A3D" w:rsidRDefault="00032C4A" w:rsidP="003E5A3D">
      <w:r>
        <w:t>Al pulsar sobre el nombre de un tema se podrán ver los chips a través de verPortag.html.</w:t>
      </w:r>
    </w:p>
    <w:p w:rsidR="00032C4A" w:rsidRDefault="00032C4A" w:rsidP="00032C4A">
      <w:pPr>
        <w:keepNext/>
        <w:jc w:val="center"/>
      </w:pPr>
      <w:r>
        <w:rPr>
          <w:noProof/>
          <w:lang w:eastAsia="es-ES"/>
        </w:rPr>
        <w:drawing>
          <wp:inline distT="0" distB="0" distL="0" distR="0" wp14:anchorId="30DDD570" wp14:editId="49520A1F">
            <wp:extent cx="6115050" cy="4057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019AC">
        <w:rPr>
          <w:noProof/>
        </w:rPr>
        <w:t>46</w:t>
      </w:r>
      <w:r>
        <w:fldChar w:fldCharType="end"/>
      </w:r>
    </w:p>
    <w:p w:rsidR="00032C4A" w:rsidRDefault="00032C4A" w:rsidP="00032C4A">
      <w:r>
        <w:t>Desde esta misma página se pueden enviar respuestas al tema como se puede observar en la ilustración 47.</w:t>
      </w:r>
    </w:p>
    <w:p w:rsidR="00032C4A" w:rsidRDefault="00032C4A" w:rsidP="00032C4A">
      <w:pPr>
        <w:keepNext/>
        <w:jc w:val="center"/>
      </w:pPr>
      <w:r>
        <w:rPr>
          <w:noProof/>
          <w:lang w:eastAsia="es-ES"/>
        </w:rPr>
        <w:lastRenderedPageBreak/>
        <w:drawing>
          <wp:inline distT="0" distB="0" distL="0" distR="0" wp14:anchorId="092C152A" wp14:editId="7B34AFD7">
            <wp:extent cx="5086350" cy="3085308"/>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97193" cy="309188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019AC">
        <w:rPr>
          <w:noProof/>
        </w:rPr>
        <w:t>47</w:t>
      </w:r>
      <w:r>
        <w:fldChar w:fldCharType="end"/>
      </w:r>
    </w:p>
    <w:p w:rsidR="00032C4A" w:rsidRDefault="00032C4A" w:rsidP="00032C4A">
      <w:r>
        <w:t>Obteniendo una ventana de respuesta.</w:t>
      </w:r>
    </w:p>
    <w:p w:rsidR="00032C4A" w:rsidRDefault="00032C4A" w:rsidP="00032C4A">
      <w:pPr>
        <w:keepNext/>
        <w:jc w:val="center"/>
      </w:pPr>
      <w:r>
        <w:rPr>
          <w:noProof/>
          <w:lang w:eastAsia="es-ES"/>
        </w:rPr>
        <w:drawing>
          <wp:inline distT="0" distB="0" distL="0" distR="0" wp14:anchorId="27F863F5" wp14:editId="7F1F76AE">
            <wp:extent cx="5048250" cy="3002611"/>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60885" cy="3010126"/>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019AC">
        <w:rPr>
          <w:noProof/>
        </w:rPr>
        <w:t>48</w:t>
      </w:r>
      <w:r>
        <w:fldChar w:fldCharType="end"/>
      </w:r>
    </w:p>
    <w:p w:rsidR="00032C4A" w:rsidRDefault="00032C4A" w:rsidP="00032C4A">
      <w:r>
        <w:t>El usuario podrá editar la configuración de su cuenta mediante la página gestionaDatos.html</w:t>
      </w:r>
    </w:p>
    <w:p w:rsidR="00032C4A" w:rsidRDefault="00032C4A" w:rsidP="00032C4A">
      <w:pPr>
        <w:keepNext/>
        <w:jc w:val="center"/>
      </w:pPr>
      <w:r>
        <w:rPr>
          <w:noProof/>
          <w:lang w:eastAsia="es-ES"/>
        </w:rPr>
        <w:lastRenderedPageBreak/>
        <w:drawing>
          <wp:inline distT="0" distB="0" distL="0" distR="0" wp14:anchorId="26076EA8" wp14:editId="062CF4B5">
            <wp:extent cx="3705225" cy="23145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inline>
        </w:drawing>
      </w:r>
    </w:p>
    <w:p w:rsidR="00032C4A" w:rsidRP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019AC">
        <w:rPr>
          <w:noProof/>
        </w:rPr>
        <w:t>49</w:t>
      </w:r>
      <w:r>
        <w:fldChar w:fldCharType="end"/>
      </w:r>
    </w:p>
    <w:p w:rsidR="00032C4A" w:rsidRDefault="00246C07" w:rsidP="00246C07">
      <w:pPr>
        <w:pStyle w:val="Ttulo1"/>
      </w:pPr>
      <w:r>
        <w:t>Pruebas y resultados</w:t>
      </w:r>
    </w:p>
    <w:p w:rsidR="00CF49F8" w:rsidRDefault="00EB65AF" w:rsidP="00EB65AF">
      <w:pPr>
        <w:pStyle w:val="Ttulo2"/>
      </w:pPr>
      <w:r>
        <w:t>Descripción de experimentos</w:t>
      </w:r>
    </w:p>
    <w:p w:rsidR="00EB65AF" w:rsidRDefault="00EB65AF" w:rsidP="00EB65AF">
      <w:r>
        <w:t>El principal objetivo de este proyecto es la realización de un servicio RESTful a partir de una aplicación JavaEE. Una vez este funcione hay que comprobar su compatibilidad con diferentes clientes y la seguridad del sistema.</w:t>
      </w:r>
    </w:p>
    <w:p w:rsidR="00EB65AF" w:rsidRDefault="00C8574B" w:rsidP="00EB65AF">
      <w:r>
        <w:t>Teniendo en cuenta estos dos objetivos la primera prueba a realizar es la comprobación de que el servicio REST funciona. Para ello se accederá a una dirección pública de este para observar los resultados. A continuación se va a repetir la misma prueba pero con una dirección privada para comprobar que el servidor pide los datos de autenticación. Esta prueba además incluirá un acceso a la base de datos para probar que</w:t>
      </w:r>
      <w:r w:rsidR="002A277F">
        <w:t xml:space="preserve"> la conexión a esta es correcta y otra para comprobar la respuesta del servicio al enviar datos en JSON. También se hará un análisis de las cabeceras http.</w:t>
      </w:r>
    </w:p>
    <w:p w:rsidR="00C8574B" w:rsidRDefault="00C8574B" w:rsidP="00EB65AF">
      <w:r>
        <w:t>Una vez se ha hecho la comprobación de la parte de servidor se procederá a probar el cliente Java. El primer paso será acceder a las partes públicas del sistema y comprobar su funcionamiento contrastando los datos introducidos con los obtenidos al consultar la base de datos. La mejor opción será crear un usuario nuevo para ver si el sistema está codificando el password correctamente.</w:t>
      </w:r>
    </w:p>
    <w:p w:rsidR="00C8574B" w:rsidRDefault="00C8574B" w:rsidP="00EB65AF">
      <w:r>
        <w:t>El paso final para comprobar este cliente será entrar en la zona privada y analizar las cabeceras http para comprobar que las credenciales se están enviando correctamente. Una vez más habrá que introducir datos mediante alguna sección y contrastarlos con una consulta a la base de datos.</w:t>
      </w:r>
      <w:r w:rsidR="00CE4E7E">
        <w:t xml:space="preserve"> </w:t>
      </w:r>
      <w:r w:rsidR="00FE4772">
        <w:t>En este caso se harán cambios en la configuración de la cuenta, se creará un tema y se responderá un tema ya creado con anterioridad.</w:t>
      </w:r>
    </w:p>
    <w:p w:rsidR="00C8574B" w:rsidRDefault="00C8574B" w:rsidP="00EB65AF">
      <w:r>
        <w:t>En el cliente HTML el primer paso será el mismo que en la versión Java</w:t>
      </w:r>
      <w:r w:rsidR="00FE4772">
        <w:t xml:space="preserve">. A continuación se accederá a la zona privada y se analizarán las cabeceras para comprobar los datos de autenticación y las cabeceras CORS. También hay que consultar las cookies para ver si estas se han grabado y su contenido es el esperado. Una vez </w:t>
      </w:r>
      <w:r w:rsidR="00573B13">
        <w:t>más</w:t>
      </w:r>
      <w:r w:rsidR="00FE4772">
        <w:t xml:space="preserve"> se harán cambios en alguna sección siguiendo los mismos pasos que en el cliente Java.</w:t>
      </w:r>
    </w:p>
    <w:p w:rsidR="003F7034" w:rsidRDefault="003F7034" w:rsidP="00EB65AF">
      <w:r>
        <w:t xml:space="preserve">Para la realización de los experimentos se utilizarán los entornos de programación Eclipse y Netbeans. El navegador Firefox con el plugin Live HTTP Headers para consultar las cabeceras HTTP. </w:t>
      </w:r>
      <w:r>
        <w:lastRenderedPageBreak/>
        <w:t>El navegador Google Chrome con el plugin Web Developer para ver las cookies y para hacer consultas mySQL la aplicación phpMyAdmin.</w:t>
      </w:r>
    </w:p>
    <w:p w:rsidR="00FE4772" w:rsidRDefault="00FE4772" w:rsidP="00FE4772">
      <w:pPr>
        <w:pStyle w:val="Ttulo2"/>
      </w:pPr>
      <w:r>
        <w:t>Resultados y discusión</w:t>
      </w:r>
    </w:p>
    <w:p w:rsidR="00FE4772" w:rsidRDefault="00FE4772" w:rsidP="00FE4772">
      <w:pPr>
        <w:pStyle w:val="Ttulo3"/>
      </w:pPr>
      <w:r>
        <w:t>Pruebas del servicio RESTful</w:t>
      </w:r>
    </w:p>
    <w:p w:rsidR="00FE4772" w:rsidRDefault="00FE4772" w:rsidP="00FE4772">
      <w:pPr>
        <w:pStyle w:val="Ttulo4"/>
      </w:pPr>
      <w:r>
        <w:t>Acceso a zona pública</w:t>
      </w:r>
    </w:p>
    <w:p w:rsidR="00FE4772" w:rsidRDefault="00FE4772" w:rsidP="00FE4772">
      <w:r>
        <w:t>Para esta prueba se ha programado el método prueba que está en el path /users/prueba y devuelve un texto plano. El resultado es el siguiente:</w:t>
      </w:r>
    </w:p>
    <w:p w:rsidR="00FE4772" w:rsidRDefault="00FE4772" w:rsidP="00FE4772">
      <w:pPr>
        <w:keepNext/>
        <w:jc w:val="center"/>
      </w:pPr>
      <w:r>
        <w:rPr>
          <w:noProof/>
          <w:lang w:eastAsia="es-ES"/>
        </w:rPr>
        <w:drawing>
          <wp:inline distT="0" distB="0" distL="0" distR="0" wp14:anchorId="49DBABD6" wp14:editId="0B5C0DE2">
            <wp:extent cx="4663440" cy="1645920"/>
            <wp:effectExtent l="57150" t="57150" r="118110" b="1066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772" w:rsidRDefault="00FE4772" w:rsidP="00FE4772">
      <w:pPr>
        <w:pStyle w:val="Descripcin"/>
        <w:jc w:val="center"/>
      </w:pPr>
      <w:r>
        <w:t xml:space="preserve">Ilustración </w:t>
      </w:r>
      <w:r>
        <w:fldChar w:fldCharType="begin"/>
      </w:r>
      <w:r>
        <w:instrText xml:space="preserve"> SEQ Ilustración \* ARABIC </w:instrText>
      </w:r>
      <w:r>
        <w:fldChar w:fldCharType="separate"/>
      </w:r>
      <w:r w:rsidR="008019AC">
        <w:rPr>
          <w:noProof/>
        </w:rPr>
        <w:t>50</w:t>
      </w:r>
      <w:r>
        <w:fldChar w:fldCharType="end"/>
      </w:r>
    </w:p>
    <w:p w:rsidR="00FE4772" w:rsidRDefault="00FE4772" w:rsidP="00FE4772">
      <w:r>
        <w:t>El resul</w:t>
      </w:r>
      <w:r w:rsidR="002A277F">
        <w:t>tado es el esperado. El servicio parte del path /rest, el método está en ServicioUsers que corresponde con la ruta /users y el método está en prueba. Al invocarlo se obtiene el texto esperado.</w:t>
      </w:r>
    </w:p>
    <w:p w:rsidR="002A277F" w:rsidRDefault="002A277F" w:rsidP="002A277F">
      <w:pPr>
        <w:pStyle w:val="Ttulo4"/>
      </w:pPr>
      <w:r>
        <w:t>Acceso a zona privada</w:t>
      </w:r>
    </w:p>
    <w:p w:rsidR="002A277F" w:rsidRDefault="002A277F" w:rsidP="002A277F">
      <w:r>
        <w:t>Se va a acceder a la ruta /users/list que accede a la base de datos y devuelve una lista con todos los usuarios en formato JSON. De esta forma se puede comprobar la seguridad, el acceso a la base de datos y la respuesta en JSON proporcionada por Jersey. Al cargar la ruta el servidor nos responde:</w:t>
      </w:r>
    </w:p>
    <w:p w:rsidR="002A277F" w:rsidRDefault="002A277F" w:rsidP="002A277F">
      <w:pPr>
        <w:keepNext/>
        <w:jc w:val="center"/>
      </w:pPr>
      <w:r>
        <w:rPr>
          <w:noProof/>
          <w:lang w:eastAsia="es-ES"/>
        </w:rPr>
        <w:drawing>
          <wp:inline distT="0" distB="0" distL="0" distR="0" wp14:anchorId="5EE7F0D5" wp14:editId="030F14EB">
            <wp:extent cx="6115050" cy="2686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019AC">
        <w:rPr>
          <w:noProof/>
        </w:rPr>
        <w:t>51</w:t>
      </w:r>
      <w:r>
        <w:fldChar w:fldCharType="end"/>
      </w:r>
    </w:p>
    <w:p w:rsidR="002A277F" w:rsidRDefault="002A277F" w:rsidP="002A277F">
      <w:r>
        <w:t>Como se esperaba el servidor ha respondido mediante autenticación BASIC por lo que el navegador despliega una ventana para introducir las credenciales.</w:t>
      </w:r>
    </w:p>
    <w:p w:rsidR="002A277F" w:rsidRDefault="002A277F" w:rsidP="002A277F">
      <w:pPr>
        <w:keepNext/>
        <w:jc w:val="center"/>
      </w:pPr>
      <w:r>
        <w:rPr>
          <w:noProof/>
          <w:lang w:eastAsia="es-ES"/>
        </w:rPr>
        <w:lastRenderedPageBreak/>
        <w:drawing>
          <wp:inline distT="0" distB="0" distL="0" distR="0" wp14:anchorId="29676700" wp14:editId="7EE73C98">
            <wp:extent cx="6115050" cy="3895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115050" cy="3895725"/>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019AC">
        <w:rPr>
          <w:noProof/>
        </w:rPr>
        <w:t>52</w:t>
      </w:r>
      <w:r>
        <w:fldChar w:fldCharType="end"/>
      </w:r>
    </w:p>
    <w:p w:rsidR="00FE4772" w:rsidRDefault="002A277F" w:rsidP="00FE4772">
      <w:r>
        <w:t>Una vez se han introducido las credenciales se muestra en pantalla una lista con los usuarios en formato JSON. A continuación se van a inspeccionar las cabeceras.</w:t>
      </w:r>
    </w:p>
    <w:p w:rsidR="002A277F" w:rsidRDefault="002A277F" w:rsidP="002A277F">
      <w:pPr>
        <w:keepNext/>
        <w:jc w:val="center"/>
      </w:pPr>
      <w:r>
        <w:rPr>
          <w:noProof/>
          <w:lang w:eastAsia="es-ES"/>
        </w:rPr>
        <w:drawing>
          <wp:inline distT="0" distB="0" distL="0" distR="0" wp14:anchorId="1BA67DCA" wp14:editId="5D3465AE">
            <wp:extent cx="6115050" cy="37719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019AC">
        <w:rPr>
          <w:noProof/>
        </w:rPr>
        <w:t>53</w:t>
      </w:r>
      <w:r>
        <w:fldChar w:fldCharType="end"/>
      </w:r>
    </w:p>
    <w:p w:rsidR="002A277F" w:rsidRDefault="002A277F" w:rsidP="002A277F">
      <w:r>
        <w:lastRenderedPageBreak/>
        <w:t>En la ilustración 53 se puede ver marcada la cabecera de autorización. Esta será la que el cliente tendrá que enviar cuando quiera acceder a la parte privada.</w:t>
      </w:r>
    </w:p>
    <w:p w:rsidR="002E6701" w:rsidRDefault="002E6701" w:rsidP="002E6701">
      <w:pPr>
        <w:pStyle w:val="Ttulo4"/>
      </w:pPr>
      <w:r>
        <w:t>Cliente Java</w:t>
      </w:r>
    </w:p>
    <w:p w:rsidR="002E6701" w:rsidRDefault="002E6701" w:rsidP="002E6701">
      <w:r>
        <w:rPr>
          <w:b/>
        </w:rPr>
        <w:t>1.</w:t>
      </w:r>
      <w:r>
        <w:t xml:space="preserve"> Dar de alta a un usuario</w:t>
      </w:r>
    </w:p>
    <w:p w:rsidR="002E6701" w:rsidRDefault="002E6701" w:rsidP="002E6701">
      <w:r>
        <w:t>En la ilustración 54 hay una captura con los datos introducidos para la prueba.</w:t>
      </w:r>
    </w:p>
    <w:p w:rsidR="002E6701" w:rsidRDefault="002E6701" w:rsidP="002E6701">
      <w:pPr>
        <w:keepNext/>
        <w:jc w:val="center"/>
      </w:pPr>
      <w:r>
        <w:rPr>
          <w:noProof/>
          <w:lang w:eastAsia="es-ES"/>
        </w:rPr>
        <w:drawing>
          <wp:inline distT="0" distB="0" distL="0" distR="0" wp14:anchorId="2D4C8757" wp14:editId="6BF0D2B8">
            <wp:extent cx="5029200" cy="3346315"/>
            <wp:effectExtent l="0" t="0" r="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41142" cy="3354261"/>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8019AC">
        <w:rPr>
          <w:noProof/>
        </w:rPr>
        <w:t>54</w:t>
      </w:r>
      <w:r>
        <w:fldChar w:fldCharType="end"/>
      </w:r>
    </w:p>
    <w:p w:rsidR="002E6701" w:rsidRDefault="002E6701" w:rsidP="002E6701">
      <w:r>
        <w:t>Al consultar la base de datos el resultado contiene los datos que se han introducido en el formulario.</w:t>
      </w:r>
    </w:p>
    <w:p w:rsidR="002E6701" w:rsidRDefault="002E6701" w:rsidP="002E6701">
      <w:r>
        <w:rPr>
          <w:noProof/>
          <w:lang w:eastAsia="es-ES"/>
        </w:rPr>
        <w:drawing>
          <wp:inline distT="0" distB="0" distL="0" distR="0">
            <wp:extent cx="6126480" cy="182880"/>
            <wp:effectExtent l="57150" t="57150" r="83820" b="1219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6480" cy="1828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701" w:rsidRDefault="002E6701" w:rsidP="002E6701">
      <w:r>
        <w:t>La clave codificada en SHA-256 tiene el siguiente valor:</w:t>
      </w:r>
    </w:p>
    <w:p w:rsidR="002E6701" w:rsidRDefault="002E6701" w:rsidP="002E6701">
      <w:pPr>
        <w:pStyle w:val="Sinespaciado"/>
        <w:jc w:val="center"/>
      </w:pPr>
      <w:r w:rsidRPr="002E6701">
        <w:t>d65928fcbd4c35addb58c9f2c7ce882341b1e3b57edabf4401c79feb635d957d</w:t>
      </w:r>
    </w:p>
    <w:p w:rsidR="002E6701" w:rsidRDefault="002E6701" w:rsidP="002E6701"/>
    <w:p w:rsidR="002E6701" w:rsidRDefault="002E6701" w:rsidP="002E6701">
      <w:r>
        <w:t>Mediante una aplicación externa se va a codificar el mismo contenido para comprobar si coincide.</w:t>
      </w:r>
    </w:p>
    <w:p w:rsidR="002E6701" w:rsidRDefault="002E6701" w:rsidP="002E6701">
      <w:pPr>
        <w:keepNext/>
        <w:jc w:val="center"/>
      </w:pPr>
      <w:r>
        <w:rPr>
          <w:noProof/>
          <w:lang w:eastAsia="es-ES"/>
        </w:rPr>
        <w:lastRenderedPageBreak/>
        <w:drawing>
          <wp:inline distT="0" distB="0" distL="0" distR="0" wp14:anchorId="59BF5F8D" wp14:editId="1DC18EB3">
            <wp:extent cx="6115050" cy="233362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8019AC">
        <w:rPr>
          <w:noProof/>
        </w:rPr>
        <w:t>55</w:t>
      </w:r>
      <w:r>
        <w:fldChar w:fldCharType="end"/>
      </w:r>
    </w:p>
    <w:p w:rsidR="002E6701" w:rsidRDefault="002E6701" w:rsidP="002E6701">
      <w:r>
        <w:t xml:space="preserve">En la ilustración 55 podemos comprobar que el </w:t>
      </w:r>
      <w:r w:rsidR="00CE4E7E">
        <w:t>password codificado en SHA-256 coincide con el que ha calculado el cliente por lo tanto es correcto.</w:t>
      </w:r>
    </w:p>
    <w:p w:rsidR="003F7034" w:rsidRDefault="003F7034" w:rsidP="002E6701">
      <w:r>
        <w:t xml:space="preserve">Cuando se crea un usuario nuevo se le debe asignar un rol. Esto se puede encontrar en la tabla users_groups en la que debe salir el nombre de usuario y el rol asignado que será USERS. </w:t>
      </w:r>
    </w:p>
    <w:p w:rsidR="003F7034" w:rsidRDefault="003F7034" w:rsidP="003F7034">
      <w:pPr>
        <w:jc w:val="center"/>
      </w:pPr>
      <w:r>
        <w:rPr>
          <w:noProof/>
          <w:lang w:eastAsia="es-ES"/>
        </w:rPr>
        <w:drawing>
          <wp:inline distT="0" distB="0" distL="0" distR="0">
            <wp:extent cx="1809750" cy="25717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09750" cy="257175"/>
                    </a:xfrm>
                    <a:prstGeom prst="rect">
                      <a:avLst/>
                    </a:prstGeom>
                    <a:noFill/>
                    <a:ln>
                      <a:noFill/>
                    </a:ln>
                  </pic:spPr>
                </pic:pic>
              </a:graphicData>
            </a:graphic>
          </wp:inline>
        </w:drawing>
      </w:r>
    </w:p>
    <w:p w:rsidR="003F7034" w:rsidRDefault="003F7034" w:rsidP="003F7034">
      <w:r>
        <w:t>Se puede comprobar que el usuario ha sido guardado correctamente también en esta tabla.</w:t>
      </w:r>
    </w:p>
    <w:p w:rsidR="00CE4E7E" w:rsidRDefault="00CE4E7E" w:rsidP="002E6701">
      <w:r>
        <w:rPr>
          <w:b/>
        </w:rPr>
        <w:t xml:space="preserve">2. </w:t>
      </w:r>
      <w:r>
        <w:t>Acceso a la zona privada</w:t>
      </w:r>
    </w:p>
    <w:p w:rsidR="00CE4E7E" w:rsidRDefault="00CE4E7E" w:rsidP="002E6701">
      <w:r>
        <w:t>Para poder analizar las cabeceras se ha utilizado la clase Headers que implementa un filtro que imprime en consola todas las cabeceras puesto que es el cliente el que está enviando los datos al servicio estas no se pueden ver en el navegador. El resultado ha sido:</w:t>
      </w:r>
    </w:p>
    <w:p w:rsidR="00CE4E7E" w:rsidRDefault="00CE4E7E" w:rsidP="002E6701">
      <w:r>
        <w:rPr>
          <w:noProof/>
          <w:lang w:eastAsia="es-ES"/>
        </w:rPr>
        <w:drawing>
          <wp:inline distT="0" distB="0" distL="0" distR="0">
            <wp:extent cx="5686425" cy="2114550"/>
            <wp:effectExtent l="57150" t="57150" r="123825" b="11430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86425" cy="2114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CE4E7E" w:rsidRDefault="00CE4E7E" w:rsidP="002E6701">
      <w:r>
        <w:t>Se puede comprobar que la cabecera de autorización ha sido enviada por lo que en el navegador se obtiene la siguiente respuesta:</w:t>
      </w:r>
    </w:p>
    <w:p w:rsidR="00CE4E7E" w:rsidRDefault="00CE4E7E" w:rsidP="00CE4E7E">
      <w:pPr>
        <w:keepNext/>
      </w:pPr>
      <w:r>
        <w:rPr>
          <w:noProof/>
          <w:lang w:eastAsia="es-ES"/>
        </w:rPr>
        <w:lastRenderedPageBreak/>
        <w:drawing>
          <wp:inline distT="0" distB="0" distL="0" distR="0" wp14:anchorId="47C820F8" wp14:editId="63A5AB59">
            <wp:extent cx="6115050" cy="2981325"/>
            <wp:effectExtent l="0" t="0" r="0"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CE4E7E" w:rsidRDefault="00CE4E7E" w:rsidP="00CE4E7E">
      <w:pPr>
        <w:pStyle w:val="Descripcin"/>
        <w:jc w:val="center"/>
      </w:pPr>
      <w:r>
        <w:t xml:space="preserve">Ilustración </w:t>
      </w:r>
      <w:r>
        <w:fldChar w:fldCharType="begin"/>
      </w:r>
      <w:r>
        <w:instrText xml:space="preserve"> SEQ Ilustración \* ARABIC </w:instrText>
      </w:r>
      <w:r>
        <w:fldChar w:fldCharType="separate"/>
      </w:r>
      <w:r w:rsidR="008019AC">
        <w:rPr>
          <w:noProof/>
        </w:rPr>
        <w:t>56</w:t>
      </w:r>
      <w:r>
        <w:fldChar w:fldCharType="end"/>
      </w:r>
    </w:p>
    <w:p w:rsidR="00CE4E7E" w:rsidRDefault="00CE4E7E" w:rsidP="00CE4E7E">
      <w:r>
        <w:t>Por lo que el acceso ha sido correcto y el servicio responde devolviendo los datos de seguidores, seguidos y los temas. Estas son tres llamadas que se hacen a la parte privada del servicio.</w:t>
      </w:r>
    </w:p>
    <w:p w:rsidR="00CE4E7E" w:rsidRDefault="00CE4E7E" w:rsidP="00CE4E7E">
      <w:r>
        <w:rPr>
          <w:b/>
        </w:rPr>
        <w:t>3.</w:t>
      </w:r>
      <w:r>
        <w:t xml:space="preserve"> Edición de datos del usuario</w:t>
      </w:r>
    </w:p>
    <w:p w:rsidR="00FB0D17" w:rsidRDefault="00FB0D17" w:rsidP="00FB0D17">
      <w:pPr>
        <w:keepNext/>
        <w:jc w:val="center"/>
      </w:pPr>
      <w:r>
        <w:t xml:space="preserve">Al acceder a las preferencias de la aplicación se podrán editar los datos de usuario. </w:t>
      </w:r>
      <w:r>
        <w:rPr>
          <w:noProof/>
          <w:lang w:eastAsia="es-ES"/>
        </w:rPr>
        <w:drawing>
          <wp:inline distT="0" distB="0" distL="0" distR="0" wp14:anchorId="00A33233" wp14:editId="0FC96D67">
            <wp:extent cx="5248275" cy="34194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CE4E7E" w:rsidRDefault="00FB0D17" w:rsidP="00FB0D17">
      <w:pPr>
        <w:pStyle w:val="Descripcin"/>
        <w:jc w:val="center"/>
      </w:pPr>
      <w:r>
        <w:t xml:space="preserve">Ilustración </w:t>
      </w:r>
      <w:r>
        <w:fldChar w:fldCharType="begin"/>
      </w:r>
      <w:r>
        <w:instrText xml:space="preserve"> SEQ Ilustración \* ARABIC </w:instrText>
      </w:r>
      <w:r>
        <w:fldChar w:fldCharType="separate"/>
      </w:r>
      <w:r w:rsidR="008019AC">
        <w:rPr>
          <w:noProof/>
        </w:rPr>
        <w:t>57</w:t>
      </w:r>
      <w:r>
        <w:fldChar w:fldCharType="end"/>
      </w:r>
    </w:p>
    <w:p w:rsidR="00FB0D17" w:rsidRDefault="00FB0D17" w:rsidP="00FB0D17">
      <w:r>
        <w:t>En este caso se van a modificar el nombre, el sexo y el idioma cambiándolos a Experimento00, M y Spanish respectivamente.</w:t>
      </w:r>
      <w:r w:rsidR="003F7034">
        <w:t xml:space="preserve"> Al consultar la base de datos se comprueba en la ilustración 58 que los datos han cambiado correctamente:</w:t>
      </w:r>
    </w:p>
    <w:p w:rsidR="003F7034" w:rsidRDefault="003F7034" w:rsidP="00FB0D17">
      <w:r>
        <w:rPr>
          <w:noProof/>
          <w:lang w:eastAsia="es-ES"/>
        </w:rPr>
        <w:drawing>
          <wp:inline distT="0" distB="0" distL="0" distR="0">
            <wp:extent cx="6115050" cy="14287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115050" cy="142875"/>
                    </a:xfrm>
                    <a:prstGeom prst="rect">
                      <a:avLst/>
                    </a:prstGeom>
                    <a:noFill/>
                    <a:ln>
                      <a:noFill/>
                    </a:ln>
                  </pic:spPr>
                </pic:pic>
              </a:graphicData>
            </a:graphic>
          </wp:inline>
        </w:drawing>
      </w:r>
    </w:p>
    <w:p w:rsidR="003F7034" w:rsidRDefault="003F7034" w:rsidP="00FB0D17">
      <w:r>
        <w:rPr>
          <w:b/>
        </w:rPr>
        <w:lastRenderedPageBreak/>
        <w:t xml:space="preserve">4. </w:t>
      </w:r>
      <w:r>
        <w:t>Creación de un tema</w:t>
      </w:r>
    </w:p>
    <w:p w:rsidR="003F7034" w:rsidRDefault="003F7034" w:rsidP="00FB0D17">
      <w:r>
        <w:t>Se va a proceder a crear un tema nuevo con el siguiente contenido:</w:t>
      </w:r>
    </w:p>
    <w:p w:rsidR="003F7034" w:rsidRDefault="003F7034" w:rsidP="003F7034">
      <w:pPr>
        <w:keepNext/>
        <w:jc w:val="center"/>
      </w:pPr>
      <w:r>
        <w:rPr>
          <w:noProof/>
          <w:lang w:eastAsia="es-ES"/>
        </w:rPr>
        <w:drawing>
          <wp:inline distT="0" distB="0" distL="0" distR="0" wp14:anchorId="1A1F084C" wp14:editId="338E169D">
            <wp:extent cx="6115050" cy="3686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019AC">
        <w:rPr>
          <w:noProof/>
        </w:rPr>
        <w:t>58</w:t>
      </w:r>
      <w:r>
        <w:fldChar w:fldCharType="end"/>
      </w:r>
    </w:p>
    <w:p w:rsidR="003F7034" w:rsidRDefault="003F7034" w:rsidP="003F7034">
      <w:r>
        <w:t>La forma más rápida de comprobar que el tema se ha creado es consultando la página principal ya que hay una lista de temas.</w:t>
      </w:r>
    </w:p>
    <w:p w:rsidR="003F7034" w:rsidRDefault="003F7034" w:rsidP="003F7034">
      <w:pPr>
        <w:keepNext/>
        <w:jc w:val="center"/>
      </w:pPr>
      <w:r>
        <w:rPr>
          <w:noProof/>
          <w:lang w:eastAsia="es-ES"/>
        </w:rPr>
        <w:drawing>
          <wp:inline distT="0" distB="0" distL="0" distR="0" wp14:anchorId="32725B37" wp14:editId="68221DC0">
            <wp:extent cx="6115050" cy="1438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019AC">
        <w:rPr>
          <w:noProof/>
        </w:rPr>
        <w:t>59</w:t>
      </w:r>
      <w:r>
        <w:fldChar w:fldCharType="end"/>
      </w:r>
    </w:p>
    <w:p w:rsidR="003F7034" w:rsidRDefault="003F7034" w:rsidP="003F7034">
      <w:r>
        <w:t xml:space="preserve">Por lo que el tema debería estar también en la base de datos. </w:t>
      </w:r>
    </w:p>
    <w:p w:rsidR="003F7034" w:rsidRPr="003F7034" w:rsidRDefault="003F7034" w:rsidP="003F7034">
      <w:pPr>
        <w:jc w:val="center"/>
      </w:pPr>
      <w:r>
        <w:rPr>
          <w:noProof/>
          <w:lang w:eastAsia="es-ES"/>
        </w:rPr>
        <w:drawing>
          <wp:inline distT="0" distB="0" distL="0" distR="0">
            <wp:extent cx="4743450" cy="2381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43450" cy="238125"/>
                    </a:xfrm>
                    <a:prstGeom prst="rect">
                      <a:avLst/>
                    </a:prstGeom>
                    <a:noFill/>
                    <a:ln>
                      <a:noFill/>
                    </a:ln>
                  </pic:spPr>
                </pic:pic>
              </a:graphicData>
            </a:graphic>
          </wp:inline>
        </w:drawing>
      </w:r>
    </w:p>
    <w:p w:rsidR="00FB0D17" w:rsidRDefault="003F7034" w:rsidP="00FB0D17">
      <w:r>
        <w:t>Se puede comprobar que los datos son correctos.</w:t>
      </w:r>
      <w:r w:rsidR="008019AC">
        <w:t xml:space="preserve"> Y que como el chip es un tema su thread es NULL.</w:t>
      </w:r>
    </w:p>
    <w:p w:rsidR="003F7034" w:rsidRDefault="003F7034" w:rsidP="00FB0D17">
      <w:r>
        <w:rPr>
          <w:b/>
        </w:rPr>
        <w:t>5.</w:t>
      </w:r>
      <w:r>
        <w:t xml:space="preserve"> Responder tema</w:t>
      </w:r>
    </w:p>
    <w:p w:rsidR="003F7034" w:rsidRDefault="003F7034" w:rsidP="00FB0D17">
      <w:r>
        <w:t>Se va a responder al tema aaaa con el siguiente texto:</w:t>
      </w:r>
    </w:p>
    <w:p w:rsidR="003F7034" w:rsidRDefault="003F7034" w:rsidP="003F7034">
      <w:pPr>
        <w:keepNext/>
      </w:pPr>
      <w:r>
        <w:rPr>
          <w:noProof/>
          <w:lang w:eastAsia="es-ES"/>
        </w:rPr>
        <w:lastRenderedPageBreak/>
        <w:drawing>
          <wp:inline distT="0" distB="0" distL="0" distR="0" wp14:anchorId="00FC4EDA" wp14:editId="6A69B139">
            <wp:extent cx="6115050" cy="31051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019AC">
        <w:rPr>
          <w:noProof/>
        </w:rPr>
        <w:t>60</w:t>
      </w:r>
      <w:r>
        <w:fldChar w:fldCharType="end"/>
      </w:r>
    </w:p>
    <w:p w:rsidR="003F7034" w:rsidRDefault="003F7034" w:rsidP="003F7034">
      <w:r>
        <w:t xml:space="preserve">Al volver a la lista de chips de respuesta del tema </w:t>
      </w:r>
      <w:r w:rsidR="00284B00">
        <w:t>es visible al final de lista el chip nuevo:</w:t>
      </w:r>
    </w:p>
    <w:p w:rsidR="00284B00" w:rsidRDefault="00284B00" w:rsidP="00284B00">
      <w:pPr>
        <w:keepNext/>
      </w:pPr>
      <w:r>
        <w:rPr>
          <w:noProof/>
          <w:lang w:eastAsia="es-ES"/>
        </w:rPr>
        <w:drawing>
          <wp:inline distT="0" distB="0" distL="0" distR="0" wp14:anchorId="07F9743A" wp14:editId="07EC78D1">
            <wp:extent cx="6115050" cy="1228725"/>
            <wp:effectExtent l="57150" t="57150" r="114300" b="1238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8019AC">
        <w:rPr>
          <w:noProof/>
        </w:rPr>
        <w:t>61</w:t>
      </w:r>
      <w:r>
        <w:fldChar w:fldCharType="end"/>
      </w:r>
    </w:p>
    <w:p w:rsidR="00284B00" w:rsidRDefault="00284B00" w:rsidP="00284B00">
      <w:r>
        <w:t>En la base de datos podemos encontrar el nuevo chip con thread 1 creado por el usuario 20</w:t>
      </w:r>
      <w:r w:rsidR="002943F5">
        <w:t xml:space="preserve"> que tiene como tag el del tema al que responde</w:t>
      </w:r>
      <w:r>
        <w:t>, que es el que acabamos de dar de alta en el sistema.</w:t>
      </w:r>
    </w:p>
    <w:p w:rsidR="00284B00" w:rsidRDefault="00284B00" w:rsidP="00284B00">
      <w:pPr>
        <w:jc w:val="center"/>
      </w:pPr>
      <w:r>
        <w:rPr>
          <w:noProof/>
          <w:lang w:eastAsia="es-ES"/>
        </w:rPr>
        <w:drawing>
          <wp:inline distT="0" distB="0" distL="0" distR="0">
            <wp:extent cx="4743450" cy="228600"/>
            <wp:effectExtent l="57150" t="57150" r="114300" b="11430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4345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r>
        <w:t>Por lo que esta comprobación también ha sido correcta.</w:t>
      </w:r>
    </w:p>
    <w:p w:rsidR="00284B00" w:rsidRDefault="00284B00" w:rsidP="00284B00">
      <w:pPr>
        <w:pStyle w:val="Ttulo4"/>
      </w:pPr>
      <w:r>
        <w:t>Cliente HTML</w:t>
      </w:r>
    </w:p>
    <w:p w:rsidR="00284B00" w:rsidRDefault="00284B00" w:rsidP="003F7034">
      <w:r>
        <w:rPr>
          <w:b/>
        </w:rPr>
        <w:t xml:space="preserve">1. </w:t>
      </w:r>
      <w:r>
        <w:t>Dar de alta a un usuario</w:t>
      </w:r>
    </w:p>
    <w:p w:rsidR="00284B00" w:rsidRDefault="00284B00" w:rsidP="003F7034">
      <w:r>
        <w:t>Los datos que se van a introducir para esta prueba serán:</w:t>
      </w:r>
    </w:p>
    <w:p w:rsidR="00284B00" w:rsidRDefault="00284B00" w:rsidP="00284B00">
      <w:pPr>
        <w:keepNext/>
        <w:jc w:val="center"/>
      </w:pPr>
      <w:r>
        <w:rPr>
          <w:noProof/>
          <w:lang w:eastAsia="es-ES"/>
        </w:rPr>
        <w:lastRenderedPageBreak/>
        <w:drawing>
          <wp:inline distT="0" distB="0" distL="0" distR="0" wp14:anchorId="2250720E" wp14:editId="03343EA8">
            <wp:extent cx="4953000" cy="340042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8019AC">
        <w:rPr>
          <w:noProof/>
        </w:rPr>
        <w:t>62</w:t>
      </w:r>
      <w:r>
        <w:fldChar w:fldCharType="end"/>
      </w:r>
    </w:p>
    <w:p w:rsidR="00284B00" w:rsidRDefault="00580389" w:rsidP="00284B00">
      <w:r>
        <w:t>El resultado obtenido al consultar en la base de datos es el correcto. Esta vez no hace falta comprobar el password ya que se ha introducido el mismo que en el usuario anterior y se puede observar que coinciden.</w:t>
      </w:r>
      <w:r w:rsidR="00CE34F3">
        <w:t xml:space="preserve"> Lo cual demuestra también que la función utilidad genKey también funciona.</w:t>
      </w:r>
    </w:p>
    <w:p w:rsidR="00284B00" w:rsidRDefault="00284B00" w:rsidP="00284B00">
      <w:r>
        <w:rPr>
          <w:noProof/>
          <w:lang w:eastAsia="es-ES"/>
        </w:rPr>
        <w:drawing>
          <wp:inline distT="0" distB="0" distL="0" distR="0">
            <wp:extent cx="6115050" cy="133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CE34F3" w:rsidRDefault="00CE34F3" w:rsidP="00CE34F3">
      <w:pPr>
        <w:jc w:val="center"/>
      </w:pPr>
      <w:r>
        <w:rPr>
          <w:noProof/>
          <w:lang w:eastAsia="es-ES"/>
        </w:rPr>
        <w:drawing>
          <wp:inline distT="0" distB="0" distL="0" distR="0">
            <wp:extent cx="1790700" cy="219075"/>
            <wp:effectExtent l="57150" t="57150" r="114300" b="1238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r>
        <w:t>También se comprueba que el usuario tiene asignado el rol que le corresponde.</w:t>
      </w:r>
    </w:p>
    <w:p w:rsidR="00580389" w:rsidRDefault="00580389" w:rsidP="00284B00">
      <w:r>
        <w:rPr>
          <w:b/>
        </w:rPr>
        <w:t xml:space="preserve">2. </w:t>
      </w:r>
      <w:r>
        <w:t>Acceso a la zona privada</w:t>
      </w:r>
    </w:p>
    <w:p w:rsidR="00580389" w:rsidRDefault="00580389" w:rsidP="00284B00">
      <w:r>
        <w:t>Como en la prueba anterior se va a utilizar el usuario que se acaba de crear.</w:t>
      </w:r>
    </w:p>
    <w:p w:rsidR="00580389" w:rsidRDefault="00580389" w:rsidP="00580389">
      <w:pPr>
        <w:keepNext/>
      </w:pPr>
      <w:r>
        <w:rPr>
          <w:noProof/>
          <w:lang w:eastAsia="es-ES"/>
        </w:rPr>
        <w:lastRenderedPageBreak/>
        <w:drawing>
          <wp:inline distT="0" distB="0" distL="0" distR="0" wp14:anchorId="303423E4" wp14:editId="5B51C1E3">
            <wp:extent cx="6115050" cy="32575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019AC">
        <w:rPr>
          <w:noProof/>
        </w:rPr>
        <w:t>63</w:t>
      </w:r>
      <w:r>
        <w:fldChar w:fldCharType="end"/>
      </w:r>
    </w:p>
    <w:p w:rsidR="00580389" w:rsidRDefault="00580389" w:rsidP="00580389">
      <w:r>
        <w:t xml:space="preserve">En la ilustración 63 queda patente que se ha podido recuperar toda la información que necesita acceso a la zona privada sin obtener ningún mensaje de error por parte del servidor. </w:t>
      </w:r>
    </w:p>
    <w:p w:rsidR="00580389" w:rsidRDefault="00580389" w:rsidP="00580389">
      <w:r>
        <w:t>A continuación se van a analizar las cabeceras en busca de la información CORS.</w:t>
      </w:r>
    </w:p>
    <w:p w:rsidR="00580389" w:rsidRDefault="00580389" w:rsidP="00580389">
      <w:pPr>
        <w:keepNext/>
        <w:jc w:val="center"/>
      </w:pPr>
      <w:r>
        <w:rPr>
          <w:noProof/>
          <w:lang w:eastAsia="es-ES"/>
        </w:rPr>
        <w:drawing>
          <wp:inline distT="0" distB="0" distL="0" distR="0" wp14:anchorId="05A45845" wp14:editId="0CDB0099">
            <wp:extent cx="6115050" cy="3819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019AC">
        <w:rPr>
          <w:noProof/>
        </w:rPr>
        <w:t>64</w:t>
      </w:r>
      <w:r>
        <w:fldChar w:fldCharType="end"/>
      </w:r>
    </w:p>
    <w:p w:rsidR="00580389" w:rsidRDefault="00580389" w:rsidP="00580389">
      <w:r>
        <w:t>El servidor ha respondido con un 200 OK y a partir de la línea azul nos encontramos con las cabeceras devueltas por el servicio para solucionar el problema producido por CORS. En la línea anterior se especifica que estas cabeceras han sido enviadas por el filtro Jersey.</w:t>
      </w:r>
    </w:p>
    <w:p w:rsidR="00580389" w:rsidRDefault="00580389" w:rsidP="00580389">
      <w:pPr>
        <w:keepNext/>
        <w:jc w:val="center"/>
      </w:pPr>
      <w:r>
        <w:rPr>
          <w:noProof/>
          <w:lang w:eastAsia="es-ES"/>
        </w:rPr>
        <w:lastRenderedPageBreak/>
        <w:drawing>
          <wp:inline distT="0" distB="0" distL="0" distR="0" wp14:anchorId="340AC7D5" wp14:editId="1CA0F7A5">
            <wp:extent cx="5829300" cy="1838325"/>
            <wp:effectExtent l="57150" t="57150" r="114300" b="1238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019AC">
        <w:rPr>
          <w:noProof/>
        </w:rPr>
        <w:t>65</w:t>
      </w:r>
      <w:r>
        <w:fldChar w:fldCharType="end"/>
      </w:r>
    </w:p>
    <w:p w:rsidR="00580389" w:rsidRDefault="00580389" w:rsidP="00580389">
      <w:r>
        <w:t>En la ilustración 65 se comprueba mediante el filtro que se ha programado que la cabecera de autorización se envía correctamente.</w:t>
      </w:r>
    </w:p>
    <w:p w:rsidR="00CE34F3" w:rsidRDefault="00580389" w:rsidP="00CE34F3">
      <w:pPr>
        <w:keepNext/>
        <w:jc w:val="center"/>
      </w:pPr>
      <w:r>
        <w:rPr>
          <w:noProof/>
          <w:lang w:eastAsia="es-ES"/>
        </w:rPr>
        <w:drawing>
          <wp:inline distT="0" distB="0" distL="0" distR="0" wp14:anchorId="0A99693E" wp14:editId="3A6721BA">
            <wp:extent cx="6120130" cy="1609725"/>
            <wp:effectExtent l="57150" t="57150" r="109220" b="1238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okies_experimento.png"/>
                    <pic:cNvPicPr/>
                  </pic:nvPicPr>
                  <pic:blipFill>
                    <a:blip r:embed="rId166">
                      <a:extLst>
                        <a:ext uri="{28A0092B-C50C-407E-A947-70E740481C1C}">
                          <a14:useLocalDpi xmlns:a14="http://schemas.microsoft.com/office/drawing/2010/main" val="0"/>
                        </a:ext>
                      </a:extLst>
                    </a:blip>
                    <a:stretch>
                      <a:fillRect/>
                    </a:stretch>
                  </pic:blipFill>
                  <pic:spPr>
                    <a:xfrm>
                      <a:off x="0" y="0"/>
                      <a:ext cx="6120130" cy="1609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CE34F3" w:rsidP="00CE34F3">
      <w:pPr>
        <w:pStyle w:val="Descripcin"/>
        <w:jc w:val="center"/>
      </w:pPr>
      <w:r>
        <w:t xml:space="preserve">Ilustración </w:t>
      </w:r>
      <w:r>
        <w:fldChar w:fldCharType="begin"/>
      </w:r>
      <w:r>
        <w:instrText xml:space="preserve"> SEQ Ilustración \* ARABIC </w:instrText>
      </w:r>
      <w:r>
        <w:fldChar w:fldCharType="separate"/>
      </w:r>
      <w:r w:rsidR="008019AC">
        <w:rPr>
          <w:noProof/>
        </w:rPr>
        <w:t>66</w:t>
      </w:r>
      <w:r>
        <w:fldChar w:fldCharType="end"/>
      </w:r>
    </w:p>
    <w:p w:rsidR="00CE34F3" w:rsidRDefault="00CE34F3" w:rsidP="00CE34F3">
      <w:r>
        <w:t>En la ilustración 66 tenemos las dos cookies que se han escrito para guardar los datos del usuario actual. En sparrowUsr se ha guardado correctamente el nombre del usuario. En sparrowData debería estar el nombre de usuario y la clave separados por dos puntos y codificado en Base64. Vamos a comprobar que la codificación es correcta mediante una aplicación externa.</w:t>
      </w:r>
    </w:p>
    <w:p w:rsidR="00CE34F3" w:rsidRDefault="00CE34F3" w:rsidP="00CE34F3">
      <w:pPr>
        <w:keepNext/>
        <w:jc w:val="center"/>
      </w:pPr>
      <w:r>
        <w:rPr>
          <w:noProof/>
          <w:lang w:eastAsia="es-ES"/>
        </w:rPr>
        <w:drawing>
          <wp:inline distT="0" distB="0" distL="0" distR="0" wp14:anchorId="38012ECB" wp14:editId="206D02A1">
            <wp:extent cx="4857750" cy="2333625"/>
            <wp:effectExtent l="57150" t="57150" r="114300" b="1238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pPr>
        <w:pStyle w:val="Descripcin"/>
        <w:jc w:val="center"/>
      </w:pPr>
      <w:r>
        <w:t xml:space="preserve">Ilustración </w:t>
      </w:r>
      <w:r>
        <w:fldChar w:fldCharType="begin"/>
      </w:r>
      <w:r>
        <w:instrText xml:space="preserve"> SEQ Ilustración \* ARABIC </w:instrText>
      </w:r>
      <w:r>
        <w:fldChar w:fldCharType="separate"/>
      </w:r>
      <w:r w:rsidR="008019AC">
        <w:rPr>
          <w:noProof/>
        </w:rPr>
        <w:t>67</w:t>
      </w:r>
      <w:r>
        <w:fldChar w:fldCharType="end"/>
      </w:r>
    </w:p>
    <w:p w:rsidR="00CE34F3" w:rsidRDefault="00CE34F3" w:rsidP="00CE34F3">
      <w:r>
        <w:lastRenderedPageBreak/>
        <w:t>El resultado es el esperado. Era evidente porque si los datos no se hubieran codificado bien no se habría podido entrar en la zona privada.</w:t>
      </w:r>
    </w:p>
    <w:p w:rsidR="00CE34F3" w:rsidRDefault="00CE34F3" w:rsidP="00CE34F3">
      <w:r>
        <w:rPr>
          <w:b/>
        </w:rPr>
        <w:t>3.</w:t>
      </w:r>
      <w:r>
        <w:t xml:space="preserve"> Edición de datos del usuario</w:t>
      </w:r>
    </w:p>
    <w:p w:rsidR="00CE34F3" w:rsidRDefault="00CE34F3" w:rsidP="00CE34F3">
      <w:r>
        <w:t>Esta vez se cambiará el apellido por Experimento00, el sexo a V y el lenguaje a Spanish. Veamos si los resultados se actualizan en la base de datos.</w:t>
      </w:r>
    </w:p>
    <w:p w:rsidR="00573B13" w:rsidRDefault="000155DB" w:rsidP="00CE34F3">
      <w:r>
        <w:rPr>
          <w:noProof/>
          <w:lang w:eastAsia="es-ES"/>
        </w:rPr>
        <w:drawing>
          <wp:inline distT="0" distB="0" distL="0" distR="0">
            <wp:extent cx="6115050" cy="133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0155DB" w:rsidRDefault="000155DB" w:rsidP="00CE34F3">
      <w:r>
        <w:t>Se puede comprobar que los datos obtenidos son correctos.</w:t>
      </w:r>
    </w:p>
    <w:p w:rsidR="00CE34F3" w:rsidRDefault="008019AC" w:rsidP="00CE34F3">
      <w:r>
        <w:rPr>
          <w:b/>
        </w:rPr>
        <w:t xml:space="preserve">4. </w:t>
      </w:r>
      <w:r>
        <w:t>Creación de un tema</w:t>
      </w:r>
    </w:p>
    <w:p w:rsidR="008019AC" w:rsidRDefault="008019AC" w:rsidP="00CE34F3">
      <w:r>
        <w:t>Se va a crear un nuevo tema con el siguiente texto:</w:t>
      </w:r>
    </w:p>
    <w:p w:rsidR="008019AC" w:rsidRDefault="008019AC" w:rsidP="008019AC">
      <w:pPr>
        <w:keepNext/>
      </w:pPr>
      <w:r>
        <w:rPr>
          <w:noProof/>
          <w:lang w:eastAsia="es-ES"/>
        </w:rPr>
        <w:drawing>
          <wp:inline distT="0" distB="0" distL="0" distR="0" wp14:anchorId="74DDF26A" wp14:editId="01A9BBDB">
            <wp:extent cx="6115050" cy="2781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Pr>
          <w:noProof/>
        </w:rPr>
        <w:t>68</w:t>
      </w:r>
      <w:r>
        <w:fldChar w:fldCharType="end"/>
      </w:r>
    </w:p>
    <w:p w:rsidR="00CE34F3" w:rsidRDefault="008019AC" w:rsidP="008019AC">
      <w:r>
        <w:t>En la página principal podemos encontrar el nuevo tema añadido a la lista.</w:t>
      </w:r>
    </w:p>
    <w:p w:rsidR="008019AC" w:rsidRDefault="008019AC" w:rsidP="008019AC">
      <w:pPr>
        <w:keepNext/>
      </w:pPr>
      <w:r>
        <w:rPr>
          <w:noProof/>
          <w:lang w:eastAsia="es-ES"/>
        </w:rPr>
        <w:drawing>
          <wp:inline distT="0" distB="0" distL="0" distR="0" wp14:anchorId="0BEC18EB" wp14:editId="7B8494C2">
            <wp:extent cx="6115050" cy="1257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Pr>
          <w:noProof/>
        </w:rPr>
        <w:t>69</w:t>
      </w:r>
      <w:r>
        <w:fldChar w:fldCharType="end"/>
      </w:r>
    </w:p>
    <w:p w:rsidR="008019AC" w:rsidRDefault="008019AC" w:rsidP="008019AC">
      <w:r>
        <w:t>El cual también se puede encontrar en la base de datos con su thread a NULL.</w:t>
      </w:r>
    </w:p>
    <w:p w:rsidR="008019AC" w:rsidRDefault="008019AC" w:rsidP="008019AC">
      <w:pPr>
        <w:jc w:val="center"/>
      </w:pPr>
      <w:r>
        <w:rPr>
          <w:noProof/>
          <w:lang w:eastAsia="es-ES"/>
        </w:rPr>
        <w:drawing>
          <wp:inline distT="0" distB="0" distL="0" distR="0">
            <wp:extent cx="4752975" cy="2000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52975" cy="200025"/>
                    </a:xfrm>
                    <a:prstGeom prst="rect">
                      <a:avLst/>
                    </a:prstGeom>
                    <a:noFill/>
                    <a:ln>
                      <a:noFill/>
                    </a:ln>
                  </pic:spPr>
                </pic:pic>
              </a:graphicData>
            </a:graphic>
          </wp:inline>
        </w:drawing>
      </w:r>
    </w:p>
    <w:p w:rsidR="008019AC" w:rsidRDefault="008019AC" w:rsidP="008019AC">
      <w:r>
        <w:rPr>
          <w:b/>
        </w:rPr>
        <w:t>5.</w:t>
      </w:r>
      <w:r>
        <w:t xml:space="preserve"> Responder tema</w:t>
      </w:r>
    </w:p>
    <w:p w:rsidR="008019AC" w:rsidRDefault="008019AC" w:rsidP="008019AC">
      <w:r>
        <w:t>Para esta prueba se ha escogido el tema tema 2 que tiene un id 2. La respuesta será:</w:t>
      </w:r>
    </w:p>
    <w:p w:rsidR="008019AC" w:rsidRDefault="008019AC" w:rsidP="008019AC">
      <w:pPr>
        <w:keepNext/>
      </w:pPr>
      <w:r>
        <w:rPr>
          <w:noProof/>
          <w:lang w:eastAsia="es-ES"/>
        </w:rPr>
        <w:lastRenderedPageBreak/>
        <w:drawing>
          <wp:inline distT="0" distB="0" distL="0" distR="0" wp14:anchorId="0E6184ED" wp14:editId="4E353790">
            <wp:extent cx="6115050" cy="2743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Pr>
          <w:noProof/>
        </w:rPr>
        <w:t>70</w:t>
      </w:r>
      <w:r>
        <w:fldChar w:fldCharType="end"/>
      </w:r>
    </w:p>
    <w:p w:rsidR="008019AC" w:rsidRDefault="008019AC" w:rsidP="008019AC">
      <w:r>
        <w:t>Al consultar las respuestas del tema se puede ver que este se ha añadido:</w:t>
      </w:r>
    </w:p>
    <w:p w:rsidR="008019AC" w:rsidRDefault="008019AC" w:rsidP="008019AC">
      <w:pPr>
        <w:keepNext/>
      </w:pPr>
      <w:r>
        <w:rPr>
          <w:noProof/>
          <w:lang w:eastAsia="es-ES"/>
        </w:rPr>
        <w:drawing>
          <wp:inline distT="0" distB="0" distL="0" distR="0" wp14:anchorId="3384D12C" wp14:editId="09595636">
            <wp:extent cx="6115050" cy="26289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Pr>
          <w:noProof/>
        </w:rPr>
        <w:t>71</w:t>
      </w:r>
      <w:r>
        <w:fldChar w:fldCharType="end"/>
      </w:r>
    </w:p>
    <w:p w:rsidR="008019AC" w:rsidRDefault="002943F5" w:rsidP="008019AC">
      <w:r>
        <w:t>En la base de datos se obtiene el resultado esperado.</w:t>
      </w:r>
      <w:r w:rsidR="00A4654F">
        <w:t xml:space="preserve"> El chip corresponde con el tema, el id del thread es el del chip al que se ha respondido.</w:t>
      </w:r>
    </w:p>
    <w:p w:rsidR="008019AC" w:rsidRDefault="008019AC" w:rsidP="008019AC">
      <w:pPr>
        <w:jc w:val="center"/>
      </w:pPr>
      <w:r>
        <w:rPr>
          <w:noProof/>
          <w:lang w:eastAsia="es-ES"/>
        </w:rPr>
        <w:drawing>
          <wp:inline distT="0" distB="0" distL="0" distR="0">
            <wp:extent cx="4743450" cy="180975"/>
            <wp:effectExtent l="57150" t="57150" r="76200" b="1238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743450" cy="180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19AC" w:rsidRDefault="0045517F" w:rsidP="0045517F">
      <w:pPr>
        <w:pStyle w:val="Ttulo2"/>
      </w:pPr>
      <w:r>
        <w:t>Evaluación presupuestaria</w:t>
      </w:r>
    </w:p>
    <w:p w:rsidR="0045517F" w:rsidRDefault="0045517F" w:rsidP="0045517F">
      <w:r>
        <w:t>//TODO</w:t>
      </w:r>
    </w:p>
    <w:p w:rsidR="0045517F" w:rsidRDefault="0045517F" w:rsidP="0045517F">
      <w:pPr>
        <w:pStyle w:val="Ttulo1"/>
      </w:pPr>
      <w:r>
        <w:t>Conclusiones y trabajo futuro</w:t>
      </w:r>
    </w:p>
    <w:p w:rsidR="0045517F" w:rsidRDefault="0045517F" w:rsidP="0045517F">
      <w:r>
        <w:t>//TODO</w:t>
      </w:r>
    </w:p>
    <w:p w:rsidR="0045517F" w:rsidRDefault="0045517F" w:rsidP="0045517F">
      <w:pPr>
        <w:pStyle w:val="Ttulo1"/>
      </w:pPr>
      <w:r>
        <w:lastRenderedPageBreak/>
        <w:t>Referencias</w:t>
      </w:r>
    </w:p>
    <w:p w:rsidR="0045517F" w:rsidRDefault="0045517F" w:rsidP="0045517F">
      <w:pPr>
        <w:pStyle w:val="Bibliografa"/>
        <w:ind w:left="720" w:hanging="720"/>
        <w:rPr>
          <w:noProof/>
          <w:szCs w:val="24"/>
        </w:rPr>
      </w:pPr>
      <w:r>
        <w:fldChar w:fldCharType="begin"/>
      </w:r>
      <w:r>
        <w:instrText xml:space="preserve"> BIBLIOGRAPHY  \l 3082 </w:instrText>
      </w:r>
      <w:r>
        <w:fldChar w:fldCharType="separate"/>
      </w:r>
      <w:r>
        <w:rPr>
          <w:noProof/>
        </w:rPr>
        <w:t xml:space="preserve">Gulabani, S. (2013). </w:t>
      </w:r>
      <w:r>
        <w:rPr>
          <w:i/>
          <w:iCs/>
          <w:noProof/>
        </w:rPr>
        <w:t>Developing RESTful Web Services with Jersey 2.0.</w:t>
      </w:r>
      <w:r>
        <w:rPr>
          <w:noProof/>
        </w:rPr>
        <w:t xml:space="preserve"> Packt Publishing.</w:t>
      </w:r>
    </w:p>
    <w:p w:rsidR="0045517F" w:rsidRDefault="0045517F" w:rsidP="0045517F">
      <w:pPr>
        <w:pStyle w:val="Bibliografa"/>
        <w:ind w:left="720" w:hanging="720"/>
        <w:rPr>
          <w:noProof/>
        </w:rPr>
      </w:pPr>
      <w:r>
        <w:rPr>
          <w:noProof/>
        </w:rPr>
        <w:t xml:space="preserve">Heffelfinger, D. R. (2014). </w:t>
      </w:r>
      <w:r>
        <w:rPr>
          <w:i/>
          <w:iCs/>
          <w:noProof/>
        </w:rPr>
        <w:t>Java EE 7 with GlassFish 4 Application Server.</w:t>
      </w:r>
      <w:r>
        <w:rPr>
          <w:noProof/>
        </w:rPr>
        <w:t xml:space="preserve"> Packt Publishing.</w:t>
      </w:r>
    </w:p>
    <w:p w:rsidR="0045517F" w:rsidRDefault="0045517F" w:rsidP="0045517F">
      <w:pPr>
        <w:pStyle w:val="Bibliografa"/>
        <w:ind w:left="720" w:hanging="720"/>
        <w:rPr>
          <w:noProof/>
        </w:rPr>
      </w:pPr>
      <w:r>
        <w:rPr>
          <w:noProof/>
        </w:rPr>
        <w:t xml:space="preserve">Hossain, M. (2014). </w:t>
      </w:r>
      <w:r>
        <w:rPr>
          <w:i/>
          <w:iCs/>
          <w:noProof/>
        </w:rPr>
        <w:t>CORS in Action: Creating and consuming cross-origin APIs.</w:t>
      </w:r>
      <w:r>
        <w:rPr>
          <w:noProof/>
        </w:rPr>
        <w:t xml:space="preserve"> Manning Publications.</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2, Fifth Edition.</w:t>
      </w:r>
      <w:r>
        <w:rPr>
          <w:noProof/>
        </w:rPr>
        <w:t xml:space="preserve"> Addison-Wesley Professional.</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1, Fifth Edition.</w:t>
      </w:r>
      <w:r>
        <w:rPr>
          <w:noProof/>
        </w:rPr>
        <w:t xml:space="preserve"> Addison-Wesley Professional.</w:t>
      </w:r>
    </w:p>
    <w:p w:rsidR="0045517F" w:rsidRDefault="0045517F" w:rsidP="0045517F">
      <w:pPr>
        <w:pStyle w:val="Bibliografa"/>
        <w:ind w:left="720" w:hanging="720"/>
        <w:rPr>
          <w:noProof/>
        </w:rPr>
      </w:pPr>
      <w:r>
        <w:rPr>
          <w:noProof/>
        </w:rPr>
        <w:t xml:space="preserve">Kalali, M. (2010). </w:t>
      </w:r>
      <w:r>
        <w:rPr>
          <w:i/>
          <w:iCs/>
          <w:noProof/>
        </w:rPr>
        <w:t>GlassFish Security.</w:t>
      </w:r>
      <w:r>
        <w:rPr>
          <w:noProof/>
        </w:rPr>
        <w:t xml:space="preserve"> Packt Publishing.</w:t>
      </w:r>
    </w:p>
    <w:p w:rsidR="0045517F" w:rsidRDefault="0045517F" w:rsidP="0045517F">
      <w:pPr>
        <w:pStyle w:val="Bibliografa"/>
        <w:ind w:left="720" w:hanging="720"/>
        <w:rPr>
          <w:noProof/>
        </w:rPr>
      </w:pPr>
      <w:r>
        <w:rPr>
          <w:noProof/>
        </w:rPr>
        <w:t xml:space="preserve">Knutson, M. (2012). </w:t>
      </w:r>
      <w:r>
        <w:rPr>
          <w:i/>
          <w:iCs/>
          <w:noProof/>
        </w:rPr>
        <w:t>Java EE 6 Cookbook for Securing, Tuning, and Extending Enterprise Applications.</w:t>
      </w:r>
      <w:r>
        <w:rPr>
          <w:noProof/>
        </w:rPr>
        <w:t xml:space="preserve"> Packt Publishing.</w:t>
      </w:r>
    </w:p>
    <w:p w:rsidR="0045517F" w:rsidRDefault="0045517F" w:rsidP="0045517F">
      <w:pPr>
        <w:pStyle w:val="Bibliografa"/>
        <w:ind w:left="720" w:hanging="720"/>
        <w:rPr>
          <w:noProof/>
        </w:rPr>
      </w:pPr>
      <w:r>
        <w:rPr>
          <w:noProof/>
        </w:rPr>
        <w:t xml:space="preserve">Kou, X. (2009). </w:t>
      </w:r>
      <w:r>
        <w:rPr>
          <w:i/>
          <w:iCs/>
          <w:noProof/>
        </w:rPr>
        <w:t>GlassFish Administration.</w:t>
      </w:r>
      <w:r>
        <w:rPr>
          <w:noProof/>
        </w:rPr>
        <w:t xml:space="preserve"> Packt Publishing.</w:t>
      </w:r>
    </w:p>
    <w:p w:rsidR="0045517F" w:rsidRDefault="0045517F" w:rsidP="0045517F">
      <w:pPr>
        <w:pStyle w:val="Bibliografa"/>
        <w:ind w:left="720" w:hanging="720"/>
        <w:rPr>
          <w:noProof/>
        </w:rPr>
      </w:pPr>
      <w:r>
        <w:rPr>
          <w:noProof/>
        </w:rPr>
        <w:t xml:space="preserve">Libby, A. (2015). </w:t>
      </w:r>
      <w:r>
        <w:rPr>
          <w:i/>
          <w:iCs/>
          <w:noProof/>
        </w:rPr>
        <w:t>Mastering jQuery.</w:t>
      </w:r>
      <w:r>
        <w:rPr>
          <w:noProof/>
        </w:rPr>
        <w:t xml:space="preserve"> Packt Publishing.</w:t>
      </w:r>
    </w:p>
    <w:p w:rsidR="0045517F" w:rsidRDefault="0045517F" w:rsidP="0045517F">
      <w:pPr>
        <w:pStyle w:val="Bibliografa"/>
        <w:ind w:left="720" w:hanging="720"/>
        <w:rPr>
          <w:noProof/>
        </w:rPr>
      </w:pPr>
      <w:r>
        <w:rPr>
          <w:noProof/>
        </w:rPr>
        <w:t xml:space="preserve">Mehta, B. (2014). </w:t>
      </w:r>
      <w:r>
        <w:rPr>
          <w:i/>
          <w:iCs/>
          <w:noProof/>
        </w:rPr>
        <w:t>RESTful Java Patterns and Best Practices.</w:t>
      </w:r>
      <w:r>
        <w:rPr>
          <w:noProof/>
        </w:rPr>
        <w:t xml:space="preserve"> Packt Publishing.</w:t>
      </w:r>
    </w:p>
    <w:p w:rsidR="0045517F" w:rsidRDefault="0045517F" w:rsidP="0045517F">
      <w:pPr>
        <w:pStyle w:val="Bibliografa"/>
        <w:ind w:left="720" w:hanging="720"/>
        <w:rPr>
          <w:noProof/>
        </w:rPr>
      </w:pPr>
      <w:r>
        <w:rPr>
          <w:noProof/>
        </w:rPr>
        <w:t xml:space="preserve">Oracle Corporation. (17 de 08 de 2015). </w:t>
      </w:r>
      <w:r>
        <w:rPr>
          <w:i/>
          <w:iCs/>
          <w:noProof/>
        </w:rPr>
        <w:t>Jersey RESTful Web Services in Java</w:t>
      </w:r>
      <w:r>
        <w:rPr>
          <w:noProof/>
        </w:rPr>
        <w:t>. Obtenido de jersey.java.net</w:t>
      </w:r>
    </w:p>
    <w:p w:rsidR="0045517F" w:rsidRDefault="0045517F" w:rsidP="0045517F">
      <w:pPr>
        <w:pStyle w:val="Bibliografa"/>
        <w:ind w:left="720" w:hanging="720"/>
        <w:rPr>
          <w:noProof/>
        </w:rPr>
      </w:pPr>
      <w:r>
        <w:rPr>
          <w:noProof/>
        </w:rPr>
        <w:t xml:space="preserve">Sandoval, J. (2009). </w:t>
      </w:r>
      <w:r>
        <w:rPr>
          <w:i/>
          <w:iCs/>
          <w:noProof/>
        </w:rPr>
        <w:t>RESTful Java Web Services.</w:t>
      </w:r>
      <w:r>
        <w:rPr>
          <w:noProof/>
        </w:rPr>
        <w:t xml:space="preserve"> Packt Publishing.</w:t>
      </w:r>
    </w:p>
    <w:p w:rsidR="0045517F" w:rsidRPr="0045517F" w:rsidRDefault="0045517F" w:rsidP="0045517F">
      <w:r>
        <w:fldChar w:fldCharType="end"/>
      </w:r>
    </w:p>
    <w:sectPr w:rsidR="0045517F" w:rsidRPr="0045517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29A" w:rsidRDefault="0039329A" w:rsidP="00662D81">
      <w:pPr>
        <w:spacing w:after="0" w:line="240" w:lineRule="auto"/>
      </w:pPr>
      <w:r>
        <w:separator/>
      </w:r>
    </w:p>
  </w:endnote>
  <w:endnote w:type="continuationSeparator" w:id="0">
    <w:p w:rsidR="0039329A" w:rsidRDefault="0039329A"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29A" w:rsidRDefault="0039329A" w:rsidP="00662D81">
      <w:pPr>
        <w:spacing w:after="0" w:line="240" w:lineRule="auto"/>
      </w:pPr>
      <w:r>
        <w:separator/>
      </w:r>
    </w:p>
  </w:footnote>
  <w:footnote w:type="continuationSeparator" w:id="0">
    <w:p w:rsidR="0039329A" w:rsidRDefault="0039329A"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55DB"/>
    <w:rsid w:val="000173DC"/>
    <w:rsid w:val="00020B83"/>
    <w:rsid w:val="00032C4A"/>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A331B"/>
    <w:rsid w:val="001B4889"/>
    <w:rsid w:val="001B6128"/>
    <w:rsid w:val="001C1162"/>
    <w:rsid w:val="001C3EE5"/>
    <w:rsid w:val="001C4BBF"/>
    <w:rsid w:val="001C76BB"/>
    <w:rsid w:val="001D784F"/>
    <w:rsid w:val="001F0FF0"/>
    <w:rsid w:val="001F2BA5"/>
    <w:rsid w:val="002252F9"/>
    <w:rsid w:val="0022546F"/>
    <w:rsid w:val="002435D9"/>
    <w:rsid w:val="00246C07"/>
    <w:rsid w:val="0026242B"/>
    <w:rsid w:val="002677F2"/>
    <w:rsid w:val="00284B00"/>
    <w:rsid w:val="00287B8D"/>
    <w:rsid w:val="002943F5"/>
    <w:rsid w:val="0029471A"/>
    <w:rsid w:val="00294A3B"/>
    <w:rsid w:val="002A277F"/>
    <w:rsid w:val="002C3004"/>
    <w:rsid w:val="002C44E2"/>
    <w:rsid w:val="002C5674"/>
    <w:rsid w:val="002C7524"/>
    <w:rsid w:val="002C7CFA"/>
    <w:rsid w:val="002D1C10"/>
    <w:rsid w:val="002E3842"/>
    <w:rsid w:val="002E6701"/>
    <w:rsid w:val="002F03A8"/>
    <w:rsid w:val="002F360E"/>
    <w:rsid w:val="003079EB"/>
    <w:rsid w:val="0033650F"/>
    <w:rsid w:val="00360BBD"/>
    <w:rsid w:val="0039329A"/>
    <w:rsid w:val="00395369"/>
    <w:rsid w:val="003C69EC"/>
    <w:rsid w:val="003C7CB6"/>
    <w:rsid w:val="003E3F86"/>
    <w:rsid w:val="003E55A6"/>
    <w:rsid w:val="003E5A3D"/>
    <w:rsid w:val="003F7034"/>
    <w:rsid w:val="00406C42"/>
    <w:rsid w:val="00417F15"/>
    <w:rsid w:val="00427EE3"/>
    <w:rsid w:val="0044022A"/>
    <w:rsid w:val="0045517F"/>
    <w:rsid w:val="004704CD"/>
    <w:rsid w:val="00487885"/>
    <w:rsid w:val="004930E2"/>
    <w:rsid w:val="004A7BF9"/>
    <w:rsid w:val="004B2AAB"/>
    <w:rsid w:val="004D3DA5"/>
    <w:rsid w:val="004F4A87"/>
    <w:rsid w:val="00525D6E"/>
    <w:rsid w:val="0053248C"/>
    <w:rsid w:val="00536A6D"/>
    <w:rsid w:val="00573B13"/>
    <w:rsid w:val="00580389"/>
    <w:rsid w:val="00586D54"/>
    <w:rsid w:val="00590B5A"/>
    <w:rsid w:val="005A2F13"/>
    <w:rsid w:val="005A747F"/>
    <w:rsid w:val="005B1359"/>
    <w:rsid w:val="005B54FB"/>
    <w:rsid w:val="00601232"/>
    <w:rsid w:val="00606434"/>
    <w:rsid w:val="0061045D"/>
    <w:rsid w:val="00631216"/>
    <w:rsid w:val="0064176D"/>
    <w:rsid w:val="00643556"/>
    <w:rsid w:val="006546A2"/>
    <w:rsid w:val="00662D81"/>
    <w:rsid w:val="00666510"/>
    <w:rsid w:val="006705CC"/>
    <w:rsid w:val="00672578"/>
    <w:rsid w:val="00672DDB"/>
    <w:rsid w:val="0068356C"/>
    <w:rsid w:val="00687107"/>
    <w:rsid w:val="006B7D12"/>
    <w:rsid w:val="006E138A"/>
    <w:rsid w:val="006F1B71"/>
    <w:rsid w:val="006F3F93"/>
    <w:rsid w:val="007138A7"/>
    <w:rsid w:val="00731DA2"/>
    <w:rsid w:val="00747A1C"/>
    <w:rsid w:val="00761151"/>
    <w:rsid w:val="0076346A"/>
    <w:rsid w:val="007720DE"/>
    <w:rsid w:val="0077539E"/>
    <w:rsid w:val="0078453B"/>
    <w:rsid w:val="007A7673"/>
    <w:rsid w:val="007B2277"/>
    <w:rsid w:val="007D638A"/>
    <w:rsid w:val="007E40E5"/>
    <w:rsid w:val="007F2DC5"/>
    <w:rsid w:val="007F4221"/>
    <w:rsid w:val="008019AC"/>
    <w:rsid w:val="00825DE8"/>
    <w:rsid w:val="0082605D"/>
    <w:rsid w:val="00843910"/>
    <w:rsid w:val="008545FA"/>
    <w:rsid w:val="00876DBA"/>
    <w:rsid w:val="0088466A"/>
    <w:rsid w:val="008852F2"/>
    <w:rsid w:val="00897423"/>
    <w:rsid w:val="008978CB"/>
    <w:rsid w:val="008A2C3C"/>
    <w:rsid w:val="008D1D22"/>
    <w:rsid w:val="008E6B5B"/>
    <w:rsid w:val="008F12CF"/>
    <w:rsid w:val="008F4A9E"/>
    <w:rsid w:val="00927B4A"/>
    <w:rsid w:val="00932C68"/>
    <w:rsid w:val="00934F27"/>
    <w:rsid w:val="00936EBD"/>
    <w:rsid w:val="009447E8"/>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4654F"/>
    <w:rsid w:val="00A75251"/>
    <w:rsid w:val="00A8103D"/>
    <w:rsid w:val="00A83439"/>
    <w:rsid w:val="00AA1F2F"/>
    <w:rsid w:val="00AB2EF4"/>
    <w:rsid w:val="00AB4A40"/>
    <w:rsid w:val="00AC06A0"/>
    <w:rsid w:val="00AD6C81"/>
    <w:rsid w:val="00B13A3C"/>
    <w:rsid w:val="00B159F2"/>
    <w:rsid w:val="00B7087A"/>
    <w:rsid w:val="00BA7AC9"/>
    <w:rsid w:val="00BE01D3"/>
    <w:rsid w:val="00BE22F0"/>
    <w:rsid w:val="00BF55F9"/>
    <w:rsid w:val="00BF6183"/>
    <w:rsid w:val="00C217C8"/>
    <w:rsid w:val="00C2188C"/>
    <w:rsid w:val="00C23ED6"/>
    <w:rsid w:val="00C32FEA"/>
    <w:rsid w:val="00C50A30"/>
    <w:rsid w:val="00C616F2"/>
    <w:rsid w:val="00C62643"/>
    <w:rsid w:val="00C66BAA"/>
    <w:rsid w:val="00C8574B"/>
    <w:rsid w:val="00CA4644"/>
    <w:rsid w:val="00CA4B76"/>
    <w:rsid w:val="00CE34F3"/>
    <w:rsid w:val="00CE4E7E"/>
    <w:rsid w:val="00CF49F8"/>
    <w:rsid w:val="00CF7EC8"/>
    <w:rsid w:val="00D10C7C"/>
    <w:rsid w:val="00D10DE6"/>
    <w:rsid w:val="00D337F2"/>
    <w:rsid w:val="00D35D0D"/>
    <w:rsid w:val="00DA146E"/>
    <w:rsid w:val="00DB2F14"/>
    <w:rsid w:val="00DC0202"/>
    <w:rsid w:val="00DD4A32"/>
    <w:rsid w:val="00DE24B9"/>
    <w:rsid w:val="00E13954"/>
    <w:rsid w:val="00E1492C"/>
    <w:rsid w:val="00E358F8"/>
    <w:rsid w:val="00E520F2"/>
    <w:rsid w:val="00E7046D"/>
    <w:rsid w:val="00E73696"/>
    <w:rsid w:val="00EB65AF"/>
    <w:rsid w:val="00F0387C"/>
    <w:rsid w:val="00F20136"/>
    <w:rsid w:val="00F465AD"/>
    <w:rsid w:val="00F534BC"/>
    <w:rsid w:val="00F713D8"/>
    <w:rsid w:val="00FA57A0"/>
    <w:rsid w:val="00FA6922"/>
    <w:rsid w:val="00FB0D17"/>
    <w:rsid w:val="00FC707A"/>
    <w:rsid w:val="00FD30BD"/>
    <w:rsid w:val="00FD696E"/>
    <w:rsid w:val="00FE47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semiHidden/>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Bibliografa">
    <w:name w:val="Bibliography"/>
    <w:basedOn w:val="Normal"/>
    <w:next w:val="Normal"/>
    <w:uiPriority w:val="37"/>
    <w:unhideWhenUsed/>
    <w:rsid w:val="00455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978994897">
      <w:bodyDiv w:val="1"/>
      <w:marLeft w:val="0"/>
      <w:marRight w:val="0"/>
      <w:marTop w:val="0"/>
      <w:marBottom w:val="0"/>
      <w:divBdr>
        <w:top w:val="none" w:sz="0" w:space="0" w:color="auto"/>
        <w:left w:val="none" w:sz="0" w:space="0" w:color="auto"/>
        <w:bottom w:val="none" w:sz="0" w:space="0" w:color="auto"/>
        <w:right w:val="none" w:sz="0" w:space="0" w:color="auto"/>
      </w:divBdr>
    </w:div>
    <w:div w:id="1008479654">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299989126">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image" Target="media/image21.emf"/><Relationship Id="rId63" Type="http://schemas.openxmlformats.org/officeDocument/2006/relationships/package" Target="embeddings/Dibujo_de_Microsoft_Visio22.vsdx"/><Relationship Id="rId84" Type="http://schemas.openxmlformats.org/officeDocument/2006/relationships/image" Target="media/image42.emf"/><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07" Type="http://schemas.openxmlformats.org/officeDocument/2006/relationships/package" Target="embeddings/Dibujo_de_Microsoft_Visio41.vsdx"/><Relationship Id="rId11" Type="http://schemas.openxmlformats.org/officeDocument/2006/relationships/image" Target="media/image2.emf"/><Relationship Id="rId32" Type="http://schemas.openxmlformats.org/officeDocument/2006/relationships/image" Target="media/image16.emf"/><Relationship Id="rId53" Type="http://schemas.openxmlformats.org/officeDocument/2006/relationships/package" Target="embeddings/Dibujo_de_Microsoft_Visio17.vsdx"/><Relationship Id="rId74" Type="http://schemas.openxmlformats.org/officeDocument/2006/relationships/image" Target="media/image37.emf"/><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image" Target="media/image105.png"/><Relationship Id="rId22" Type="http://schemas.openxmlformats.org/officeDocument/2006/relationships/image" Target="media/image9.png"/><Relationship Id="rId43" Type="http://schemas.openxmlformats.org/officeDocument/2006/relationships/package" Target="embeddings/Dibujo_de_Microsoft_Visio12.vsdx"/><Relationship Id="rId64" Type="http://schemas.openxmlformats.org/officeDocument/2006/relationships/image" Target="media/image32.emf"/><Relationship Id="rId118" Type="http://schemas.openxmlformats.org/officeDocument/2006/relationships/image" Target="media/image66.png"/><Relationship Id="rId139" Type="http://schemas.openxmlformats.org/officeDocument/2006/relationships/image" Target="media/image84.png"/><Relationship Id="rId85" Type="http://schemas.openxmlformats.org/officeDocument/2006/relationships/package" Target="embeddings/Dibujo_de_Microsoft_Visio33.vsdx"/><Relationship Id="rId150" Type="http://schemas.openxmlformats.org/officeDocument/2006/relationships/image" Target="media/image95.png"/><Relationship Id="rId171" Type="http://schemas.openxmlformats.org/officeDocument/2006/relationships/image" Target="media/image116.png"/><Relationship Id="rId12" Type="http://schemas.openxmlformats.org/officeDocument/2006/relationships/package" Target="embeddings/Dibujo_de_Microsoft_Visio2.vsdx"/><Relationship Id="rId33" Type="http://schemas.openxmlformats.org/officeDocument/2006/relationships/package" Target="embeddings/Dibujo_de_Microsoft_Visio7.vsdx"/><Relationship Id="rId108" Type="http://schemas.openxmlformats.org/officeDocument/2006/relationships/image" Target="media/image57.emf"/><Relationship Id="rId129" Type="http://schemas.openxmlformats.org/officeDocument/2006/relationships/image" Target="media/image74.png"/><Relationship Id="rId54" Type="http://schemas.openxmlformats.org/officeDocument/2006/relationships/image" Target="media/image27.emf"/><Relationship Id="rId75" Type="http://schemas.openxmlformats.org/officeDocument/2006/relationships/package" Target="embeddings/Dibujo_de_Microsoft_Visio28.vsdx"/><Relationship Id="rId96" Type="http://schemas.openxmlformats.org/officeDocument/2006/relationships/image" Target="media/image49.emf"/><Relationship Id="rId140" Type="http://schemas.openxmlformats.org/officeDocument/2006/relationships/image" Target="media/image85.png"/><Relationship Id="rId16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4.emf"/><Relationship Id="rId49" Type="http://schemas.openxmlformats.org/officeDocument/2006/relationships/package" Target="embeddings/Dibujo_de_Microsoft_Visio15.vsdx"/><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package" Target="embeddings/Dibujo_de_Microsoft_Visio23.vsdx"/><Relationship Id="rId81" Type="http://schemas.openxmlformats.org/officeDocument/2006/relationships/package" Target="embeddings/Dibujo_de_Microsoft_Visio31.vsdx"/><Relationship Id="rId86" Type="http://schemas.openxmlformats.org/officeDocument/2006/relationships/image" Target="media/image43.emf"/><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2" Type="http://schemas.openxmlformats.org/officeDocument/2006/relationships/image" Target="media/image117.png"/><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120" Type="http://schemas.openxmlformats.org/officeDocument/2006/relationships/image" Target="media/image68.png"/><Relationship Id="rId125" Type="http://schemas.openxmlformats.org/officeDocument/2006/relationships/image" Target="media/image71.emf"/><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162" Type="http://schemas.openxmlformats.org/officeDocument/2006/relationships/image" Target="media/image107.png"/><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package" Target="embeddings/Dibujo_de_Microsoft_Visio21.vsdx"/><Relationship Id="rId82" Type="http://schemas.openxmlformats.org/officeDocument/2006/relationships/image" Target="media/image41.emf"/><Relationship Id="rId152" Type="http://schemas.openxmlformats.org/officeDocument/2006/relationships/image" Target="media/image97.png"/><Relationship Id="rId173" Type="http://schemas.openxmlformats.org/officeDocument/2006/relationships/image" Target="media/image11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image" Target="media/image15.emf"/><Relationship Id="rId35" Type="http://schemas.openxmlformats.org/officeDocument/2006/relationships/package" Target="embeddings/Dibujo_de_Microsoft_Visio8.vsdx"/><Relationship Id="rId56" Type="http://schemas.openxmlformats.org/officeDocument/2006/relationships/image" Target="media/image28.emf"/><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126" Type="http://schemas.openxmlformats.org/officeDocument/2006/relationships/package" Target="embeddings/Dibujo_de_Microsoft_Visio45.vsdx"/><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image" Target="media/image69.emf"/><Relationship Id="rId142" Type="http://schemas.openxmlformats.org/officeDocument/2006/relationships/image" Target="media/image87.png"/><Relationship Id="rId163"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package" Target="embeddings/Dibujo_de_Microsoft_Visio24.vsdx"/><Relationship Id="rId116" Type="http://schemas.openxmlformats.org/officeDocument/2006/relationships/image" Target="media/image64.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package" Target="embeddings/Dibujo_de_Microsoft_Visio11.vsdx"/><Relationship Id="rId62" Type="http://schemas.openxmlformats.org/officeDocument/2006/relationships/image" Target="media/image31.emf"/><Relationship Id="rId83" Type="http://schemas.openxmlformats.org/officeDocument/2006/relationships/package" Target="embeddings/Dibujo_de_Microsoft_Visio32.vsdx"/><Relationship Id="rId88" Type="http://schemas.openxmlformats.org/officeDocument/2006/relationships/image" Target="media/image44.emf"/><Relationship Id="rId111" Type="http://schemas.openxmlformats.org/officeDocument/2006/relationships/image" Target="media/image59.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image" Target="media/image119.png"/><Relationship Id="rId15" Type="http://schemas.openxmlformats.org/officeDocument/2006/relationships/image" Target="media/image3.png"/><Relationship Id="rId36" Type="http://schemas.openxmlformats.org/officeDocument/2006/relationships/image" Target="media/image18.emf"/><Relationship Id="rId57" Type="http://schemas.openxmlformats.org/officeDocument/2006/relationships/package" Target="embeddings/Dibujo_de_Microsoft_Visio19.vsdx"/><Relationship Id="rId106" Type="http://schemas.openxmlformats.org/officeDocument/2006/relationships/image" Target="media/image56.emf"/><Relationship Id="rId127" Type="http://schemas.openxmlformats.org/officeDocument/2006/relationships/image" Target="media/image72.png"/><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52" Type="http://schemas.openxmlformats.org/officeDocument/2006/relationships/image" Target="media/image26.emf"/><Relationship Id="rId73" Type="http://schemas.openxmlformats.org/officeDocument/2006/relationships/package" Target="embeddings/Dibujo_de_Microsoft_Visio27.vsdx"/><Relationship Id="rId78" Type="http://schemas.openxmlformats.org/officeDocument/2006/relationships/image" Target="media/image39.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package" Target="embeddings/Dibujo_de_Microsoft_Visio43.vsdx"/><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3.emf"/><Relationship Id="rId47" Type="http://schemas.openxmlformats.org/officeDocument/2006/relationships/package" Target="embeddings/Dibujo_de_Microsoft_Visio14.vsdx"/><Relationship Id="rId68" Type="http://schemas.openxmlformats.org/officeDocument/2006/relationships/image" Target="media/image34.emf"/><Relationship Id="rId89" Type="http://schemas.openxmlformats.org/officeDocument/2006/relationships/package" Target="embeddings/Dibujo_de_Microsoft_Visio35.vsdx"/><Relationship Id="rId112" Type="http://schemas.openxmlformats.org/officeDocument/2006/relationships/image" Target="media/image60.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fontTable" Target="fontTable.xml"/><Relationship Id="rId16" Type="http://schemas.openxmlformats.org/officeDocument/2006/relationships/image" Target="media/image4.png"/><Relationship Id="rId37" Type="http://schemas.openxmlformats.org/officeDocument/2006/relationships/package" Target="embeddings/Dibujo_de_Microsoft_Visio9.vsdx"/><Relationship Id="rId58" Type="http://schemas.openxmlformats.org/officeDocument/2006/relationships/image" Target="media/image29.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123" Type="http://schemas.openxmlformats.org/officeDocument/2006/relationships/image" Target="media/image70.emf"/><Relationship Id="rId144" Type="http://schemas.openxmlformats.org/officeDocument/2006/relationships/image" Target="media/image89.png"/><Relationship Id="rId90" Type="http://schemas.openxmlformats.org/officeDocument/2006/relationships/image" Target="media/image45.png"/><Relationship Id="rId165" Type="http://schemas.openxmlformats.org/officeDocument/2006/relationships/image" Target="media/image110.png"/><Relationship Id="rId27" Type="http://schemas.openxmlformats.org/officeDocument/2006/relationships/package" Target="embeddings/Dibujo_de_Microsoft_Visio4.vsdx"/><Relationship Id="rId48" Type="http://schemas.openxmlformats.org/officeDocument/2006/relationships/image" Target="media/image24.emf"/><Relationship Id="rId69" Type="http://schemas.openxmlformats.org/officeDocument/2006/relationships/package" Target="embeddings/Dibujo_de_Microsoft_Visio25.vsdx"/><Relationship Id="rId113" Type="http://schemas.openxmlformats.org/officeDocument/2006/relationships/image" Target="media/image61.png"/><Relationship Id="rId134" Type="http://schemas.openxmlformats.org/officeDocument/2006/relationships/image" Target="media/image79.png"/><Relationship Id="rId80" Type="http://schemas.openxmlformats.org/officeDocument/2006/relationships/image" Target="media/image40.emf"/><Relationship Id="rId155" Type="http://schemas.openxmlformats.org/officeDocument/2006/relationships/image" Target="media/image100.png"/><Relationship Id="rId176" Type="http://schemas.openxmlformats.org/officeDocument/2006/relationships/theme" Target="theme/theme1.xml"/><Relationship Id="rId17" Type="http://schemas.openxmlformats.org/officeDocument/2006/relationships/image" Target="media/image5.emf"/><Relationship Id="rId38" Type="http://schemas.openxmlformats.org/officeDocument/2006/relationships/image" Target="media/image19.emf"/><Relationship Id="rId59" Type="http://schemas.openxmlformats.org/officeDocument/2006/relationships/package" Target="embeddings/Dibujo_de_Microsoft_Visio20.vsdx"/><Relationship Id="rId103" Type="http://schemas.openxmlformats.org/officeDocument/2006/relationships/image" Target="media/image54.jpg"/><Relationship Id="rId124" Type="http://schemas.openxmlformats.org/officeDocument/2006/relationships/package" Target="embeddings/Dibujo_de_Microsoft_Visio44.vsdx"/><Relationship Id="rId70" Type="http://schemas.openxmlformats.org/officeDocument/2006/relationships/image" Target="media/image35.emf"/><Relationship Id="rId91" Type="http://schemas.openxmlformats.org/officeDocument/2006/relationships/image" Target="media/image46.emf"/><Relationship Id="rId145" Type="http://schemas.openxmlformats.org/officeDocument/2006/relationships/image" Target="media/image90.png"/><Relationship Id="rId166" Type="http://schemas.openxmlformats.org/officeDocument/2006/relationships/image" Target="media/image1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5EB6335D-AAD8-4158-86B4-93F7E91E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1853</TotalTime>
  <Pages>74</Pages>
  <Words>14727</Words>
  <Characters>81000</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34</cp:revision>
  <dcterms:created xsi:type="dcterms:W3CDTF">2015-08-18T16:13:00Z</dcterms:created>
  <dcterms:modified xsi:type="dcterms:W3CDTF">2015-09-08T11:26:00Z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