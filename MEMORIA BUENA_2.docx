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46E" w:rsidRDefault="00DA146E" w:rsidP="00FD696E">
      <w:pPr>
        <w:pStyle w:val="Puesto"/>
        <w:ind w:left="708" w:hanging="708"/>
      </w:pPr>
      <w:r>
        <w:t>Servicios RESTFUL en J2EE</w:t>
      </w:r>
    </w:p>
    <w:p w:rsidR="00DA146E" w:rsidRDefault="00DA146E" w:rsidP="00DA146E">
      <w:pPr>
        <w:pStyle w:val="Ttulo1"/>
      </w:pPr>
      <w:r>
        <w:t xml:space="preserve"> Introducción</w:t>
      </w:r>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9" o:title=""/>
          </v:shape>
          <o:OLEObject Type="Embed" ProgID="Visio.Drawing.15" ShapeID="_x0000_i1025" DrawAspect="Content" ObjectID="_1502621460" r:id="rId10"/>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6E138A">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a utilizar EJB de entidad que se encargan de mapear la información de la base de datos mediante objetos (ORM) de esta forma se puede acceder a los datos mediante clases Java sin tener que programar directamente la base de datos. También vamos a utilizar EJB de sesión que serán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ginas web en formato html o jsp (ilustración 2).</w:t>
      </w:r>
    </w:p>
    <w:p w:rsidR="00C616F2" w:rsidRDefault="004F4A87" w:rsidP="00C616F2">
      <w:pPr>
        <w:keepNext/>
        <w:jc w:val="center"/>
      </w:pPr>
      <w:r>
        <w:object w:dxaOrig="7695" w:dyaOrig="3451">
          <v:shape id="_x0000_i1026" type="#_x0000_t75" style="width:270.5pt;height:121.3pt" o:ole="">
            <v:imagedata r:id="rId11" o:title=""/>
          </v:shape>
          <o:OLEObject Type="Embed" ProgID="Visio.Drawing.15" ShapeID="_x0000_i1026" DrawAspect="Content" ObjectID="_1502621461" r:id="rId12"/>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6E138A">
        <w:rPr>
          <w:noProof/>
        </w:rPr>
        <w:t>2</w:t>
      </w:r>
      <w:r>
        <w:fldChar w:fldCharType="end"/>
      </w:r>
    </w:p>
    <w:p w:rsidR="00DA146E" w:rsidRDefault="00DA146E" w:rsidP="00DA146E">
      <w:r>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DA146E" w:rsidRDefault="00DA146E" w:rsidP="00DA146E"/>
    <w:p w:rsidR="00DA146E" w:rsidRDefault="00C616F2" w:rsidP="009834DE">
      <w:pPr>
        <w:pStyle w:val="Ttulo1"/>
      </w:pPr>
      <w:r>
        <w:t xml:space="preserve">Motivación y </w:t>
      </w:r>
      <w:r w:rsidR="009834DE" w:rsidRPr="009834DE">
        <w:t>objetivos</w:t>
      </w:r>
    </w:p>
    <w:p w:rsidR="00DA146E" w:rsidRPr="00DA146E" w:rsidRDefault="00DA146E" w:rsidP="00DA146E">
      <w:pPr>
        <w:pStyle w:val="Ttulo2"/>
      </w:pPr>
      <w:r w:rsidRPr="00DA146E">
        <w:t>Motivación</w:t>
      </w:r>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Teniendo ya escrito el código de entidades y lógica se va a adaptar para que se convierta en un servicio REST y así poder escribir clientes externos que puedan consumir sus recursos como otros servicios existentes en la actualidad.</w:t>
      </w:r>
    </w:p>
    <w:p w:rsidR="00DA146E" w:rsidRDefault="00DA146E" w:rsidP="00DA146E">
      <w:r>
        <w:t>Al convertir la aplicación será posible utilizarla de diferentes formas y en diferentes sistemas además de poder abrir esta a otros desarrolladores y llegando a una cantidad mayor de usuarios.</w:t>
      </w:r>
    </w:p>
    <w:p w:rsidR="00DA146E" w:rsidRDefault="00DA146E" w:rsidP="00DA146E">
      <w:pPr>
        <w:pStyle w:val="Ttulo2"/>
      </w:pPr>
      <w:r>
        <w:lastRenderedPageBreak/>
        <w:t>Objetivos</w:t>
      </w:r>
    </w:p>
    <w:p w:rsidR="00DA146E" w:rsidRDefault="00DA146E" w:rsidP="00DA146E">
      <w:r>
        <w:t>El primer paso será la conversión a servicio creando una nueva aplicación web. Para el intercambio de datos se va a utilizar el formato JSON ya que se probará con un cliente en javascript y la lectura de datos en JSON es más fácil y rápida que en otros.</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En el momento en el que ya esté el servicio en funcionamiento se puede proceder a escribir la parte de cliente. Como objetivo se ha puesto comprobar la compatibilidad de este servicio con diferentes tipos de cliente por lo que se va a escribir un cliente con Java que será una aplicación web externa a nuestro servicio  y otro cliente que funcionará con HTML y javascript.</w:t>
      </w:r>
    </w:p>
    <w:p w:rsidR="00DA146E" w:rsidRDefault="00DA146E" w:rsidP="00DA146E">
      <w:pPr>
        <w:pStyle w:val="Ttulo1"/>
      </w:pPr>
      <w:r>
        <w:t>Estado del arte</w:t>
      </w:r>
    </w:p>
    <w:p w:rsidR="00DA146E" w:rsidRDefault="00DA146E" w:rsidP="00DA146E">
      <w:pPr>
        <w:pStyle w:val="Ttulo2"/>
      </w:pPr>
      <w:r>
        <w:t>Servicios RESTful</w:t>
      </w:r>
    </w:p>
    <w:p w:rsidR="00DA146E" w:rsidRDefault="00DA146E" w:rsidP="00536A6D">
      <w:r>
        <w:t xml:space="preserve">¿Que es REST? El termino </w:t>
      </w:r>
      <w:r w:rsidR="00536A6D">
        <w:t>apareció en</w:t>
      </w:r>
      <w:r>
        <w:t xml:space="preserve"> la disertación de</w:t>
      </w:r>
      <w:r w:rsidR="000E55D5">
        <w:t xml:space="preserve"> Roy Fielding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Representational State Transfer. REST no es una arquitectura en sí, es un conjunto de reglas que salen del </w:t>
      </w:r>
      <w:r>
        <w:rPr>
          <w:i/>
          <w:iCs/>
        </w:rPr>
        <w:t>null space</w:t>
      </w:r>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pPr>
        <w:rPr>
          <w:rFonts w:ascii="Courier New" w:hAnsi="Courier New"/>
          <w:b/>
          <w:bCs/>
        </w:rPr>
      </w:pPr>
      <w:r>
        <w:t xml:space="preserve">Para acceder a la información se van a </w:t>
      </w:r>
      <w:r w:rsidR="00536A6D">
        <w:t>utilizar</w:t>
      </w:r>
      <w:r>
        <w:t xml:space="preserve"> URI's (Uniform Resource Identifier). No se especifica que las URI tengan que ser enlaces pero como el servicio funciona sobre la web estos terminan </w:t>
      </w:r>
      <w:r w:rsidR="000A5A19">
        <w:t>siéndolo</w:t>
      </w:r>
      <w:r>
        <w:t>.  Las llamadas se van a hacer por medio del protocolo http por lo que se nos permite utilizar los mensajes GET, POST, PUT, DELETE Para realizar consultas, modificar y añadir datos y borrar respectivamente dándonos capacidades CRUD. Así una llamada a un servicio REST sería tan simple como escribir una URI:</w:t>
      </w:r>
    </w:p>
    <w:p w:rsidR="00DA146E" w:rsidRPr="00536A6D" w:rsidRDefault="0061045D" w:rsidP="00536A6D">
      <w:pPr>
        <w:pStyle w:val="Sinespaciado"/>
        <w:jc w:val="center"/>
        <w:rPr>
          <w:b/>
        </w:rPr>
      </w:pPr>
      <w:hyperlink r:id="rId13" w:history="1">
        <w:r w:rsidR="00DA146E" w:rsidRPr="00536A6D">
          <w:rPr>
            <w:rStyle w:val="Hipervnculo"/>
            <w:b/>
            <w:color w:val="auto"/>
            <w:u w:val="none"/>
          </w:rPr>
          <w:t>http://jsonplaceholder.typicode.com/users</w:t>
        </w:r>
      </w:hyperlink>
    </w:p>
    <w:p w:rsidR="00DA146E" w:rsidRDefault="00DA146E" w:rsidP="00DA146E">
      <w:pPr>
        <w:pStyle w:val="Sinespaciado"/>
        <w:jc w:val="center"/>
      </w:pPr>
    </w:p>
    <w:p w:rsidR="00DA146E" w:rsidRDefault="00DA146E" w:rsidP="00536A6D">
      <w:pPr>
        <w:rPr>
          <w:rFonts w:ascii="Courier New" w:hAnsi="Courier New"/>
          <w:color w:val="000000"/>
        </w:rPr>
      </w:pPr>
      <w:r>
        <w:lastRenderedPageBreak/>
        <w:t>Esto enviaría una petición GET al servicio sin parametros. El servicio alojado en jsonplaceholder.typicode.com responde a la petición GET en la dirección /users y como está programado para responder en esta nos devolverá los datos que se han solicitado:</w:t>
      </w:r>
    </w:p>
    <w:p w:rsidR="00DA146E" w:rsidRDefault="0064176D" w:rsidP="00DA146E">
      <w:r>
        <w:rPr>
          <w:noProof/>
          <w:lang w:eastAsia="es-ES"/>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ragraph">
                  <wp:posOffset>-312</wp:posOffset>
                </wp:positionV>
                <wp:extent cx="3553200" cy="3913200"/>
                <wp:effectExtent l="0" t="0" r="28575" b="2857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rgbClr val="000000"/>
                          </a:solidFill>
                          <a:miter lim="800000"/>
                          <a:headEnd/>
                          <a:tailEnd/>
                        </a:ln>
                      </wps:spPr>
                      <wps:txbx>
                        <w:txbxContent>
                          <w:p w:rsidR="0061045D" w:rsidRDefault="0061045D" w:rsidP="0064176D">
                            <w:pPr>
                              <w:pStyle w:val="Sinespaciado"/>
                            </w:pPr>
                            <w:r>
                              <w:t>[</w:t>
                            </w:r>
                          </w:p>
                          <w:p w:rsidR="0061045D" w:rsidRDefault="0061045D" w:rsidP="0064176D">
                            <w:pPr>
                              <w:pStyle w:val="Sinespaciado"/>
                            </w:pPr>
                            <w:r>
                              <w:t xml:space="preserve">  {</w:t>
                            </w:r>
                          </w:p>
                          <w:p w:rsidR="0061045D" w:rsidRDefault="0061045D" w:rsidP="0064176D">
                            <w:pPr>
                              <w:pStyle w:val="Sinespaciado"/>
                            </w:pPr>
                            <w:r>
                              <w:t xml:space="preserve">    "id": 1,</w:t>
                            </w:r>
                          </w:p>
                          <w:p w:rsidR="0061045D" w:rsidRDefault="0061045D" w:rsidP="0064176D">
                            <w:pPr>
                              <w:pStyle w:val="Sinespaciado"/>
                            </w:pPr>
                            <w:r>
                              <w:t xml:space="preserve">    "name": "Leanne Graham",</w:t>
                            </w:r>
                          </w:p>
                          <w:p w:rsidR="0061045D" w:rsidRDefault="0061045D" w:rsidP="0064176D">
                            <w:pPr>
                              <w:pStyle w:val="Sinespaciado"/>
                            </w:pPr>
                            <w:r>
                              <w:t xml:space="preserve">    "username": "Bret",</w:t>
                            </w:r>
                          </w:p>
                          <w:p w:rsidR="0061045D" w:rsidRDefault="0061045D" w:rsidP="0064176D">
                            <w:pPr>
                              <w:pStyle w:val="Sinespaciado"/>
                            </w:pPr>
                            <w:r>
                              <w:t xml:space="preserve">    "email": "Sincere@april.biz",</w:t>
                            </w:r>
                          </w:p>
                          <w:p w:rsidR="0061045D" w:rsidRDefault="0061045D" w:rsidP="0064176D">
                            <w:pPr>
                              <w:pStyle w:val="Sinespaciado"/>
                            </w:pPr>
                            <w:r>
                              <w:t xml:space="preserve">    "address": {</w:t>
                            </w:r>
                          </w:p>
                          <w:p w:rsidR="0061045D" w:rsidRDefault="0061045D" w:rsidP="0064176D">
                            <w:pPr>
                              <w:pStyle w:val="Sinespaciado"/>
                            </w:pPr>
                            <w:r>
                              <w:t xml:space="preserve">      "street": "Kulas Light",</w:t>
                            </w:r>
                          </w:p>
                          <w:p w:rsidR="0061045D" w:rsidRDefault="0061045D" w:rsidP="0064176D">
                            <w:pPr>
                              <w:pStyle w:val="Sinespaciado"/>
                            </w:pPr>
                            <w:r>
                              <w:t xml:space="preserve">      "suite": "Apt. 556",</w:t>
                            </w:r>
                          </w:p>
                          <w:p w:rsidR="0061045D" w:rsidRDefault="0061045D" w:rsidP="0064176D">
                            <w:pPr>
                              <w:pStyle w:val="Sinespaciado"/>
                            </w:pPr>
                            <w:r>
                              <w:t xml:space="preserve">      "city": "Gwenborough",</w:t>
                            </w:r>
                          </w:p>
                          <w:p w:rsidR="0061045D" w:rsidRDefault="0061045D" w:rsidP="0064176D">
                            <w:pPr>
                              <w:pStyle w:val="Sinespaciado"/>
                            </w:pPr>
                            <w:r>
                              <w:t xml:space="preserve">      "zipcode": "92998-3874",</w:t>
                            </w:r>
                          </w:p>
                          <w:p w:rsidR="0061045D" w:rsidRDefault="0061045D" w:rsidP="0064176D">
                            <w:pPr>
                              <w:pStyle w:val="Sinespaciado"/>
                            </w:pPr>
                            <w:r>
                              <w:t xml:space="preserve">      "geo": {</w:t>
                            </w:r>
                          </w:p>
                          <w:p w:rsidR="0061045D" w:rsidRDefault="0061045D" w:rsidP="0064176D">
                            <w:pPr>
                              <w:pStyle w:val="Sinespaciado"/>
                            </w:pPr>
                            <w:r>
                              <w:t xml:space="preserve">        "lat": "-37.3159",</w:t>
                            </w:r>
                          </w:p>
                          <w:p w:rsidR="0061045D" w:rsidRDefault="0061045D" w:rsidP="0064176D">
                            <w:pPr>
                              <w:pStyle w:val="Sinespaciado"/>
                            </w:pPr>
                            <w:r>
                              <w:t xml:space="preserve">        "lng": "81.1496"</w:t>
                            </w:r>
                          </w:p>
                          <w:p w:rsidR="0061045D" w:rsidRDefault="0061045D" w:rsidP="0064176D">
                            <w:pPr>
                              <w:pStyle w:val="Sinespaciado"/>
                            </w:pPr>
                            <w:r>
                              <w:t xml:space="preserve">      }</w:t>
                            </w:r>
                          </w:p>
                          <w:p w:rsidR="0061045D" w:rsidRDefault="0061045D" w:rsidP="0064176D">
                            <w:pPr>
                              <w:pStyle w:val="Sinespaciado"/>
                            </w:pPr>
                            <w:r>
                              <w:t xml:space="preserve">    },</w:t>
                            </w:r>
                          </w:p>
                          <w:p w:rsidR="0061045D" w:rsidRDefault="0061045D" w:rsidP="0064176D">
                            <w:pPr>
                              <w:pStyle w:val="Sinespaciado"/>
                            </w:pPr>
                            <w:r>
                              <w:t xml:space="preserve">    "phone": "1-770-736-8031 x56442",</w:t>
                            </w:r>
                          </w:p>
                          <w:p w:rsidR="0061045D" w:rsidRDefault="0061045D" w:rsidP="0064176D">
                            <w:pPr>
                              <w:pStyle w:val="Sinespaciado"/>
                            </w:pPr>
                            <w:r>
                              <w:t xml:space="preserve">    "website": "hildegard.org",</w:t>
                            </w:r>
                          </w:p>
                          <w:p w:rsidR="0061045D" w:rsidRDefault="0061045D" w:rsidP="0064176D">
                            <w:pPr>
                              <w:pStyle w:val="Sinespaciado"/>
                            </w:pPr>
                            <w:r>
                              <w:t xml:space="preserve">    "company": {</w:t>
                            </w:r>
                          </w:p>
                          <w:p w:rsidR="0061045D" w:rsidRDefault="0061045D" w:rsidP="0064176D">
                            <w:pPr>
                              <w:pStyle w:val="Sinespaciado"/>
                            </w:pPr>
                            <w:r>
                              <w:t>...</w:t>
                            </w:r>
                          </w:p>
                          <w:p w:rsidR="0061045D" w:rsidRDefault="0061045D"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0;margin-top:0;width:279.8pt;height:308.1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">
                <v:textbox style="mso-fit-shape-to-text:t">
                  <w:txbxContent>
                    <w:p w:rsidR="0061045D" w:rsidRDefault="0061045D" w:rsidP="0064176D">
                      <w:pPr>
                        <w:pStyle w:val="Sinespaciado"/>
                      </w:pPr>
                      <w:r>
                        <w:t>[</w:t>
                      </w:r>
                    </w:p>
                    <w:p w:rsidR="0061045D" w:rsidRDefault="0061045D" w:rsidP="0064176D">
                      <w:pPr>
                        <w:pStyle w:val="Sinespaciado"/>
                      </w:pPr>
                      <w:r>
                        <w:t xml:space="preserve">  {</w:t>
                      </w:r>
                    </w:p>
                    <w:p w:rsidR="0061045D" w:rsidRDefault="0061045D" w:rsidP="0064176D">
                      <w:pPr>
                        <w:pStyle w:val="Sinespaciado"/>
                      </w:pPr>
                      <w:r>
                        <w:t xml:space="preserve">    "id": 1,</w:t>
                      </w:r>
                    </w:p>
                    <w:p w:rsidR="0061045D" w:rsidRDefault="0061045D" w:rsidP="0064176D">
                      <w:pPr>
                        <w:pStyle w:val="Sinespaciado"/>
                      </w:pPr>
                      <w:r>
                        <w:t xml:space="preserve">    "name": "Leanne Graham",</w:t>
                      </w:r>
                    </w:p>
                    <w:p w:rsidR="0061045D" w:rsidRDefault="0061045D" w:rsidP="0064176D">
                      <w:pPr>
                        <w:pStyle w:val="Sinespaciado"/>
                      </w:pPr>
                      <w:r>
                        <w:t xml:space="preserve">    "username": "Bret",</w:t>
                      </w:r>
                    </w:p>
                    <w:p w:rsidR="0061045D" w:rsidRDefault="0061045D" w:rsidP="0064176D">
                      <w:pPr>
                        <w:pStyle w:val="Sinespaciado"/>
                      </w:pPr>
                      <w:r>
                        <w:t xml:space="preserve">    "email": "Sincere@april.biz",</w:t>
                      </w:r>
                    </w:p>
                    <w:p w:rsidR="0061045D" w:rsidRDefault="0061045D" w:rsidP="0064176D">
                      <w:pPr>
                        <w:pStyle w:val="Sinespaciado"/>
                      </w:pPr>
                      <w:r>
                        <w:t xml:space="preserve">    "address": {</w:t>
                      </w:r>
                    </w:p>
                    <w:p w:rsidR="0061045D" w:rsidRDefault="0061045D" w:rsidP="0064176D">
                      <w:pPr>
                        <w:pStyle w:val="Sinespaciado"/>
                      </w:pPr>
                      <w:r>
                        <w:t xml:space="preserve">      "street": "Kulas Light",</w:t>
                      </w:r>
                    </w:p>
                    <w:p w:rsidR="0061045D" w:rsidRDefault="0061045D" w:rsidP="0064176D">
                      <w:pPr>
                        <w:pStyle w:val="Sinespaciado"/>
                      </w:pPr>
                      <w:r>
                        <w:t xml:space="preserve">      "suite": "Apt. 556",</w:t>
                      </w:r>
                    </w:p>
                    <w:p w:rsidR="0061045D" w:rsidRDefault="0061045D" w:rsidP="0064176D">
                      <w:pPr>
                        <w:pStyle w:val="Sinespaciado"/>
                      </w:pPr>
                      <w:r>
                        <w:t xml:space="preserve">      "city": "Gwenborough",</w:t>
                      </w:r>
                    </w:p>
                    <w:p w:rsidR="0061045D" w:rsidRDefault="0061045D" w:rsidP="0064176D">
                      <w:pPr>
                        <w:pStyle w:val="Sinespaciado"/>
                      </w:pPr>
                      <w:r>
                        <w:t xml:space="preserve">      "zipcode": "92998-3874",</w:t>
                      </w:r>
                    </w:p>
                    <w:p w:rsidR="0061045D" w:rsidRDefault="0061045D" w:rsidP="0064176D">
                      <w:pPr>
                        <w:pStyle w:val="Sinespaciado"/>
                      </w:pPr>
                      <w:r>
                        <w:t xml:space="preserve">      "geo": {</w:t>
                      </w:r>
                    </w:p>
                    <w:p w:rsidR="0061045D" w:rsidRDefault="0061045D" w:rsidP="0064176D">
                      <w:pPr>
                        <w:pStyle w:val="Sinespaciado"/>
                      </w:pPr>
                      <w:r>
                        <w:t xml:space="preserve">        "lat": "-37.3159",</w:t>
                      </w:r>
                    </w:p>
                    <w:p w:rsidR="0061045D" w:rsidRDefault="0061045D" w:rsidP="0064176D">
                      <w:pPr>
                        <w:pStyle w:val="Sinespaciado"/>
                      </w:pPr>
                      <w:r>
                        <w:t xml:space="preserve">        "lng": "81.1496"</w:t>
                      </w:r>
                    </w:p>
                    <w:p w:rsidR="0061045D" w:rsidRDefault="0061045D" w:rsidP="0064176D">
                      <w:pPr>
                        <w:pStyle w:val="Sinespaciado"/>
                      </w:pPr>
                      <w:r>
                        <w:t xml:space="preserve">      }</w:t>
                      </w:r>
                    </w:p>
                    <w:p w:rsidR="0061045D" w:rsidRDefault="0061045D" w:rsidP="0064176D">
                      <w:pPr>
                        <w:pStyle w:val="Sinespaciado"/>
                      </w:pPr>
                      <w:r>
                        <w:t xml:space="preserve">    },</w:t>
                      </w:r>
                    </w:p>
                    <w:p w:rsidR="0061045D" w:rsidRDefault="0061045D" w:rsidP="0064176D">
                      <w:pPr>
                        <w:pStyle w:val="Sinespaciado"/>
                      </w:pPr>
                      <w:r>
                        <w:t xml:space="preserve">    "phone": "1-770-736-8031 x56442",</w:t>
                      </w:r>
                    </w:p>
                    <w:p w:rsidR="0061045D" w:rsidRDefault="0061045D" w:rsidP="0064176D">
                      <w:pPr>
                        <w:pStyle w:val="Sinespaciado"/>
                      </w:pPr>
                      <w:r>
                        <w:t xml:space="preserve">    "website": "hildegard.org",</w:t>
                      </w:r>
                    </w:p>
                    <w:p w:rsidR="0061045D" w:rsidRDefault="0061045D" w:rsidP="0064176D">
                      <w:pPr>
                        <w:pStyle w:val="Sinespaciado"/>
                      </w:pPr>
                      <w:r>
                        <w:t xml:space="preserve">    "company": {</w:t>
                      </w:r>
                    </w:p>
                    <w:p w:rsidR="0061045D" w:rsidRDefault="0061045D" w:rsidP="0064176D">
                      <w:pPr>
                        <w:pStyle w:val="Sinespaciado"/>
                      </w:pPr>
                      <w:r>
                        <w:t>...</w:t>
                      </w:r>
                    </w:p>
                    <w:p w:rsidR="0061045D" w:rsidRDefault="0061045D" w:rsidP="0064176D">
                      <w:pPr>
                        <w:jc w:val="left"/>
                      </w:pPr>
                    </w:p>
                  </w:txbxContent>
                </v:textbox>
                <w10:wrap type="topAndBottom" anchorx="page"/>
              </v:shape>
            </w:pict>
          </mc:Fallback>
        </mc:AlternateContent>
      </w:r>
    </w:p>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61045D" w:rsidP="00536A6D">
      <w:pPr>
        <w:pStyle w:val="Sinespaciado"/>
        <w:jc w:val="center"/>
        <w:rPr>
          <w:b/>
        </w:rPr>
      </w:pPr>
      <w:hyperlink r:id="rId14" w:history="1">
        <w:r w:rsidR="00DA146E" w:rsidRPr="00536A6D">
          <w:rPr>
            <w:rStyle w:val="Hipervnculo"/>
            <w:b/>
            <w:color w:val="auto"/>
            <w:u w:val="none"/>
          </w:rPr>
          <w:t>http://jsonplaceholder.typicode.com/users/10</w:t>
        </w:r>
      </w:hyperlink>
    </w:p>
    <w:p w:rsidR="00DA146E" w:rsidRDefault="00DA146E" w:rsidP="00DA146E"/>
    <w:p w:rsidR="00DA146E" w:rsidRDefault="002252F9" w:rsidP="00DA146E">
      <w:pPr>
        <w:rPr>
          <w:rFonts w:ascii="Courier New" w:hAnsi="Courier New"/>
          <w:color w:val="000000"/>
        </w:rPr>
      </w:pPr>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5B271BFE" wp14:editId="0669D48A">
                <wp:simplePos x="0" y="0"/>
                <wp:positionH relativeFrom="page">
                  <wp:align>center</wp:align>
                </wp:positionH>
                <wp:positionV relativeFrom="page">
                  <wp:posOffset>7139964</wp:posOffset>
                </wp:positionV>
                <wp:extent cx="3614400" cy="2390400"/>
                <wp:effectExtent l="0" t="0" r="24765" b="1016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00" cy="2390400"/>
                        </a:xfrm>
                        <a:prstGeom prst="rect">
                          <a:avLst/>
                        </a:prstGeom>
                        <a:solidFill>
                          <a:srgbClr val="FFFFFF"/>
                        </a:solidFill>
                        <a:ln w="9525">
                          <a:solidFill>
                            <a:srgbClr val="000000"/>
                          </a:solidFill>
                          <a:miter lim="800000"/>
                          <a:headEnd/>
                          <a:tailEnd/>
                        </a:ln>
                      </wps:spPr>
                      <wps:txbx>
                        <w:txbxContent>
                          <w:p w:rsidR="0061045D" w:rsidRDefault="0061045D" w:rsidP="0064176D">
                            <w:pPr>
                              <w:pStyle w:val="Sinespaciado"/>
                            </w:pPr>
                            <w:r>
                              <w:t>{</w:t>
                            </w:r>
                          </w:p>
                          <w:p w:rsidR="0061045D" w:rsidRDefault="0061045D" w:rsidP="0064176D">
                            <w:pPr>
                              <w:pStyle w:val="Sinespaciado"/>
                            </w:pPr>
                            <w:r>
                              <w:t xml:space="preserve">  "id": 10,</w:t>
                            </w:r>
                          </w:p>
                          <w:p w:rsidR="0061045D" w:rsidRDefault="0061045D" w:rsidP="0064176D">
                            <w:pPr>
                              <w:pStyle w:val="Sinespaciado"/>
                            </w:pPr>
                            <w:r>
                              <w:t xml:space="preserve">  "name": "Clementina DuBuque",</w:t>
                            </w:r>
                          </w:p>
                          <w:p w:rsidR="0061045D" w:rsidRDefault="0061045D" w:rsidP="0064176D">
                            <w:pPr>
                              <w:pStyle w:val="Sinespaciado"/>
                            </w:pPr>
                            <w:r>
                              <w:t xml:space="preserve">  "username": "Moriah.Stanton",</w:t>
                            </w:r>
                          </w:p>
                          <w:p w:rsidR="0061045D" w:rsidRDefault="0061045D" w:rsidP="0064176D">
                            <w:pPr>
                              <w:pStyle w:val="Sinespaciado"/>
                            </w:pPr>
                            <w:r>
                              <w:t xml:space="preserve">  "email": "Rey.Padberg@karina.biz",</w:t>
                            </w:r>
                          </w:p>
                          <w:p w:rsidR="0061045D" w:rsidRDefault="0061045D" w:rsidP="0064176D">
                            <w:pPr>
                              <w:pStyle w:val="Sinespaciado"/>
                            </w:pPr>
                            <w:r>
                              <w:t xml:space="preserve">  "address": {</w:t>
                            </w:r>
                          </w:p>
                          <w:p w:rsidR="0061045D" w:rsidRDefault="0061045D" w:rsidP="0064176D">
                            <w:pPr>
                              <w:pStyle w:val="Sinespaciado"/>
                            </w:pPr>
                            <w:r>
                              <w:t xml:space="preserve">    "street": "Kattie Turnpike",</w:t>
                            </w:r>
                          </w:p>
                          <w:p w:rsidR="0061045D" w:rsidRDefault="0061045D" w:rsidP="0064176D">
                            <w:pPr>
                              <w:pStyle w:val="Sinespaciado"/>
                            </w:pPr>
                            <w:r>
                              <w:t xml:space="preserve">    "suite": "Suite 198",</w:t>
                            </w:r>
                          </w:p>
                          <w:p w:rsidR="0061045D" w:rsidRDefault="0061045D" w:rsidP="0064176D">
                            <w:pPr>
                              <w:pStyle w:val="Sinespaciado"/>
                            </w:pPr>
                            <w:r>
                              <w:t xml:space="preserve">    "city": "Lebsackbury",</w:t>
                            </w:r>
                          </w:p>
                          <w:p w:rsidR="0061045D" w:rsidRDefault="0061045D" w:rsidP="0064176D">
                            <w:pPr>
                              <w:pStyle w:val="Sinespaciado"/>
                            </w:pPr>
                            <w:r>
                              <w:t xml:space="preserve">    "zipcode": "31428-2261",</w:t>
                            </w:r>
                          </w:p>
                          <w:p w:rsidR="0061045D" w:rsidRDefault="0061045D" w:rsidP="0064176D">
                            <w:pPr>
                              <w:pStyle w:val="Sinespaciado"/>
                            </w:pPr>
                            <w:r>
                              <w:t xml:space="preserve">    "geo": {</w:t>
                            </w:r>
                          </w:p>
                          <w:p w:rsidR="0061045D" w:rsidRDefault="0061045D" w:rsidP="0064176D">
                            <w:pPr>
                              <w:pStyle w:val="Sinespaciado"/>
                            </w:pPr>
                            <w:r>
                              <w:t xml:space="preserve">      "lat": "-38.23</w:t>
                            </w:r>
                          </w:p>
                          <w:p w:rsidR="0061045D" w:rsidRDefault="0061045D" w:rsidP="0064176D">
                            <w:pPr>
                              <w:pStyle w:val="Sinespaciado"/>
                            </w:pPr>
                            <w:r>
                              <w:t>…</w:t>
                            </w:r>
                          </w:p>
                          <w:p w:rsidR="0061045D" w:rsidRDefault="0061045D"/>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271BFE" id="_x0000_s1027" type="#_x0000_t202" style="position:absolute;left:0;text-align:left;margin-left:0;margin-top:562.2pt;width:284.6pt;height:188.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">
                <v:textbox>
                  <w:txbxContent>
                    <w:p w:rsidR="0061045D" w:rsidRDefault="0061045D" w:rsidP="0064176D">
                      <w:pPr>
                        <w:pStyle w:val="Sinespaciado"/>
                      </w:pPr>
                      <w:r>
                        <w:t>{</w:t>
                      </w:r>
                    </w:p>
                    <w:p w:rsidR="0061045D" w:rsidRDefault="0061045D" w:rsidP="0064176D">
                      <w:pPr>
                        <w:pStyle w:val="Sinespaciado"/>
                      </w:pPr>
                      <w:r>
                        <w:t xml:space="preserve">  "id": 10,</w:t>
                      </w:r>
                    </w:p>
                    <w:p w:rsidR="0061045D" w:rsidRDefault="0061045D" w:rsidP="0064176D">
                      <w:pPr>
                        <w:pStyle w:val="Sinespaciado"/>
                      </w:pPr>
                      <w:r>
                        <w:t xml:space="preserve">  "name": "Clementina DuBuque",</w:t>
                      </w:r>
                    </w:p>
                    <w:p w:rsidR="0061045D" w:rsidRDefault="0061045D" w:rsidP="0064176D">
                      <w:pPr>
                        <w:pStyle w:val="Sinespaciado"/>
                      </w:pPr>
                      <w:r>
                        <w:t xml:space="preserve">  "username": "Moriah.Stanton",</w:t>
                      </w:r>
                    </w:p>
                    <w:p w:rsidR="0061045D" w:rsidRDefault="0061045D" w:rsidP="0064176D">
                      <w:pPr>
                        <w:pStyle w:val="Sinespaciado"/>
                      </w:pPr>
                      <w:r>
                        <w:t xml:space="preserve">  "email": "Rey.Padberg@karina.biz",</w:t>
                      </w:r>
                    </w:p>
                    <w:p w:rsidR="0061045D" w:rsidRDefault="0061045D" w:rsidP="0064176D">
                      <w:pPr>
                        <w:pStyle w:val="Sinespaciado"/>
                      </w:pPr>
                      <w:r>
                        <w:t xml:space="preserve">  "address": {</w:t>
                      </w:r>
                    </w:p>
                    <w:p w:rsidR="0061045D" w:rsidRDefault="0061045D" w:rsidP="0064176D">
                      <w:pPr>
                        <w:pStyle w:val="Sinespaciado"/>
                      </w:pPr>
                      <w:r>
                        <w:t xml:space="preserve">    "street": "Kattie Turnpike",</w:t>
                      </w:r>
                    </w:p>
                    <w:p w:rsidR="0061045D" w:rsidRDefault="0061045D" w:rsidP="0064176D">
                      <w:pPr>
                        <w:pStyle w:val="Sinespaciado"/>
                      </w:pPr>
                      <w:r>
                        <w:t xml:space="preserve">    "suite": "Suite 198",</w:t>
                      </w:r>
                    </w:p>
                    <w:p w:rsidR="0061045D" w:rsidRDefault="0061045D" w:rsidP="0064176D">
                      <w:pPr>
                        <w:pStyle w:val="Sinespaciado"/>
                      </w:pPr>
                      <w:r>
                        <w:t xml:space="preserve">    "city": "Lebsackbury",</w:t>
                      </w:r>
                    </w:p>
                    <w:p w:rsidR="0061045D" w:rsidRDefault="0061045D" w:rsidP="0064176D">
                      <w:pPr>
                        <w:pStyle w:val="Sinespaciado"/>
                      </w:pPr>
                      <w:r>
                        <w:t xml:space="preserve">    "zipcode": "31428-2261",</w:t>
                      </w:r>
                    </w:p>
                    <w:p w:rsidR="0061045D" w:rsidRDefault="0061045D" w:rsidP="0064176D">
                      <w:pPr>
                        <w:pStyle w:val="Sinespaciado"/>
                      </w:pPr>
                      <w:r>
                        <w:t xml:space="preserve">    "geo": {</w:t>
                      </w:r>
                    </w:p>
                    <w:p w:rsidR="0061045D" w:rsidRDefault="0061045D" w:rsidP="0064176D">
                      <w:pPr>
                        <w:pStyle w:val="Sinespaciado"/>
                      </w:pPr>
                      <w:r>
                        <w:t xml:space="preserve">      "lat": "-38.23</w:t>
                      </w:r>
                    </w:p>
                    <w:p w:rsidR="0061045D" w:rsidRDefault="0061045D" w:rsidP="0064176D">
                      <w:pPr>
                        <w:pStyle w:val="Sinespaciado"/>
                      </w:pPr>
                      <w:r>
                        <w:t>…</w:t>
                      </w:r>
                    </w:p>
                    <w:p w:rsidR="0061045D" w:rsidRDefault="0061045D"/>
                  </w:txbxContent>
                </v:textbox>
                <w10:wrap type="topAndBottom" anchorx="page" anchory="page"/>
              </v:shape>
            </w:pict>
          </mc:Fallback>
        </mc:AlternateContent>
      </w:r>
      <w:r w:rsidR="00DA146E">
        <w:t xml:space="preserve">Esta llamada refinaría la </w:t>
      </w:r>
      <w:r>
        <w:t>búsqueda</w:t>
      </w:r>
      <w:r w:rsidR="00DA146E">
        <w:t xml:space="preserve"> indicando que se quiere ver el usuario con el id 10.</w:t>
      </w:r>
    </w:p>
    <w:p w:rsidR="00DA146E" w:rsidRDefault="00DA146E" w:rsidP="00DA146E">
      <w:pPr>
        <w:rPr>
          <w:rFonts w:ascii="Courier New" w:hAnsi="Courier New"/>
          <w:color w:val="000000"/>
        </w:rPr>
      </w:pPr>
    </w:p>
    <w:p w:rsidR="00DA146E" w:rsidRDefault="00DA146E" w:rsidP="00DA146E">
      <w:r>
        <w:t>Para hacer llamadas al servicio previamente se deben conocer las URI que se pueden utilizar y sus parámetros de entrada y salida.</w:t>
      </w:r>
    </w:p>
    <w:p w:rsidR="00DA146E" w:rsidRDefault="00DA146E" w:rsidP="00DA146E">
      <w:pPr>
        <w:pStyle w:val="Ttulo2"/>
      </w:pPr>
      <w:r>
        <w:lastRenderedPageBreak/>
        <w:t>REST en Glassfish</w:t>
      </w:r>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En esta misma publicación se nos indica que el tipo de proyecto con el que se tiene que empezar es del tipo Dynamic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9471A" w:rsidRDefault="0029471A" w:rsidP="0029471A">
      <w:r>
        <w:t>Dentro de este proyecto irán los recursos que contienen la lógica del programa o las respuestas a las llamadas que realice el usuario.</w:t>
      </w:r>
      <w:r w:rsidR="006F3F93">
        <w:t xml:space="preserve"> Esto incluirá las entidades para acceder a la base de datos, los DAO y los BO que son los que utilizará el código del servicio REST.</w:t>
      </w:r>
      <w:r>
        <w:t xml:space="preserve"> Para ello se utilizarán las </w:t>
      </w:r>
      <w:r w:rsidR="00F534BC">
        <w:t>anotaciones</w:t>
      </w:r>
      <w:r>
        <w:t xml:space="preserve"> facilitadas por Jersey que entre otras cosas especifican el path o URI de acceso, el tipo 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Moxy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Marshalling entre clases y entidades Java y su versión JSON se ha optado por utilizar las funciones nativas que proporciona Jersey ya que son muy potentes sin tener que añadir mas librerías por lo que una vez mas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1419FB">
      <w:pPr>
        <w:pStyle w:val="Ttulo2"/>
      </w:pPr>
      <w:r>
        <w:lastRenderedPageBreak/>
        <w:t>Seguridad en Glassfish</w:t>
      </w:r>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que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Este sistema cuenta con usuarios que se pueden agrupar y que cuentan con roles. Los roles especifican que acciones puede hacer o no un usuario. Por ejemplo el rol administrador tendría 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Sabiendo esto ahora hay que ver que opciones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Security Realms de </w:t>
      </w:r>
      <w:r>
        <w:lastRenderedPageBreak/>
        <w:t>diferentes tipos como: File Realm, JDBC Realm, LDAP Realm, Certificate Realm</w:t>
      </w:r>
      <w:r w:rsidR="00360BBD">
        <w:t xml:space="preserve"> y</w:t>
      </w:r>
      <w:r>
        <w:t xml:space="preserve"> Custom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Directory, es una solución potente pero requiere el uso de un servidor externo lo cual complicaría el sistema. El Certificate Realm utiliza un tipo de credenciales diferente al visto, aquí el usuario necesita un certificado digital para acceder a los recursos por medio del protocolo https,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 se ha elegido SHA-256 así que ahora es necesario guardar las claves en este formato, también se guardará la clave en formato texto plano.</w:t>
      </w:r>
      <w:r w:rsidR="00A8103D">
        <w:t xml:space="preserve"> También será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A8103D" w:rsidRDefault="00761151" w:rsidP="00761151">
      <w:pPr>
        <w:pStyle w:val="Ttulo2"/>
      </w:pPr>
      <w:r>
        <w:t>Autenticación</w:t>
      </w:r>
    </w:p>
    <w:p w:rsidR="00084BCA" w:rsidRDefault="00761151" w:rsidP="00761151">
      <w:r>
        <w:t>Esta parte será gestionada por JavaEE. En el archivo web.xml se puede escoger el método de autenticación teniendo como posibilidades</w:t>
      </w:r>
      <w:r w:rsidR="00084BCA">
        <w:t>:</w:t>
      </w:r>
      <w:r>
        <w:t xml:space="preserve"> basic, form, client-cert y digest. El método client-cert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6E138A">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estos campos tendrán unos nombres proporcionados por Java. Finalmente el método digest es como el basic solo que tiene seguridad añadida a la hora de enviar las credenciales.</w:t>
      </w:r>
    </w:p>
    <w:p w:rsidR="00672578" w:rsidRDefault="00672578" w:rsidP="00761151">
      <w:r>
        <w:lastRenderedPageBreak/>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7D638A" w:rsidRDefault="007D638A" w:rsidP="007D638A">
      <w:pPr>
        <w:pStyle w:val="Sinespaciado"/>
        <w:jc w:val="center"/>
        <w:rPr>
          <w:b/>
        </w:rPr>
      </w:pPr>
      <w:r>
        <w:t xml:space="preserve">Authorization: Basic </w:t>
      </w:r>
      <w:r w:rsidRPr="007D638A">
        <w:rPr>
          <w:b/>
        </w:rPr>
        <w:t>usuario:clave</w:t>
      </w:r>
    </w:p>
    <w:p w:rsidR="0094532F" w:rsidRDefault="0094532F" w:rsidP="0094532F"/>
    <w:p w:rsidR="007D638A" w:rsidRDefault="0094532F" w:rsidP="0094532F">
      <w:r>
        <w:rPr>
          <w:noProof/>
          <w:lang w:eastAsia="es-ES"/>
        </w:rPr>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61045D" w:rsidRDefault="0061045D"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61045D" w:rsidRDefault="0061045D"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61045D" w:rsidRDefault="0061045D"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61045D" w:rsidRDefault="0061045D"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61045D" w:rsidRDefault="0061045D" w:rsidP="0094532F">
                            <w:r>
                              <w:rPr>
                                <w:rFonts w:ascii="Consolas" w:hAnsi="Consolas" w:cs="Consolas"/>
                                <w:color w:val="000000"/>
                                <w:sz w:val="20"/>
                                <w:szCs w:val="20"/>
                              </w:rPr>
                              <w:t>connection = keep-alive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61045D" w:rsidRDefault="0061045D"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61045D" w:rsidRDefault="0061045D"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61045D" w:rsidRDefault="0061045D"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61045D" w:rsidRDefault="0061045D"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61045D" w:rsidRDefault="0061045D" w:rsidP="0094532F">
                      <w:r>
                        <w:rPr>
                          <w:rFonts w:ascii="Consolas" w:hAnsi="Consolas" w:cs="Consolas"/>
                          <w:color w:val="000000"/>
                          <w:sz w:val="20"/>
                          <w:szCs w:val="20"/>
                        </w:rPr>
                        <w:t>connection = keep-alive</w:t>
                      </w:r>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672578" w:rsidRDefault="00946042" w:rsidP="00946042">
      <w:pPr>
        <w:pStyle w:val="Sinespaciado"/>
        <w:jc w:val="center"/>
      </w:pPr>
      <w:r>
        <w:t>@Context SecurityContext</w:t>
      </w:r>
    </w:p>
    <w:p w:rsidR="00946042" w:rsidRDefault="00946042" w:rsidP="00946042"/>
    <w:p w:rsidR="00946042" w:rsidRDefault="00946042" w:rsidP="00946042">
      <w:r>
        <w:t>Que nos devuelve los datos de autenticación y por lo tanto el nombre de usuario.</w:t>
      </w:r>
    </w:p>
    <w:p w:rsidR="00946042" w:rsidRDefault="00946042" w:rsidP="00946042">
      <w:pPr>
        <w:pStyle w:val="Ttulo2"/>
      </w:pPr>
      <w:r>
        <w:t>CORS</w:t>
      </w:r>
    </w:p>
    <w:p w:rsidR="004704CD" w:rsidRDefault="00946042" w:rsidP="004704CD">
      <w:r>
        <w:t>Con todo lo anterior ya es posible programar el cliente Java sin problemas. Ahora es cuando se empieza a escribir el cliente en HTML y javascript. El principal problema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lastRenderedPageBreak/>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94532F" w:rsidRDefault="0094532F" w:rsidP="004704CD"/>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6E138A">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17" o:title=""/>
          </v:shape>
          <o:OLEObject Type="Embed" ProgID="Visio.Drawing.15" ShapeID="_x0000_i1027" DrawAspect="Content" ObjectID="_1502621462" r:id="rId18"/>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6E138A">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w:t>
      </w:r>
      <w:r w:rsidR="00AA1F2F">
        <w:lastRenderedPageBreak/>
        <w:t xml:space="preserve">que se hace </w:t>
      </w:r>
      <w:r w:rsidR="003079EB">
        <w:t>se van a devolver las cabeceras haciendo que estas sean correctas para el navegador y sin influir en el funcionamiento del cliente Java ya que no las va a leer.</w:t>
      </w:r>
    </w:p>
    <w:p w:rsidR="00AA1F2F" w:rsidRDefault="00AA1F2F" w:rsidP="00AA1F2F">
      <w:pPr>
        <w:pStyle w:val="Ttulo2"/>
      </w:pPr>
      <w:r>
        <w:t>Ajax y jQuery</w:t>
      </w:r>
    </w:p>
    <w:p w:rsidR="003079EB" w:rsidRDefault="007720DE" w:rsidP="00AA1F2F">
      <w:r>
        <w:t xml:space="preserve">El envio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3079EB">
      <w:pPr>
        <w:pStyle w:val="Ttulo2"/>
      </w:pPr>
      <w:r>
        <w:t>Datos de sesión en el cliente javascript</w:t>
      </w:r>
    </w:p>
    <w:p w:rsidR="003079EB" w:rsidRDefault="003079EB" w:rsidP="003079EB">
      <w:r>
        <w:t xml:space="preserve">Una página web no puede guardar los datos del usuario entre páginas. Para ello se van a utilizar cookies. Para facilitar su uso se ha añadido la librería js.cookies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6E138A">
        <w:rPr>
          <w:noProof/>
        </w:rPr>
        <w:t>6</w:t>
      </w:r>
      <w:r>
        <w:fldChar w:fldCharType="end"/>
      </w:r>
    </w:p>
    <w:p w:rsidR="00F20136" w:rsidRDefault="00F20136" w:rsidP="00F20136">
      <w:pPr>
        <w:pStyle w:val="Ttulo1"/>
      </w:pPr>
      <w:r>
        <w:t>Especificación</w:t>
      </w:r>
    </w:p>
    <w:p w:rsidR="00F20136" w:rsidRDefault="00F20136" w:rsidP="00F20136">
      <w:pPr>
        <w:pStyle w:val="Ttulo2"/>
      </w:pPr>
      <w:r>
        <w:t>Análisis de requisitos</w:t>
      </w:r>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w:t>
      </w:r>
      <w:r>
        <w:lastRenderedPageBreak/>
        <w:t xml:space="preserve">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112F8D">
      <w:pPr>
        <w:pStyle w:val="Ttulo2"/>
      </w:pPr>
      <w:r>
        <w:t>Especificación del sistema</w:t>
      </w:r>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el cliente javascript se contará Netbeans 8.0.2 ya que posee mejores opciones de edición para archivos HTML y javascript. A este cliente se le añadirán las librerías js.cookie y jQuery.</w:t>
      </w:r>
    </w:p>
    <w:p w:rsidR="001F0FF0" w:rsidRDefault="001F0FF0" w:rsidP="00112F8D">
      <w:r>
        <w:t>Como base de datos tendremos mySQL y para su gestión las herramientas phpMyAdmin y mysqlWorkbench.</w:t>
      </w:r>
    </w:p>
    <w:p w:rsidR="001F0FF0" w:rsidRDefault="001F0FF0" w:rsidP="00112F8D">
      <w:r>
        <w:t>El servidor para conectar con la base de datos, publicar las aplicaciones y controlar la seguridad ya se ha dicho que será Glassfish 4.</w:t>
      </w:r>
    </w:p>
    <w:p w:rsidR="001F0FF0" w:rsidRDefault="001F0FF0" w:rsidP="00112F8D">
      <w:r>
        <w:t>Para hacer pruebas serán necesarios los navegadores Chrome y Firefox ya que cuentan con plugins para análisis de cabeceras y cookies.</w:t>
      </w:r>
    </w:p>
    <w:p w:rsidR="001F0FF0" w:rsidRDefault="007B2277" w:rsidP="007B2277">
      <w:pPr>
        <w:pStyle w:val="Ttulo2"/>
      </w:pPr>
      <w:r>
        <w:t>Planificación y estimación de costes</w:t>
      </w:r>
    </w:p>
    <w:p w:rsidR="007B2277" w:rsidRDefault="007B2277" w:rsidP="007B2277">
      <w:r>
        <w:t>//TODO pues todo</w:t>
      </w:r>
    </w:p>
    <w:p w:rsidR="007B2277" w:rsidRDefault="007B2277" w:rsidP="007B2277">
      <w:pPr>
        <w:pStyle w:val="Ttulo1"/>
      </w:pPr>
      <w:r>
        <w:t>Desarrollo del proyecto</w:t>
      </w:r>
    </w:p>
    <w:p w:rsidR="007B2277" w:rsidRDefault="007B2277" w:rsidP="007B2277">
      <w:pPr>
        <w:pStyle w:val="Ttulo2"/>
      </w:pPr>
      <w:r>
        <w:t>Análisis</w:t>
      </w:r>
    </w:p>
    <w:p w:rsidR="007B2277" w:rsidRDefault="007B2277" w:rsidP="007B2277">
      <w:pPr>
        <w:pStyle w:val="Ttulo3"/>
      </w:pPr>
      <w:r>
        <w:t>Descripción de Sparrow</w:t>
      </w:r>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lastRenderedPageBreak/>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6E138A">
        <w:rPr>
          <w:noProof/>
        </w:rPr>
        <w:t>7</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6E138A">
        <w:rPr>
          <w:noProof/>
        </w:rPr>
        <w:t>8</w:t>
      </w:r>
      <w:r>
        <w:fldChar w:fldCharType="end"/>
      </w:r>
    </w:p>
    <w:p w:rsidR="00747A1C" w:rsidRDefault="00747A1C" w:rsidP="00747A1C">
      <w:pPr>
        <w:keepNext/>
        <w:tabs>
          <w:tab w:val="left" w:pos="5640"/>
        </w:tabs>
        <w:jc w:val="center"/>
      </w:pPr>
      <w:r>
        <w:rPr>
          <w:noProof/>
          <w:lang w:eastAsia="es-ES"/>
        </w:rPr>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6E138A">
        <w:rPr>
          <w:noProof/>
        </w:rPr>
        <w:t>9</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lastRenderedPageBreak/>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6E138A">
        <w:rPr>
          <w:noProof/>
        </w:rPr>
        <w:t>10</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6E138A">
        <w:rPr>
          <w:noProof/>
        </w:rPr>
        <w:t>11</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lastRenderedPageBreak/>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6E138A">
        <w:rPr>
          <w:noProof/>
        </w:rPr>
        <w:t>12</w:t>
      </w:r>
      <w:r>
        <w:fldChar w:fldCharType="end"/>
      </w:r>
    </w:p>
    <w:p w:rsidR="006705CC" w:rsidRDefault="006705CC" w:rsidP="006705CC">
      <w:pPr>
        <w:pStyle w:val="Ttulo3"/>
      </w:pPr>
      <w:r>
        <w:t>Casos de uso</w:t>
      </w:r>
    </w:p>
    <w:p w:rsidR="006705CC" w:rsidRDefault="00417F15" w:rsidP="006705CC">
      <w:r>
        <w:t>Los casos de uso van a ser esencialmente los mismos que tenía la aplicación original mas los añadidos para los nuevos tipos de clientes.</w:t>
      </w:r>
    </w:p>
    <w:p w:rsidR="00417F15" w:rsidRDefault="00142B3C" w:rsidP="006705CC">
      <w:pPr>
        <w:rPr>
          <w:b/>
        </w:rPr>
      </w:pPr>
      <w:r>
        <w:rPr>
          <w:b/>
        </w:rPr>
        <w:t xml:space="preserve">Cliente </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(V,M), idioma (de,en,es).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lastRenderedPageBreak/>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se recibirá en JSON en un objeto tipo Users desde el servicio los datos del usuario para mostrarlos. El nombre de usuario y su email no se pueden editar. Estos datos se tomarán y se enviarán al servicio en JSON con un objeto tipo USERS.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lastRenderedPageBreak/>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44022A">
      <w:pPr>
        <w:pStyle w:val="Ttulo3"/>
      </w:pPr>
      <w:r>
        <w:t>Diagramas de clases</w:t>
      </w:r>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26" o:title=""/>
          </v:shape>
          <o:OLEObject Type="Embed" ProgID="Visio.Drawing.15" ShapeID="_x0000_i1028" DrawAspect="Content" ObjectID="_1502621463" r:id="rId27"/>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28" o:title=""/>
          </v:shape>
          <o:OLEObject Type="Embed" ProgID="Visio.Drawing.15" ShapeID="_x0000_i1029" DrawAspect="Content" ObjectID="_1502621464" r:id="rId29"/>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0" o:title=""/>
          </v:shape>
          <o:OLEObject Type="Embed" ProgID="Visio.Drawing.15" ShapeID="_x0000_i1030" DrawAspect="Content" ObjectID="_1502621465" r:id="rId31"/>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2" o:title=""/>
          </v:shape>
          <o:OLEObject Type="Embed" ProgID="Visio.Drawing.15" ShapeID="_x0000_i1031" DrawAspect="Content" ObjectID="_1502621466" r:id="rId33"/>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4" o:title=""/>
          </v:shape>
          <o:OLEObject Type="Embed" ProgID="Visio.Drawing.15" ShapeID="_x0000_i1032" DrawAspect="Content" ObjectID="_1502621467" r:id="rId35"/>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36" o:title=""/>
          </v:shape>
          <o:OLEObject Type="Embed" ProgID="Visio.Drawing.15" ShapeID="_x0000_i1033" DrawAspect="Content" ObjectID="_1502621468" r:id="rId37"/>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38" o:title=""/>
          </v:shape>
          <o:OLEObject Type="Embed" ProgID="Visio.Drawing.15" ShapeID="_x0000_i1034" DrawAspect="Content" ObjectID="_1502621469" r:id="rId39"/>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0" o:title=""/>
          </v:shape>
          <o:OLEObject Type="Embed" ProgID="Visio.Drawing.15" ShapeID="_x0000_i1035" DrawAspect="Content" ObjectID="_1502621470" r:id="rId41"/>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2" o:title=""/>
          </v:shape>
          <o:OLEObject Type="Embed" ProgID="Visio.Drawing.15" ShapeID="_x0000_i1036" DrawAspect="Content" ObjectID="_1502621471" r:id="rId43"/>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4" o:title=""/>
          </v:shape>
          <o:OLEObject Type="Embed" ProgID="Visio.Drawing.15" ShapeID="_x0000_i1037" DrawAspect="Content" ObjectID="_1502621472" r:id="rId45"/>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46" o:title=""/>
          </v:shape>
          <o:OLEObject Type="Embed" ProgID="Visio.Drawing.15" ShapeID="_x0000_i1038" DrawAspect="Content" ObjectID="_1502621473" r:id="rId47"/>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48" o:title=""/>
          </v:shape>
          <o:OLEObject Type="Embed" ProgID="Visio.Drawing.15" ShapeID="_x0000_i1039" DrawAspect="Content" ObjectID="_1502621474" r:id="rId49"/>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0" o:title=""/>
          </v:shape>
          <o:OLEObject Type="Embed" ProgID="Visio.Drawing.15" ShapeID="_x0000_i1040" DrawAspect="Content" ObjectID="_1502621475" r:id="rId51"/>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2" o:title=""/>
          </v:shape>
          <o:OLEObject Type="Embed" ProgID="Visio.Drawing.15" ShapeID="_x0000_i1041" DrawAspect="Content" ObjectID="_1502621476" r:id="rId53"/>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4" o:title=""/>
          </v:shape>
          <o:OLEObject Type="Embed" ProgID="Visio.Drawing.15" ShapeID="_x0000_i1042" DrawAspect="Content" ObjectID="_1502621477" r:id="rId55"/>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56" o:title=""/>
          </v:shape>
          <o:OLEObject Type="Embed" ProgID="Visio.Drawing.15" ShapeID="_x0000_i1043" DrawAspect="Content" ObjectID="_1502621478" r:id="rId57"/>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58" o:title=""/>
          </v:shape>
          <o:OLEObject Type="Embed" ProgID="Visio.Drawing.15" ShapeID="_x0000_i1044" DrawAspect="Content" ObjectID="_1502621479" r:id="rId59"/>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0" o:title=""/>
          </v:shape>
          <o:OLEObject Type="Embed" ProgID="Visio.Drawing.15" ShapeID="_x0000_i1045" DrawAspect="Content" ObjectID="_1502621480" r:id="rId61"/>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2" o:title=""/>
          </v:shape>
          <o:OLEObject Type="Embed" ProgID="Visio.Drawing.15" ShapeID="_x0000_i1046" DrawAspect="Content" ObjectID="_1502621481" r:id="rId63"/>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4" o:title=""/>
          </v:shape>
          <o:OLEObject Type="Embed" ProgID="Visio.Drawing.15" ShapeID="_x0000_i1047" DrawAspect="Content" ObjectID="_1502621482" r:id="rId65"/>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66" o:title=""/>
          </v:shape>
          <o:OLEObject Type="Embed" ProgID="Visio.Drawing.15" ShapeID="_x0000_i1048" DrawAspect="Content" ObjectID="_1502621483" r:id="rId67"/>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68" o:title=""/>
          </v:shape>
          <o:OLEObject Type="Embed" ProgID="Visio.Drawing.15" ShapeID="_x0000_i1049" DrawAspect="Content" ObjectID="_1502621484" r:id="rId69"/>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0" o:title=""/>
          </v:shape>
          <o:OLEObject Type="Embed" ProgID="Visio.Drawing.15" ShapeID="_x0000_i1050" DrawAspect="Content" ObjectID="_1502621485" r:id="rId71"/>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2" o:title=""/>
          </v:shape>
          <o:OLEObject Type="Embed" ProgID="Visio.Drawing.15" ShapeID="_x0000_i1051" DrawAspect="Content" ObjectID="_1502621486" r:id="rId73"/>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4" o:title=""/>
          </v:shape>
          <o:OLEObject Type="Embed" ProgID="Visio.Drawing.15" ShapeID="_x0000_i1052" DrawAspect="Content" ObjectID="_1502621487" r:id="rId75"/>
        </w:object>
      </w:r>
    </w:p>
    <w:p w:rsidR="008F12CF" w:rsidRDefault="008F12CF" w:rsidP="008F12CF">
      <w:pPr>
        <w:jc w:val="center"/>
      </w:pPr>
      <w:r>
        <w:object w:dxaOrig="3721" w:dyaOrig="2280">
          <v:shape id="_x0000_i1053" type="#_x0000_t75" style="width:186.05pt;height:114pt" o:ole="">
            <v:imagedata r:id="rId76" o:title=""/>
          </v:shape>
          <o:OLEObject Type="Embed" ProgID="Visio.Drawing.15" ShapeID="_x0000_i1053" DrawAspect="Content" ObjectID="_1502621488" r:id="rId77"/>
        </w:object>
      </w:r>
    </w:p>
    <w:p w:rsidR="008F12CF" w:rsidRDefault="008F12CF" w:rsidP="008F12CF">
      <w:pPr>
        <w:jc w:val="center"/>
      </w:pPr>
      <w:r>
        <w:object w:dxaOrig="3721" w:dyaOrig="1966">
          <v:shape id="_x0000_i1054" type="#_x0000_t75" style="width:186.05pt;height:98.3pt" o:ole="">
            <v:imagedata r:id="rId78" o:title=""/>
          </v:shape>
          <o:OLEObject Type="Embed" ProgID="Visio.Drawing.15" ShapeID="_x0000_i1054" DrawAspect="Content" ObjectID="_1502621489" r:id="rId79"/>
        </w:object>
      </w:r>
    </w:p>
    <w:p w:rsidR="008F12CF" w:rsidRDefault="008F12CF" w:rsidP="008F12CF">
      <w:pPr>
        <w:jc w:val="center"/>
      </w:pPr>
      <w:r>
        <w:object w:dxaOrig="3721" w:dyaOrig="2760">
          <v:shape id="_x0000_i1055" type="#_x0000_t75" style="width:186.05pt;height:138pt" o:ole="">
            <v:imagedata r:id="rId80" o:title=""/>
          </v:shape>
          <o:OLEObject Type="Embed" ProgID="Visio.Drawing.15" ShapeID="_x0000_i1055" DrawAspect="Content" ObjectID="_1502621490" r:id="rId81"/>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2" o:title=""/>
          </v:shape>
          <o:OLEObject Type="Embed" ProgID="Visio.Drawing.15" ShapeID="_x0000_i1056" DrawAspect="Content" ObjectID="_1502621491" r:id="rId83"/>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4" o:title=""/>
          </v:shape>
          <o:OLEObject Type="Embed" ProgID="Visio.Drawing.15" ShapeID="_x0000_i1057" DrawAspect="Content" ObjectID="_1502621492" r:id="rId85"/>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86" o:title=""/>
          </v:shape>
          <o:OLEObject Type="Embed" ProgID="Visio.Drawing.15" ShapeID="_x0000_i1058" DrawAspect="Content" ObjectID="_1502621493" r:id="rId87"/>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88" o:title=""/>
          </v:shape>
          <o:OLEObject Type="Embed" ProgID="Visio.Drawing.15" ShapeID="_x0000_i1059" DrawAspect="Content" ObjectID="_1502621494" r:id="rId89"/>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107C0C" w:rsidRDefault="00107C0C" w:rsidP="00107C0C">
      <w:pPr>
        <w:pStyle w:val="Ttulo3"/>
      </w:pPr>
      <w:r>
        <w:t>Base de datos</w:t>
      </w:r>
    </w:p>
    <w:p w:rsidR="004B2AAB" w:rsidRDefault="004B2AAB" w:rsidP="004B2AAB">
      <w:r>
        <w:t>El diseño de la base de datos modificada quedaría como se muestra en la ilustración 13. Se puede observar que los datos necesarios para el realm estarán en la tabla users (password, password_string y username) y en la tabla users_groups.</w:t>
      </w:r>
    </w:p>
    <w:p w:rsidR="004B2AAB" w:rsidRPr="004B2AAB" w:rsidRDefault="004B2AAB" w:rsidP="004B2AAB">
      <w:r>
        <w:t>En esta última tabla se indica el username y se le asigna como groupid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6E138A">
        <w:rPr>
          <w:noProof/>
        </w:rPr>
        <w:t>13</w:t>
      </w:r>
      <w:r>
        <w:fldChar w:fldCharType="end"/>
      </w:r>
    </w:p>
    <w:p w:rsidR="009A74E7" w:rsidRDefault="00666510" w:rsidP="004B2AAB">
      <w:pPr>
        <w:pStyle w:val="Ttulo2"/>
      </w:pPr>
      <w:r>
        <w:lastRenderedPageBreak/>
        <w:t>Diseño</w:t>
      </w:r>
    </w:p>
    <w:p w:rsidR="002C5674" w:rsidRDefault="002C5674" w:rsidP="002C5674">
      <w:pPr>
        <w:keepNext/>
        <w:jc w:val="center"/>
      </w:pPr>
      <w:r>
        <w:object w:dxaOrig="11386" w:dyaOrig="8055">
          <v:shape id="_x0000_i1060" type="#_x0000_t75" style="width:481.65pt;height:340.75pt" o:ole="">
            <v:imagedata r:id="rId91" o:title=""/>
          </v:shape>
          <o:OLEObject Type="Embed" ProgID="Visio.Drawing.15" ShapeID="_x0000_i1060" DrawAspect="Content" ObjectID="_1502621495" r:id="rId92"/>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6E138A">
        <w:rPr>
          <w:noProof/>
        </w:rPr>
        <w:t>14</w:t>
      </w:r>
      <w:r>
        <w:fldChar w:fldCharType="end"/>
      </w:r>
    </w:p>
    <w:p w:rsidR="002C5674" w:rsidRDefault="002C5674" w:rsidP="002C5674">
      <w:r>
        <w:t>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DAO’s.</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 la que se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427EE3">
      <w:pPr>
        <w:pStyle w:val="Ttulo2"/>
      </w:pPr>
      <w:r>
        <w:lastRenderedPageBreak/>
        <w:t>Implementación</w:t>
      </w:r>
    </w:p>
    <w:p w:rsidR="00427EE3" w:rsidRDefault="00427EE3" w:rsidP="00427EE3">
      <w:pPr>
        <w:pStyle w:val="Ttulo3"/>
      </w:pPr>
      <w:r>
        <w:t>Acceso a la base de datos</w:t>
      </w:r>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3" o:title=""/>
          </v:shape>
          <o:OLEObject Type="Embed" ProgID="Visio.Drawing.15" ShapeID="_x0000_i1061" DrawAspect="Content" ObjectID="_1502621496" r:id="rId94"/>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6E138A">
        <w:rPr>
          <w:noProof/>
        </w:rPr>
        <w:t>15</w:t>
      </w:r>
      <w:r>
        <w:fldChar w:fldCharType="end"/>
      </w:r>
    </w:p>
    <w:p w:rsidR="002C3004" w:rsidRDefault="002C3004" w:rsidP="002C3004">
      <w:r>
        <w:t xml:space="preserve">El primer paso es instalar el controlador de mySQL en el servidor para lo que se descargará la librería necesaria, en este </w:t>
      </w:r>
      <w:r w:rsidR="00F713D8">
        <w:t>caso se ha utilizado la versión 5.1.34 de la librería mySQL connector para java, para copiarla en la carpeta lib del servidor. Al iniciar este ya estará funcionando.</w:t>
      </w:r>
    </w:p>
    <w:p w:rsidR="00F713D8" w:rsidRDefault="00F713D8" w:rsidP="002C3004">
      <w:r>
        <w:t xml:space="preserve">A continuación hay que crear un pool de conexiones </w:t>
      </w:r>
      <w:r w:rsidR="000528BF">
        <w:t>al que llamaremos sparrow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Pool name</w:t>
            </w:r>
          </w:p>
        </w:tc>
        <w:tc>
          <w:tcPr>
            <w:tcW w:w="0" w:type="auto"/>
          </w:tcPr>
          <w:p w:rsidR="000528BF" w:rsidRPr="000528BF" w:rsidRDefault="000528BF" w:rsidP="002C3004">
            <w:pPr>
              <w:cnfStyle w:val="100000000000" w:firstRow="1" w:lastRow="0" w:firstColumn="0" w:lastColumn="0" w:oddVBand="0" w:evenVBand="0" w:oddHBand="0" w:evenHBand="0" w:firstRowFirstColumn="0" w:firstRowLastColumn="0" w:lastRowFirstColumn="0" w:lastRowLastColumn="0"/>
              <w:rPr>
                <w:b/>
              </w:rPr>
            </w:pPr>
            <w:r w:rsidRPr="000528BF">
              <w:rPr>
                <w:b/>
              </w:rPr>
              <w:t>sparrow</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Resource Type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javax.sql.DataSource</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Driver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Url y url</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rsidRPr="000528BF">
              <w:t>jdbc:mysql://localhost:3306/sparrow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password</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databaseName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serverName</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localhost</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user</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root</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portNumber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3306</w:t>
            </w:r>
          </w:p>
        </w:tc>
      </w:tr>
    </w:tbl>
    <w:p w:rsidR="000528BF" w:rsidRPr="002C3004" w:rsidRDefault="000528BF" w:rsidP="002C3004"/>
    <w:p w:rsidR="009A74E7" w:rsidRDefault="000528BF" w:rsidP="001B4889">
      <w:r>
        <w:t xml:space="preserve">Para terminar la configuración del servidor se configurará un recurso JDBC nuevo llamado </w:t>
      </w:r>
      <w:r w:rsidRPr="000528BF">
        <w:t>jdbc/sparrowpool</w:t>
      </w:r>
      <w:r>
        <w:t xml:space="preserve"> y que hará referencia al pool sparrow.</w:t>
      </w:r>
    </w:p>
    <w:p w:rsidR="000528BF" w:rsidRDefault="000528BF" w:rsidP="000528BF">
      <w:pPr>
        <w:pStyle w:val="Ttulo3"/>
      </w:pPr>
      <w:r>
        <w:t>Entidades</w:t>
      </w:r>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 xml:space="preserve">A simple vista son como las clases normales pero con una serie de anotaciones que las identifican, siendo la principal @Entity. A continuación se especifica la tabla a la que hace referencia mediante @Table. Las columnas serán atributos de la clase y con anotaciones como @OneToMany es posible establecer las relaciones con otras clases. Estas clases deben implementar al interfaz Serializable y tendrán un constructor vacío para poder moverlas </w:t>
      </w:r>
      <w:r w:rsidR="00A10983">
        <w:t>ya que estamos utilizando un sistema distribuido.</w:t>
      </w:r>
    </w:p>
    <w:p w:rsidR="00A10983" w:rsidRDefault="00A10983" w:rsidP="000528BF">
      <w:r>
        <w:t xml:space="preserve">Para crear las entidades se ha utilizado un módulo de creación que incluye el IDE Eclipse que se encuentra dentro de las JPA Tools. Antes de poder utilizarlo hay que especificar una conexión a la </w:t>
      </w:r>
      <w:r>
        <w:lastRenderedPageBreak/>
        <w:t>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6E138A">
        <w:rPr>
          <w:noProof/>
        </w:rPr>
        <w:t>16</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4pt;height:248.8pt" o:ole="">
            <v:imagedata r:id="rId96" o:title=""/>
          </v:shape>
          <o:OLEObject Type="Embed" ProgID="Visio.Drawing.15" ShapeID="_x0000_i1062" DrawAspect="Content" ObjectID="_1502621497" r:id="rId97"/>
        </w:object>
      </w:r>
    </w:p>
    <w:p w:rsidR="00FC707A" w:rsidRDefault="00876DBA" w:rsidP="00FC707A">
      <w:pPr>
        <w:pStyle w:val="Descripcin"/>
        <w:jc w:val="center"/>
      </w:pPr>
      <w:r>
        <w:t xml:space="preserve">Ilustración </w:t>
      </w:r>
      <w:r>
        <w:fldChar w:fldCharType="begin"/>
      </w:r>
      <w:r>
        <w:instrText xml:space="preserve"> SEQ Ilustración \* ARABIC </w:instrText>
      </w:r>
      <w:r>
        <w:fldChar w:fldCharType="separate"/>
      </w:r>
      <w:r w:rsidR="006E138A">
        <w:rPr>
          <w:noProof/>
        </w:rPr>
        <w:t>17</w:t>
      </w:r>
      <w:r>
        <w:fldChar w:fldCharType="end"/>
      </w:r>
    </w:p>
    <w:p w:rsidR="00FC707A" w:rsidRDefault="00FC707A" w:rsidP="00FC707A">
      <w:r>
        <w:t>Viendo este esquema podemos saber que un usuario puede tener usuarios follower que son los que le siguen y usuario followed. El usuario puede crear chips que tienen un tag que sería el título y un texto.</w:t>
      </w:r>
    </w:p>
    <w:p w:rsidR="00FC707A" w:rsidRDefault="00FC707A" w:rsidP="00FC707A">
      <w:r>
        <w:t>Los chips pueden tener threads que serían respuestas. Así si un chip tiene un thread null es que es un tema y desde este colgarán otros chips respuesta que tendrán un thread que es el tema principal.</w:t>
      </w:r>
    </w:p>
    <w:p w:rsidR="00FC707A" w:rsidRPr="00FC707A" w:rsidRDefault="00FC707A" w:rsidP="00FC707A">
      <w:r>
        <w:t xml:space="preserve">En la tabla User_Group se indica a que grupo pertenece cada User, esta información se utilizará para </w:t>
      </w:r>
      <w:r w:rsidR="00687107">
        <w:t>el realm de seguridad. Todos los usuarios pertenecen al grupo USER por defecto.</w:t>
      </w:r>
    </w:p>
    <w:p w:rsidR="00876DBA" w:rsidRDefault="00876DBA" w:rsidP="00876DBA">
      <w:r>
        <w:lastRenderedPageBreak/>
        <w:t>Una vez configurada la conexión a la base de datos en Eclipse ya es posible utilizar JPATools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6E138A">
        <w:rPr>
          <w:noProof/>
        </w:rPr>
        <w:t>18</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getters/setters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6E138A">
        <w:rPr>
          <w:noProof/>
        </w:rPr>
        <w:t>19</w:t>
      </w:r>
      <w:r>
        <w:fldChar w:fldCharType="end"/>
      </w:r>
    </w:p>
    <w:p w:rsidR="00C66BAA" w:rsidRDefault="00C66BAA" w:rsidP="00C66BAA">
      <w:pPr>
        <w:keepNext/>
        <w:jc w:val="center"/>
      </w:pPr>
      <w:r>
        <w:rPr>
          <w:noProof/>
          <w:lang w:eastAsia="es-ES"/>
        </w:rPr>
        <w:lastRenderedPageBreak/>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6E138A">
        <w:rPr>
          <w:noProof/>
        </w:rPr>
        <w:t>20</w:t>
      </w:r>
      <w:r>
        <w:fldChar w:fldCharType="end"/>
      </w:r>
    </w:p>
    <w:p w:rsidR="00C66BAA" w:rsidRDefault="00C66BAA" w:rsidP="00C66BAA">
      <w:r>
        <w:t xml:space="preserve">Con dicha configuración ya se pueden obtener las entidades descritas en 5.1.3. </w:t>
      </w:r>
      <w:r w:rsidR="008852F2">
        <w:t>y el archivo persistence.xml que se encarga de enlazar las entidades creadas con el pool de conexiones.</w:t>
      </w:r>
      <w:r w:rsidR="00FD30BD">
        <w:t xml:space="preserve"> Además de las entidades básicas se  añadirá FollowingPK que se encarga de la relación followed de User.</w:t>
      </w:r>
    </w:p>
    <w:p w:rsidR="00C66BAA" w:rsidRDefault="00C66BAA" w:rsidP="00C66BAA">
      <w:pPr>
        <w:pStyle w:val="Ttulo3"/>
      </w:pPr>
      <w:r>
        <w:t>Data Acces Object (DAO)</w:t>
      </w:r>
    </w:p>
    <w:p w:rsidR="00C66BAA" w:rsidRDefault="002677F2" w:rsidP="00C66BAA">
      <w:r>
        <w:t>Se va a utilizar el patrón DAO que nos permite separar la lógica de negocio, los Bussines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(Create, Read, Update y Delete) además de las operaciones de búsqueda necesarias para el sistema.</w:t>
      </w:r>
    </w:p>
    <w:p w:rsidR="002677F2" w:rsidRDefault="002677F2" w:rsidP="00C66BAA">
      <w:r>
        <w:t>En nuestro caso se va a partir de un interface Dao que se implementará mediante JpaDao a partir del cual se crearán subclases específicas para las diferentes entidades</w:t>
      </w:r>
      <w:r w:rsidR="00897423">
        <w:t>. En la ilustración 21 se puede observar el detalle de que Dao es una clase parametrizada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5pt;height:335.8pt" o:ole="">
            <v:imagedata r:id="rId101" o:title=""/>
          </v:shape>
          <o:OLEObject Type="Embed" ProgID="Visio.Drawing.15" ShapeID="_x0000_i1063" DrawAspect="Content" ObjectID="_1502621498" r:id="rId102"/>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6E138A">
        <w:rPr>
          <w:noProof/>
        </w:rPr>
        <w:t>21</w:t>
      </w:r>
      <w:r>
        <w:fldChar w:fldCharType="end"/>
      </w:r>
    </w:p>
    <w:p w:rsidR="002677F2" w:rsidRDefault="000A015B" w:rsidP="00C66BAA">
      <w:r>
        <w:rPr>
          <w:noProof/>
          <w:lang w:eastAsia="es-ES"/>
        </w:rPr>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2476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61045D" w:rsidRDefault="0061045D" w:rsidP="000A015B">
                            <w:pPr>
                              <w:pStyle w:val="Sinespaciado"/>
                            </w:pPr>
                            <w:r>
                              <w:t>@NamedQueries({</w:t>
                            </w:r>
                          </w:p>
                          <w:p w:rsidR="0061045D" w:rsidRDefault="0061045D" w:rsidP="000A015B">
                            <w:pPr>
                              <w:pStyle w:val="Sinespaciado"/>
                            </w:pPr>
                            <w:r>
                              <w:tab/>
                              <w:t>@NamedQuery(name="User.findAll", query="SELECT u FROM User u"),</w:t>
                            </w:r>
                          </w:p>
                          <w:p w:rsidR="0061045D" w:rsidRDefault="0061045D" w:rsidP="000A015B">
                            <w:pPr>
                              <w:pStyle w:val="Sinespaciado"/>
                            </w:pPr>
                            <w:r>
                              <w:tab/>
                              <w:t>@NamedQuery(name="User.findByUsername",query="SELECT e FROM User e WHERE e.username LIKE :username"),</w:t>
                            </w:r>
                          </w:p>
                          <w:p w:rsidR="0061045D" w:rsidRDefault="0061045D" w:rsidP="000A015B">
                            <w:pPr>
                              <w:pStyle w:val="Sinespaciado"/>
                            </w:pPr>
                            <w:r>
                              <w:tab/>
                              <w:t>@NamedQuery(name="User.findByApellidos",query="SELECT e FROM User e WHERE e.apellidos LIKE :apellidos")</w:t>
                            </w:r>
                          </w:p>
                          <w:p w:rsidR="0061045D" w:rsidRDefault="0061045D"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">
                <v:textbox style="mso-fit-shape-to-text:t">
                  <w:txbxContent>
                    <w:p w:rsidR="0061045D" w:rsidRDefault="0061045D" w:rsidP="000A015B">
                      <w:pPr>
                        <w:pStyle w:val="Sinespaciado"/>
                      </w:pPr>
                      <w:r>
                        <w:t>@NamedQueries({</w:t>
                      </w:r>
                    </w:p>
                    <w:p w:rsidR="0061045D" w:rsidRDefault="0061045D" w:rsidP="000A015B">
                      <w:pPr>
                        <w:pStyle w:val="Sinespaciado"/>
                      </w:pPr>
                      <w:r>
                        <w:tab/>
                        <w:t>@NamedQuery(name="User.findAll", query="SELECT u FROM User u"),</w:t>
                      </w:r>
                    </w:p>
                    <w:p w:rsidR="0061045D" w:rsidRDefault="0061045D" w:rsidP="000A015B">
                      <w:pPr>
                        <w:pStyle w:val="Sinespaciado"/>
                      </w:pPr>
                      <w:r>
                        <w:tab/>
                        <w:t>@NamedQuery(name="User.findByUsername",query="SELECT e FROM User e WHERE e.username LIKE :username"),</w:t>
                      </w:r>
                    </w:p>
                    <w:p w:rsidR="0061045D" w:rsidRDefault="0061045D" w:rsidP="000A015B">
                      <w:pPr>
                        <w:pStyle w:val="Sinespaciado"/>
                      </w:pPr>
                      <w:r>
                        <w:tab/>
                        <w:t>@NamedQuery(name="User.findByApellidos",query="SELECT e FROM User e WHERE e.apellidos LIKE :apellidos")</w:t>
                      </w:r>
                    </w:p>
                    <w:p w:rsidR="0061045D" w:rsidRDefault="0061045D" w:rsidP="000A015B">
                      <w:pPr>
                        <w:pStyle w:val="Sinespaciado"/>
                      </w:pPr>
                      <w:r>
                        <w:t>})</w:t>
                      </w:r>
                    </w:p>
                  </w:txbxContent>
                </v:textbox>
                <w10:wrap type="square" anchorx="margin"/>
              </v:shape>
            </w:pict>
          </mc:Fallback>
        </mc:AlternateContent>
      </w:r>
      <w:r w:rsidR="006546A2">
        <w:t>Para poder hacer búsquedas específicas como se observa en los DAO de las entidades habrá que editar estas y añadir namedQueries en formato JPQL. Así tenemos que para la entidad encargada de la tabla de usuarios las líneas a añadir serán:</w:t>
      </w:r>
    </w:p>
    <w:p w:rsidR="00876DBA" w:rsidRDefault="00876DBA" w:rsidP="00876DBA"/>
    <w:p w:rsidR="000A015B" w:rsidRDefault="000A015B" w:rsidP="00876DBA">
      <w:r>
        <w:t>En el caso de la entidad Following:</w:t>
      </w:r>
    </w:p>
    <w:p w:rsidR="000A015B" w:rsidRDefault="000A015B" w:rsidP="00876DBA">
      <w:r>
        <w:rPr>
          <w:noProof/>
          <w:lang w:eastAsia="es-ES"/>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61045D" w:rsidRDefault="0061045D" w:rsidP="000A015B">
                            <w:pPr>
                              <w:pStyle w:val="Sinespaciado"/>
                            </w:pPr>
                            <w:r>
                              <w:t>@NamedQueries({</w:t>
                            </w:r>
                          </w:p>
                          <w:p w:rsidR="0061045D" w:rsidRDefault="0061045D" w:rsidP="000A015B">
                            <w:pPr>
                              <w:pStyle w:val="Sinespaciado"/>
                            </w:pPr>
                            <w:r>
                              <w:tab/>
                              <w:t>@NamedQuery(name="Following.findAll", query="SELECT f FROM Following f"),</w:t>
                            </w:r>
                          </w:p>
                          <w:p w:rsidR="0061045D" w:rsidRDefault="0061045D" w:rsidP="000A015B">
                            <w:pPr>
                              <w:pStyle w:val="Sinespaciado"/>
                            </w:pPr>
                            <w:r>
                              <w:tab/>
                              <w:t>@NamedQuery(name="Following.noFollow", query="SELECT f FROM Following f WHERE f.followed.id LIKE :seguido AND f.follower.id LIKE :seguidor")</w:t>
                            </w:r>
                          </w:p>
                          <w:p w:rsidR="0061045D" w:rsidRDefault="0061045D"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">
                <v:textbox style="mso-fit-shape-to-text:t">
                  <w:txbxContent>
                    <w:p w:rsidR="0061045D" w:rsidRDefault="0061045D" w:rsidP="000A015B">
                      <w:pPr>
                        <w:pStyle w:val="Sinespaciado"/>
                      </w:pPr>
                      <w:r>
                        <w:t>@NamedQueries({</w:t>
                      </w:r>
                    </w:p>
                    <w:p w:rsidR="0061045D" w:rsidRDefault="0061045D" w:rsidP="000A015B">
                      <w:pPr>
                        <w:pStyle w:val="Sinespaciado"/>
                      </w:pPr>
                      <w:r>
                        <w:tab/>
                        <w:t>@NamedQuery(name="Following.findAll", query="SELECT f FROM Following f"),</w:t>
                      </w:r>
                    </w:p>
                    <w:p w:rsidR="0061045D" w:rsidRDefault="0061045D" w:rsidP="000A015B">
                      <w:pPr>
                        <w:pStyle w:val="Sinespaciado"/>
                      </w:pPr>
                      <w:r>
                        <w:tab/>
                        <w:t>@NamedQuery(name="Following.noFollow", query="SELECT f FROM Following f WHERE f.followed.id LIKE :seguido AND f.follower.id LIKE :seguidor")</w:t>
                      </w:r>
                    </w:p>
                    <w:p w:rsidR="0061045D" w:rsidRDefault="0061045D" w:rsidP="000A015B">
                      <w:pPr>
                        <w:pStyle w:val="Sinespaciado"/>
                      </w:pPr>
                      <w:r>
                        <w:t>})</w:t>
                      </w:r>
                    </w:p>
                  </w:txbxContent>
                </v:textbox>
                <w10:wrap type="square" anchorx="margin"/>
              </v:shape>
            </w:pict>
          </mc:Fallback>
        </mc:AlternateContent>
      </w:r>
    </w:p>
    <w:p w:rsidR="00876DBA" w:rsidRDefault="000A015B" w:rsidP="00876DBA">
      <w:r>
        <w:rPr>
          <w:noProof/>
          <w:lang w:eastAsia="es-ES"/>
        </w:rPr>
        <w:lastRenderedPageBreak/>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273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61045D" w:rsidRDefault="0061045D" w:rsidP="000A015B">
                            <w:pPr>
                              <w:pStyle w:val="Sinespaciado"/>
                            </w:pPr>
                            <w:r>
                              <w:t>@NamedQueries({</w:t>
                            </w:r>
                          </w:p>
                          <w:p w:rsidR="0061045D" w:rsidRDefault="0061045D" w:rsidP="000A015B">
                            <w:pPr>
                              <w:pStyle w:val="Sinespaciado"/>
                            </w:pPr>
                            <w:r>
                              <w:tab/>
                              <w:t>@NamedQuery(name="Chip.findAll", query="SELECT c FROM Chip c"),</w:t>
                            </w:r>
                          </w:p>
                          <w:p w:rsidR="0061045D" w:rsidRDefault="0061045D" w:rsidP="000A015B">
                            <w:pPr>
                              <w:pStyle w:val="Sinespaciado"/>
                            </w:pPr>
                            <w:r>
                              <w:tab/>
                              <w:t>@NamedQuery(name="Chip.findThemes",query="SELECT c FROM Chip c WHERE c.chip=NULL"),</w:t>
                            </w:r>
                          </w:p>
                          <w:p w:rsidR="0061045D" w:rsidRDefault="0061045D" w:rsidP="000A015B">
                            <w:pPr>
                              <w:pStyle w:val="Sinespaciado"/>
                            </w:pPr>
                            <w:r>
                              <w:tab/>
                              <w:t>@NamedQuery(name="Chip.findByTag",query="SELECT c FROM Chip c WHERE c.tag LIKE :nombreTag")</w:t>
                            </w:r>
                            <w:r>
                              <w:tab/>
                            </w:r>
                          </w:p>
                          <w:p w:rsidR="0061045D" w:rsidRDefault="0061045D"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vG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">
                <v:textbox style="mso-fit-shape-to-text:t">
                  <w:txbxContent>
                    <w:p w:rsidR="0061045D" w:rsidRDefault="0061045D" w:rsidP="000A015B">
                      <w:pPr>
                        <w:pStyle w:val="Sinespaciado"/>
                      </w:pPr>
                      <w:r>
                        <w:t>@NamedQueries({</w:t>
                      </w:r>
                    </w:p>
                    <w:p w:rsidR="0061045D" w:rsidRDefault="0061045D" w:rsidP="000A015B">
                      <w:pPr>
                        <w:pStyle w:val="Sinespaciado"/>
                      </w:pPr>
                      <w:r>
                        <w:tab/>
                        <w:t>@NamedQuery(name="Chip.findAll", query="SELECT c FROM Chip c"),</w:t>
                      </w:r>
                    </w:p>
                    <w:p w:rsidR="0061045D" w:rsidRDefault="0061045D" w:rsidP="000A015B">
                      <w:pPr>
                        <w:pStyle w:val="Sinespaciado"/>
                      </w:pPr>
                      <w:r>
                        <w:tab/>
                        <w:t>@NamedQuery(name="Chip.findThemes",query="SELECT c FROM Chip c WHERE c.chip=NULL"),</w:t>
                      </w:r>
                    </w:p>
                    <w:p w:rsidR="0061045D" w:rsidRDefault="0061045D" w:rsidP="000A015B">
                      <w:pPr>
                        <w:pStyle w:val="Sinespaciado"/>
                      </w:pPr>
                      <w:r>
                        <w:tab/>
                        <w:t>@NamedQuery(name="Chip.findByTag",query="SELECT c FROM Chip c WHERE c.tag LIKE :nombreTag")</w:t>
                      </w:r>
                      <w:r>
                        <w:tab/>
                      </w:r>
                    </w:p>
                    <w:p w:rsidR="0061045D" w:rsidRDefault="0061045D"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El resto de entidades solo tienen el query por defecto que devuelve todas las entradas.</w:t>
      </w:r>
    </w:p>
    <w:p w:rsidR="00876DBA" w:rsidRDefault="008852F2" w:rsidP="008852F2">
      <w:pPr>
        <w:pStyle w:val="Ttulo3"/>
      </w:pPr>
      <w:r>
        <w:t>Business Objects (BO)</w:t>
      </w:r>
    </w:p>
    <w:p w:rsidR="008852F2" w:rsidRDefault="008852F2" w:rsidP="008852F2">
      <w:r>
        <w:t xml:space="preserve">Estas clases se van a encargar de proporcionar la lógica a la aplicación o reglase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Entre los métodos de UserBo encontramos recuperaPassword. Este recogerá el nombre de usuario y el email, si estos son correctos devolverá la clave en un String. Se ha aprovechado esto para devolver directamente el mensaje de error que mostrará la aplicación cliente.</w:t>
      </w:r>
    </w:p>
    <w:p w:rsidR="0022546F" w:rsidRDefault="0022546F" w:rsidP="008852F2">
      <w:r>
        <w:t>En el caso de UsersGroupBo tenemos el método ponEnGrupo que añadirá el usuario al grupo USERS directamente cuando este se dé de alta en el sistema. Esta información será utilizada mas tarde en el control de seguridad que realiza el servidor mediante el realm.</w:t>
      </w:r>
    </w:p>
    <w:p w:rsidR="00731DA2" w:rsidRDefault="00731DA2" w:rsidP="00731DA2">
      <w:pPr>
        <w:pStyle w:val="Ttulo3"/>
      </w:pPr>
      <w:r>
        <w:t>Seguridad</w:t>
      </w:r>
    </w:p>
    <w:p w:rsidR="00731DA2" w:rsidRDefault="00731DA2" w:rsidP="00731DA2">
      <w:r>
        <w:t xml:space="preserve">La seguridad está controlada por el servidor por lo que antes </w:t>
      </w:r>
      <w:r w:rsidR="00DC0202">
        <w:t>de continuar es necesario configurar el security realm para poder ir añadiendo al archivo web.xml las funciones del servicio que necesitan autenticación. Así que el primer paso es entrar en la consola de configuración de Glassfish y empezar a definir el realm. Este se llamará sparrowRealm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JAAS Context</w:t>
            </w:r>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r>
              <w:t>jdbcRealm</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Jdbc/sparrowpool</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Table</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username</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 User Name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username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Groupid</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Encryption Algorithm</w:t>
            </w:r>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r>
              <w:t>none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Encoding</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Charset</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lastRenderedPageBreak/>
        <w:t>JAAS Context es el contexto del realm ya que se está utilizando uno de tipo JDBC se pondrá jdbcRealm. En JNDI se especifica el pool de la base de datos que contiene las credenciales de los usuarios una vez introducido se deben indicar las columnas y las tablas que las contienen. Para los datos de usuario tenemos la tabla users que se especifica con User Table. A continuación se le dirán las tablas que contienen el nombre de usuario y la clave con User Name Column y Password Column respectivamente. Ahora viene la tabla que se encarga de la asignación de grupos a los usuarios que irá en Group Table. El nombre de usuario es Group Table User Name Column y su grupo es Group Name Column.</w:t>
      </w:r>
    </w:p>
    <w:p w:rsidR="009D2487" w:rsidRDefault="009D2487" w:rsidP="00731DA2">
      <w:r>
        <w:t>Finalmente hay que configurar como se guardará el password. En este caso no se utiliza encriptado, esta información la facilitamos a través de Password Encryption Algorithm. El texto del password se debe codificar en SHA-256 y lo definimos en el campo Encoding. Finalmente se introduce la codificación de caracteres que se va a utilizar en Charset, en nuestro caso será UTF-8.</w:t>
      </w:r>
    </w:p>
    <w:p w:rsidR="009D2487" w:rsidRDefault="00B7087A" w:rsidP="00731DA2">
      <w:r>
        <w:rPr>
          <w:noProof/>
          <w:lang w:eastAsia="es-ES"/>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667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61045D" w:rsidRDefault="0061045D" w:rsidP="00B7087A">
                            <w:pPr>
                              <w:pStyle w:val="Sinespaciado"/>
                            </w:pPr>
                            <w:r>
                              <w:t>&lt;login-config&gt;</w:t>
                            </w:r>
                          </w:p>
                          <w:p w:rsidR="0061045D" w:rsidRDefault="0061045D" w:rsidP="00B7087A">
                            <w:pPr>
                              <w:pStyle w:val="Sinespaciado"/>
                              <w:ind w:firstLine="708"/>
                            </w:pPr>
                            <w:r>
                              <w:t>&lt;auth-method&gt;BASIC&lt;/auth-method&gt;</w:t>
                            </w:r>
                          </w:p>
                          <w:p w:rsidR="0061045D" w:rsidRDefault="0061045D" w:rsidP="00B7087A">
                            <w:pPr>
                              <w:pStyle w:val="Sinespaciado"/>
                              <w:ind w:firstLine="708"/>
                            </w:pPr>
                            <w:r>
                              <w:t>&lt;realm-name&gt;sparrowRealm&lt;/realm-name&gt;</w:t>
                            </w:r>
                          </w:p>
                          <w:p w:rsidR="0061045D" w:rsidRDefault="0061045D" w:rsidP="00B7087A">
                            <w:pPr>
                              <w:pStyle w:val="Sinespaciado"/>
                            </w:pPr>
                            <w:r>
                              <w:t>&lt;/login-config&gt;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RALgIAAFQEAAAOAAAAZHJzL2Uyb0RvYy54bWysVNtu2zAMfR+wfxD0vjjxkrQ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">
                <v:textbox style="mso-fit-shape-to-text:t">
                  <w:txbxContent>
                    <w:p w:rsidR="0061045D" w:rsidRDefault="0061045D" w:rsidP="00B7087A">
                      <w:pPr>
                        <w:pStyle w:val="Sinespaciado"/>
                      </w:pPr>
                      <w:r>
                        <w:t>&lt;login-config&gt;</w:t>
                      </w:r>
                    </w:p>
                    <w:p w:rsidR="0061045D" w:rsidRDefault="0061045D" w:rsidP="00B7087A">
                      <w:pPr>
                        <w:pStyle w:val="Sinespaciado"/>
                        <w:ind w:firstLine="708"/>
                      </w:pPr>
                      <w:r>
                        <w:t>&lt;auth-method&gt;BASIC&lt;/auth-method&gt;</w:t>
                      </w:r>
                    </w:p>
                    <w:p w:rsidR="0061045D" w:rsidRDefault="0061045D" w:rsidP="00B7087A">
                      <w:pPr>
                        <w:pStyle w:val="Sinespaciado"/>
                        <w:ind w:firstLine="708"/>
                      </w:pPr>
                      <w:r>
                        <w:t>&lt;realm-name&gt;sparrowRealm&lt;/realm-name&gt;</w:t>
                      </w:r>
                    </w:p>
                    <w:p w:rsidR="0061045D" w:rsidRDefault="0061045D" w:rsidP="00B7087A">
                      <w:pPr>
                        <w:pStyle w:val="Sinespaciado"/>
                      </w:pPr>
                      <w:r>
                        <w:t>&lt;/login-config&gt;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el realm y el tipo de autenticación que se utilizará, como ya hemos visto esta será BASIC y el realm es sparrowRealm, las líneas que se tienen que añadir entonces serán:</w:t>
      </w:r>
    </w:p>
    <w:p w:rsidR="00B7087A" w:rsidRDefault="00B7087A" w:rsidP="00731DA2">
      <w:r>
        <w:rPr>
          <w:noProof/>
          <w:lang w:eastAsia="es-ES"/>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1841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rgbClr val="000000"/>
                          </a:solidFill>
                          <a:miter lim="800000"/>
                          <a:headEnd/>
                          <a:tailEnd/>
                        </a:ln>
                      </wps:spPr>
                      <wps:txbx>
                        <w:txbxContent>
                          <w:p w:rsidR="0061045D" w:rsidRDefault="0061045D" w:rsidP="00B7087A">
                            <w:pPr>
                              <w:pStyle w:val="Sinespaciado"/>
                            </w:pPr>
                            <w:r>
                              <w:t>&lt;security-role&gt;</w:t>
                            </w:r>
                          </w:p>
                          <w:p w:rsidR="0061045D" w:rsidRDefault="0061045D" w:rsidP="00B7087A">
                            <w:pPr>
                              <w:pStyle w:val="Sinespaciado"/>
                            </w:pPr>
                            <w:r>
                              <w:t xml:space="preserve">    &lt;role-name&gt;USERS&lt;/role-name&gt;</w:t>
                            </w:r>
                          </w:p>
                          <w:p w:rsidR="0061045D" w:rsidRDefault="0061045D"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">
                <v:textbox style="mso-fit-shape-to-text:t">
                  <w:txbxContent>
                    <w:p w:rsidR="0061045D" w:rsidRDefault="0061045D" w:rsidP="00B7087A">
                      <w:pPr>
                        <w:pStyle w:val="Sinespaciado"/>
                      </w:pPr>
                      <w:r>
                        <w:t>&lt;security-role&gt;</w:t>
                      </w:r>
                    </w:p>
                    <w:p w:rsidR="0061045D" w:rsidRDefault="0061045D" w:rsidP="00B7087A">
                      <w:pPr>
                        <w:pStyle w:val="Sinespaciado"/>
                      </w:pPr>
                      <w:r>
                        <w:t xml:space="preserve">    &lt;role-name&gt;USERS&lt;/role-name&gt;</w:t>
                      </w:r>
                    </w:p>
                    <w:p w:rsidR="0061045D" w:rsidRDefault="0061045D"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rPr>
          <w:noProof/>
          <w:lang w:eastAsia="es-ES"/>
        </w:rPr>
        <mc:AlternateContent>
          <mc:Choice Requires="wps">
            <w:drawing>
              <wp:anchor distT="45720" distB="45720" distL="114300" distR="114300" simplePos="0" relativeHeight="251673600" behindDoc="0" locked="0" layoutInCell="1" allowOverlap="1" wp14:anchorId="12B943BA" wp14:editId="6867EFBD">
                <wp:simplePos x="0" y="0"/>
                <wp:positionH relativeFrom="margin">
                  <wp:align>center</wp:align>
                </wp:positionH>
                <wp:positionV relativeFrom="paragraph">
                  <wp:posOffset>1461135</wp:posOffset>
                </wp:positionV>
                <wp:extent cx="2990850" cy="1404620"/>
                <wp:effectExtent l="0" t="0" r="19050" b="2667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rsidR="0061045D" w:rsidRDefault="0061045D" w:rsidP="00B7087A">
                            <w:pPr>
                              <w:pStyle w:val="Sinespaciado"/>
                            </w:pPr>
                            <w:r>
                              <w:t>&lt;security-role-mapping&gt;</w:t>
                            </w:r>
                          </w:p>
                          <w:p w:rsidR="0061045D" w:rsidRDefault="0061045D" w:rsidP="00B7087A">
                            <w:pPr>
                              <w:pStyle w:val="Sinespaciado"/>
                            </w:pPr>
                            <w:r>
                              <w:t xml:space="preserve">    &lt;role-name&gt;USERS&lt;/role-name&gt;</w:t>
                            </w:r>
                          </w:p>
                          <w:p w:rsidR="0061045D" w:rsidRDefault="0061045D" w:rsidP="00B7087A">
                            <w:pPr>
                              <w:pStyle w:val="Sinespaciado"/>
                            </w:pPr>
                            <w:r>
                              <w:t xml:space="preserve">    &lt;group-name&gt;USERS&lt;/group-name&gt;</w:t>
                            </w:r>
                          </w:p>
                          <w:p w:rsidR="0061045D" w:rsidRDefault="0061045D"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B943BA" id="_x0000_s1034" type="#_x0000_t202" style="position:absolute;left:0;text-align:left;margin-left:0;margin-top:115.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">
                <v:textbox style="mso-fit-shape-to-text:t">
                  <w:txbxContent>
                    <w:p w:rsidR="0061045D" w:rsidRDefault="0061045D" w:rsidP="00B7087A">
                      <w:pPr>
                        <w:pStyle w:val="Sinespaciado"/>
                      </w:pPr>
                      <w:r>
                        <w:t>&lt;security-role-mapping&gt;</w:t>
                      </w:r>
                    </w:p>
                    <w:p w:rsidR="0061045D" w:rsidRDefault="0061045D" w:rsidP="00B7087A">
                      <w:pPr>
                        <w:pStyle w:val="Sinespaciado"/>
                      </w:pPr>
                      <w:r>
                        <w:t xml:space="preserve">    &lt;role-name&gt;USERS&lt;/role-name&gt;</w:t>
                      </w:r>
                    </w:p>
                    <w:p w:rsidR="0061045D" w:rsidRDefault="0061045D" w:rsidP="00B7087A">
                      <w:pPr>
                        <w:pStyle w:val="Sinespaciado"/>
                      </w:pPr>
                      <w:r>
                        <w:t xml:space="preserve">    &lt;group-name&gt;USERS&lt;/group-name&gt;</w:t>
                      </w:r>
                    </w:p>
                    <w:p w:rsidR="0061045D" w:rsidRDefault="0061045D" w:rsidP="00B7087A">
                      <w:pPr>
                        <w:pStyle w:val="Sinespaciado"/>
                      </w:pPr>
                      <w:r>
                        <w:t>&lt;/security-role-mapping&gt;</w:t>
                      </w:r>
                    </w:p>
                  </w:txbxContent>
                </v:textbox>
                <w10:wrap type="topAndBottom" anchorx="margin"/>
              </v:shape>
            </w:pict>
          </mc:Fallback>
        </mc:AlternateContent>
      </w:r>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B13A3C">
      <w:r>
        <w:rPr>
          <w:noProof/>
          <w:lang w:eastAsia="es-ES"/>
        </w:rPr>
        <w:lastRenderedPageBreak/>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159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rgbClr val="000000"/>
                          </a:solidFill>
                          <a:miter lim="800000"/>
                          <a:headEnd/>
                          <a:tailEnd/>
                        </a:ln>
                      </wps:spPr>
                      <wps:txbx>
                        <w:txbxContent>
                          <w:p w:rsidR="0061045D" w:rsidRDefault="0061045D" w:rsidP="00B13A3C">
                            <w:pPr>
                              <w:pStyle w:val="Sinespaciado"/>
                            </w:pPr>
                            <w:r>
                              <w:t>&lt;security-constraint&gt;</w:t>
                            </w:r>
                          </w:p>
                          <w:p w:rsidR="0061045D" w:rsidRDefault="0061045D" w:rsidP="00B13A3C">
                            <w:pPr>
                              <w:pStyle w:val="Sinespaciado"/>
                            </w:pPr>
                            <w:r>
                              <w:t xml:space="preserve">    &lt;web-resource-collection&gt;</w:t>
                            </w:r>
                          </w:p>
                          <w:p w:rsidR="0061045D" w:rsidRDefault="0061045D" w:rsidP="00B13A3C">
                            <w:pPr>
                              <w:pStyle w:val="Sinespaciado"/>
                            </w:pPr>
                            <w:r>
                              <w:t xml:space="preserve">      &lt;web-resource-name&gt;</w:t>
                            </w:r>
                            <w:r w:rsidRPr="00B13A3C">
                              <w:rPr>
                                <w:b/>
                              </w:rPr>
                              <w:t>NOMBRE</w:t>
                            </w:r>
                            <w:r>
                              <w:t>&lt;/web-resource-name&gt;</w:t>
                            </w:r>
                          </w:p>
                          <w:p w:rsidR="0061045D" w:rsidRDefault="0061045D" w:rsidP="00B13A3C">
                            <w:pPr>
                              <w:pStyle w:val="Sinespaciado"/>
                            </w:pPr>
                            <w:r>
                              <w:t xml:space="preserve">      &lt;url-pattern&gt;</w:t>
                            </w:r>
                            <w:r w:rsidRPr="00B13A3C">
                              <w:rPr>
                                <w:b/>
                              </w:rPr>
                              <w:t>URL</w:t>
                            </w:r>
                            <w:r>
                              <w:t xml:space="preserve"> &lt;/url-pattern&gt;</w:t>
                            </w:r>
                          </w:p>
                          <w:p w:rsidR="0061045D" w:rsidRDefault="0061045D" w:rsidP="00B13A3C">
                            <w:pPr>
                              <w:pStyle w:val="Sinespaciado"/>
                            </w:pPr>
                            <w:r>
                              <w:t xml:space="preserve">      &lt;http-method&gt;</w:t>
                            </w:r>
                            <w:r w:rsidRPr="00B13A3C">
                              <w:rPr>
                                <w:b/>
                              </w:rPr>
                              <w:t>MÉTODO HTTP</w:t>
                            </w:r>
                            <w:r>
                              <w:t>&lt;/http-method&gt;</w:t>
                            </w:r>
                          </w:p>
                          <w:p w:rsidR="0061045D" w:rsidRDefault="0061045D" w:rsidP="00B13A3C">
                            <w:pPr>
                              <w:pStyle w:val="Sinespaciado"/>
                            </w:pPr>
                            <w:r>
                              <w:t xml:space="preserve">    &lt;/web-resource-collection&gt;</w:t>
                            </w:r>
                          </w:p>
                          <w:p w:rsidR="0061045D" w:rsidRDefault="0061045D" w:rsidP="00B13A3C">
                            <w:pPr>
                              <w:pStyle w:val="Sinespaciado"/>
                            </w:pPr>
                            <w:r>
                              <w:t xml:space="preserve">    &lt;auth-constraint&gt;</w:t>
                            </w:r>
                          </w:p>
                          <w:p w:rsidR="0061045D" w:rsidRDefault="0061045D" w:rsidP="00B13A3C">
                            <w:pPr>
                              <w:pStyle w:val="Sinespaciado"/>
                            </w:pPr>
                            <w:r>
                              <w:t xml:space="preserve">      &lt;description&gt;</w:t>
                            </w:r>
                            <w:r w:rsidRPr="00B13A3C">
                              <w:rPr>
                                <w:b/>
                              </w:rPr>
                              <w:t>DESCRIPCIÓN</w:t>
                            </w:r>
                            <w:r>
                              <w:t xml:space="preserve"> &lt;/description&gt;</w:t>
                            </w:r>
                          </w:p>
                          <w:p w:rsidR="0061045D" w:rsidRDefault="0061045D" w:rsidP="00B13A3C">
                            <w:pPr>
                              <w:pStyle w:val="Sinespaciado"/>
                            </w:pPr>
                            <w:r>
                              <w:t xml:space="preserve">      &lt;role-name&gt;</w:t>
                            </w:r>
                            <w:r w:rsidRPr="00B13A3C">
                              <w:rPr>
                                <w:b/>
                              </w:rPr>
                              <w:t>ROL</w:t>
                            </w:r>
                            <w:r>
                              <w:t>&lt;/role-name&gt;</w:t>
                            </w:r>
                          </w:p>
                          <w:p w:rsidR="0061045D" w:rsidRDefault="0061045D" w:rsidP="00B13A3C">
                            <w:pPr>
                              <w:pStyle w:val="Sinespaciado"/>
                            </w:pPr>
                            <w:r>
                              <w:t xml:space="preserve">    &lt;/auth-constraint&gt;</w:t>
                            </w:r>
                          </w:p>
                          <w:p w:rsidR="0061045D" w:rsidRDefault="0061045D"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jGLgIAAFQ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">
                <v:textbox style="mso-fit-shape-to-text:t">
                  <w:txbxContent>
                    <w:p w:rsidR="0061045D" w:rsidRDefault="0061045D" w:rsidP="00B13A3C">
                      <w:pPr>
                        <w:pStyle w:val="Sinespaciado"/>
                      </w:pPr>
                      <w:r>
                        <w:t>&lt;security-constraint&gt;</w:t>
                      </w:r>
                    </w:p>
                    <w:p w:rsidR="0061045D" w:rsidRDefault="0061045D" w:rsidP="00B13A3C">
                      <w:pPr>
                        <w:pStyle w:val="Sinespaciado"/>
                      </w:pPr>
                      <w:r>
                        <w:t xml:space="preserve">    &lt;web-resource-collection&gt;</w:t>
                      </w:r>
                    </w:p>
                    <w:p w:rsidR="0061045D" w:rsidRDefault="0061045D" w:rsidP="00B13A3C">
                      <w:pPr>
                        <w:pStyle w:val="Sinespaciado"/>
                      </w:pPr>
                      <w:r>
                        <w:t xml:space="preserve">      &lt;web-resource-name&gt;</w:t>
                      </w:r>
                      <w:r w:rsidRPr="00B13A3C">
                        <w:rPr>
                          <w:b/>
                        </w:rPr>
                        <w:t>NOMBRE</w:t>
                      </w:r>
                      <w:r>
                        <w:t>&lt;/web-resource-name&gt;</w:t>
                      </w:r>
                    </w:p>
                    <w:p w:rsidR="0061045D" w:rsidRDefault="0061045D" w:rsidP="00B13A3C">
                      <w:pPr>
                        <w:pStyle w:val="Sinespaciado"/>
                      </w:pPr>
                      <w:r>
                        <w:t xml:space="preserve">      &lt;url-pattern&gt;</w:t>
                      </w:r>
                      <w:r w:rsidRPr="00B13A3C">
                        <w:rPr>
                          <w:b/>
                        </w:rPr>
                        <w:t>URL</w:t>
                      </w:r>
                      <w:r>
                        <w:t xml:space="preserve"> &lt;/url-pattern&gt;</w:t>
                      </w:r>
                    </w:p>
                    <w:p w:rsidR="0061045D" w:rsidRDefault="0061045D" w:rsidP="00B13A3C">
                      <w:pPr>
                        <w:pStyle w:val="Sinespaciado"/>
                      </w:pPr>
                      <w:r>
                        <w:t xml:space="preserve">      &lt;http-method&gt;</w:t>
                      </w:r>
                      <w:r w:rsidRPr="00B13A3C">
                        <w:rPr>
                          <w:b/>
                        </w:rPr>
                        <w:t>MÉTODO HTTP</w:t>
                      </w:r>
                      <w:r>
                        <w:t>&lt;/http-method&gt;</w:t>
                      </w:r>
                    </w:p>
                    <w:p w:rsidR="0061045D" w:rsidRDefault="0061045D" w:rsidP="00B13A3C">
                      <w:pPr>
                        <w:pStyle w:val="Sinespaciado"/>
                      </w:pPr>
                      <w:r>
                        <w:t xml:space="preserve">    &lt;/web-resource-collection&gt;</w:t>
                      </w:r>
                    </w:p>
                    <w:p w:rsidR="0061045D" w:rsidRDefault="0061045D" w:rsidP="00B13A3C">
                      <w:pPr>
                        <w:pStyle w:val="Sinespaciado"/>
                      </w:pPr>
                      <w:r>
                        <w:t xml:space="preserve">    &lt;auth-constraint&gt;</w:t>
                      </w:r>
                    </w:p>
                    <w:p w:rsidR="0061045D" w:rsidRDefault="0061045D" w:rsidP="00B13A3C">
                      <w:pPr>
                        <w:pStyle w:val="Sinespaciado"/>
                      </w:pPr>
                      <w:r>
                        <w:t xml:space="preserve">      &lt;description&gt;</w:t>
                      </w:r>
                      <w:r w:rsidRPr="00B13A3C">
                        <w:rPr>
                          <w:b/>
                        </w:rPr>
                        <w:t>DESCRIPCIÓN</w:t>
                      </w:r>
                      <w:r>
                        <w:t xml:space="preserve"> &lt;/description&gt;</w:t>
                      </w:r>
                    </w:p>
                    <w:p w:rsidR="0061045D" w:rsidRDefault="0061045D" w:rsidP="00B13A3C">
                      <w:pPr>
                        <w:pStyle w:val="Sinespaciado"/>
                      </w:pPr>
                      <w:r>
                        <w:t xml:space="preserve">      &lt;role-name&gt;</w:t>
                      </w:r>
                      <w:r w:rsidRPr="00B13A3C">
                        <w:rPr>
                          <w:b/>
                        </w:rPr>
                        <w:t>ROL</w:t>
                      </w:r>
                      <w:r>
                        <w:t>&lt;/role-name&gt;</w:t>
                      </w:r>
                    </w:p>
                    <w:p w:rsidR="0061045D" w:rsidRDefault="0061045D" w:rsidP="00B13A3C">
                      <w:pPr>
                        <w:pStyle w:val="Sinespaciado"/>
                      </w:pPr>
                      <w:r>
                        <w:t xml:space="preserve">    &lt;/auth-constraint&gt;</w:t>
                      </w:r>
                    </w:p>
                    <w:p w:rsidR="0061045D" w:rsidRDefault="0061045D"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security-constraint. Se pondrá un nombre a cada restricción con web-resource-name. La URL a proteger se indica mediante url-pattern. Con http-method elegimos el método con el que se va a llamar a la función pudiendo ser GET, POST, PUT o DELETE. Se puede añadir una descripción con description y una de las partes más importantes es el rol para el que se ha creado esta restricción que será role-name.</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22546F" w:rsidRDefault="0022546F" w:rsidP="00731DA2">
      <w:pPr>
        <w:pStyle w:val="Ttulo3"/>
      </w:pPr>
      <w:r>
        <w:t>Servicios</w:t>
      </w:r>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lang w:eastAsia="es-ES"/>
        </w:rPr>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667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61045D" w:rsidRDefault="0061045D" w:rsidP="00395369">
                            <w:pPr>
                              <w:pStyle w:val="Sinespaciado"/>
                            </w:pPr>
                            <w:r>
                              <w:t>&lt;servlet-mapping&gt;</w:t>
                            </w:r>
                          </w:p>
                          <w:p w:rsidR="0061045D" w:rsidRDefault="0061045D" w:rsidP="00395369">
                            <w:pPr>
                              <w:pStyle w:val="Sinespaciado"/>
                            </w:pPr>
                            <w:r>
                              <w:t xml:space="preserve">    &lt;servlet-name&gt;JAX-RS Servlet&lt;/servlet-name&gt;</w:t>
                            </w:r>
                          </w:p>
                          <w:p w:rsidR="0061045D" w:rsidRDefault="0061045D" w:rsidP="00395369">
                            <w:pPr>
                              <w:pStyle w:val="Sinespaciado"/>
                            </w:pPr>
                            <w:r>
                              <w:t xml:space="preserve">    &lt;url-pattern&gt;/rest/*&lt;/url-pattern&gt;</w:t>
                            </w:r>
                          </w:p>
                          <w:p w:rsidR="0061045D" w:rsidRDefault="0061045D"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">
                <v:textbox style="mso-fit-shape-to-text:t">
                  <w:txbxContent>
                    <w:p w:rsidR="0061045D" w:rsidRDefault="0061045D" w:rsidP="00395369">
                      <w:pPr>
                        <w:pStyle w:val="Sinespaciado"/>
                      </w:pPr>
                      <w:r>
                        <w:t>&lt;servlet-mapping&gt;</w:t>
                      </w:r>
                    </w:p>
                    <w:p w:rsidR="0061045D" w:rsidRDefault="0061045D" w:rsidP="00395369">
                      <w:pPr>
                        <w:pStyle w:val="Sinespaciado"/>
                      </w:pPr>
                      <w:r>
                        <w:t xml:space="preserve">    &lt;servlet-name&gt;JAX-RS Servlet&lt;/servlet-name&gt;</w:t>
                      </w:r>
                    </w:p>
                    <w:p w:rsidR="0061045D" w:rsidRDefault="0061045D" w:rsidP="00395369">
                      <w:pPr>
                        <w:pStyle w:val="Sinespaciado"/>
                      </w:pPr>
                      <w:r>
                        <w:t xml:space="preserve">    &lt;url-pattern&gt;/rest/*&lt;/url-pattern&gt;</w:t>
                      </w:r>
                    </w:p>
                    <w:p w:rsidR="0061045D" w:rsidRDefault="0061045D" w:rsidP="00395369">
                      <w:pPr>
                        <w:pStyle w:val="Sinespaciado"/>
                      </w:pPr>
                      <w:r>
                        <w:t>&lt;/servlet-mapping&gt;</w:t>
                      </w:r>
                    </w:p>
                  </w:txbxContent>
                </v:textbox>
                <w10:wrap type="topAndBottom" anchorx="margin"/>
              </v:shape>
            </w:pict>
          </mc:Fallback>
        </mc:AlternateContent>
      </w:r>
      <w:r>
        <w:t>El servicio debe ser configurado en el archivo web.xml para que la aplicación sepa como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t>Como se puede observar esta información va contenida en url-pattern y se indica que la URL raíz de nuestro servicio va a ser /rest.</w:t>
      </w:r>
    </w:p>
    <w:p w:rsidR="0022546F" w:rsidRDefault="0022546F" w:rsidP="0022546F">
      <w:r>
        <w:t>Cada método que quede como público para los servicios debe especificar su path mediante la anotación @path</w:t>
      </w:r>
      <w:r w:rsidR="00395369">
        <w:t xml:space="preserve"> (estos path serán los que cuelgan de la dirección /rest)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@Consumes(formato) o si los va a devolver @Produces(formato). </w:t>
      </w:r>
    </w:p>
    <w:p w:rsidR="00936EBD" w:rsidRDefault="00936EBD" w:rsidP="0022546F">
      <w:r>
        <w:t>El formato de los datos utilizados se puede especificar con una cadena de texto o mediante la clase MediaType.</w:t>
      </w:r>
    </w:p>
    <w:p w:rsidR="00936EBD" w:rsidRDefault="00936EBD" w:rsidP="00936EBD">
      <w:pPr>
        <w:pStyle w:val="Sinespaciado"/>
        <w:jc w:val="center"/>
      </w:pPr>
      <w:r>
        <w:lastRenderedPageBreak/>
        <w:t>“application/json”</w:t>
      </w:r>
    </w:p>
    <w:p w:rsidR="00936EBD" w:rsidRDefault="00936EBD" w:rsidP="00936EBD">
      <w:pPr>
        <w:pStyle w:val="Sinespaciado"/>
        <w:jc w:val="center"/>
      </w:pPr>
      <w:r>
        <w:t>mediaType.APPLICATION_JSON</w:t>
      </w:r>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3">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6E138A">
        <w:rPr>
          <w:noProof/>
        </w:rPr>
        <w:t>22</w:t>
      </w:r>
      <w:r>
        <w:fldChar w:fldCharType="end"/>
      </w:r>
    </w:p>
    <w:p w:rsidR="00936EBD" w:rsidRDefault="00936EBD" w:rsidP="00936EBD">
      <w:pPr>
        <w:pStyle w:val="Descripcin"/>
        <w:jc w:val="center"/>
      </w:pPr>
    </w:p>
    <w:p w:rsidR="00936EBD" w:rsidRDefault="00FD30BD" w:rsidP="00731DA2">
      <w:pPr>
        <w:pStyle w:val="Ttulo4"/>
      </w:pPr>
      <w:r>
        <w:t>JSON</w:t>
      </w:r>
    </w:p>
    <w:p w:rsidR="00FD30BD" w:rsidRDefault="00FD30BD" w:rsidP="00FD30BD">
      <w:r>
        <w:t xml:space="preserve">Para poder hacer la conversión entre entidades en java y JSON se deben modificar estas. El primer paso será añadir la anotación </w:t>
      </w:r>
      <w:r w:rsidRPr="00FD30BD">
        <w:t>@XmlRootElement</w:t>
      </w:r>
      <w:r>
        <w:t xml:space="preserve"> que servirá para indicar que se puede convertir en XML. Esta anotación se añadirá a las clases User, UsersGroup, Following y Chip. La clase FollowingPK no lo necesita ya que se utiliza de forma interna y no accedemos a ella directamente.</w:t>
      </w:r>
    </w:p>
    <w:p w:rsidR="00FD30BD" w:rsidRDefault="00FD30BD" w:rsidP="00FD30BD">
      <w:r>
        <w:t>Los métodos que utilicen algún tipo de relación con otra tabla llevarán la anotación @XmlTransient. En la clase User esta se aplicará a los métodos getChips, getFollowers y getFolloweds. En la clase Chip será para getChips solo. El resto de entidades no necesitarán esta anotación.</w:t>
      </w:r>
    </w:p>
    <w:p w:rsidR="00FD30BD" w:rsidRDefault="00FD30BD" w:rsidP="00FD30BD">
      <w:pPr>
        <w:pStyle w:val="Ttulo4"/>
      </w:pPr>
      <w:r>
        <w:lastRenderedPageBreak/>
        <w:t>ServicioUsers</w:t>
      </w:r>
    </w:p>
    <w:p w:rsidR="00FD30BD" w:rsidRDefault="00FD30BD" w:rsidP="00FD30BD">
      <w:r>
        <w:t xml:space="preserve">Este servicio se encargará de todas las operaciones relativas al control de usuarios y por lo tanto de </w:t>
      </w:r>
      <w:r w:rsidR="003E3F86">
        <w:t xml:space="preserve">las acciones necesarias para seguirlos. </w:t>
      </w:r>
      <w:r w:rsidR="0061045D">
        <w:t>Responderá a llamadas dentro de la URL users.</w:t>
      </w:r>
    </w:p>
    <w:p w:rsidR="003E3F86" w:rsidRDefault="00731DA2" w:rsidP="00FD30BD">
      <w:r>
        <w:t>La mejor forma de describir su funcionamiento es a través de los casos de uso, también se podrá ver el funcionamiento de los BO. Este servicio corresponde con los casos A2 hasta A5 y C1 a C4. El caso A1 es especial, cada cliente tiene que manejar a su modo como enviar los datos de autenticación al realizar llamadas</w:t>
      </w:r>
      <w:r w:rsidR="00E358F8">
        <w:t xml:space="preserve"> al servicio.</w:t>
      </w:r>
    </w:p>
    <w:p w:rsidR="00E358F8" w:rsidRPr="008D1D22" w:rsidRDefault="00E358F8" w:rsidP="00FD30BD">
      <w:r>
        <w:rPr>
          <w:b/>
        </w:rPr>
        <w:t xml:space="preserve">A2. </w:t>
      </w:r>
      <w:r w:rsidRPr="008D1D22">
        <w:t>Registro de usuario</w:t>
      </w:r>
    </w:p>
    <w:p w:rsidR="00E358F8" w:rsidRDefault="00E358F8" w:rsidP="00FD30BD">
      <w:r w:rsidRPr="00E358F8">
        <w:t>El cliente</w:t>
      </w:r>
      <w:r>
        <w:t xml:space="preserve"> debe recoger toda la información relativa al usuario y enviarla al servicio en formato JSON a la dirección addUser. Se ha utilizado directamente la clase User de las entidades ya que acepta que solo se carguen los datos básicos sin especificar el resto. </w:t>
      </w:r>
    </w:p>
    <w:p w:rsidR="007138A7" w:rsidRDefault="007138A7" w:rsidP="00FD30BD">
      <w:r>
        <w:t>Los datos recogidos se cargan en un objeto de tipo User y se guardan llamando a UserBo. Para asignar el usuario a un grupo se hace mediante UsersGroupBoRemote al que solo se le pasa el nombre de usuario ya que el BO le asignará por defecto el rol USERS.</w:t>
      </w:r>
    </w:p>
    <w:p w:rsidR="007138A7" w:rsidRPr="008D1D22" w:rsidRDefault="007138A7" w:rsidP="00FD30BD">
      <w:r w:rsidRPr="007138A7">
        <w:rPr>
          <w:b/>
        </w:rPr>
        <w:t xml:space="preserve">A3. </w:t>
      </w:r>
      <w:r w:rsidRPr="008D1D22">
        <w:t>Recuperar clave</w:t>
      </w:r>
    </w:p>
    <w:p w:rsidR="007138A7" w:rsidRDefault="007138A7" w:rsidP="00FD30BD">
      <w:r>
        <w:t>El usuario debe introducir su email y su nombre de usuario para que el sistema compruebe que son correctos y en ese caso devolver la clave guardada en password_string ya que la columna password lleva la clave codificada.</w:t>
      </w:r>
    </w:p>
    <w:p w:rsidR="007138A7" w:rsidRDefault="007138A7" w:rsidP="00FD30BD">
      <w:r>
        <w:t>Se enviará un objeto del tipo Password con esta información a la dirección resetPassword. Con el método recuperaPassword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6F1B71" w:rsidRDefault="006F1B71" w:rsidP="006F1B71">
      <w:pPr>
        <w:pStyle w:val="Sinespaciado"/>
      </w:pPr>
      <w:r w:rsidRPr="006F1B71">
        <w:t>newPassword=target.request(MediaType.APPLICATION_JSON).post(Entity.entity(password,MediaType.APPLICATION_JSON),Password.class);</w:t>
      </w:r>
    </w:p>
    <w:p w:rsidR="006F1B71" w:rsidRDefault="006F1B71" w:rsidP="006F1B71">
      <w:pPr>
        <w:pStyle w:val="Sinespaciado"/>
      </w:pPr>
    </w:p>
    <w:p w:rsidR="006F1B71" w:rsidRDefault="006F1B71" w:rsidP="006F1B71">
      <w:r>
        <w:t>Al hacer la llamada se debe configurar con request o con response el tipo de datos que se van a utilizar pero solo se puede indicar uno de estos por lo que la información devuelta debe ser igual que la enviada.</w:t>
      </w:r>
    </w:p>
    <w:p w:rsidR="006F1B71" w:rsidRPr="008D1D22" w:rsidRDefault="006F1B71" w:rsidP="006F1B71">
      <w:r w:rsidRPr="006F1B71">
        <w:rPr>
          <w:b/>
        </w:rPr>
        <w:t xml:space="preserve">A4. </w:t>
      </w:r>
      <w:r w:rsidRPr="008D1D22">
        <w:t>Gestión de datos del usuario</w:t>
      </w:r>
    </w:p>
    <w:p w:rsidR="006F1B71" w:rsidRDefault="006F1B71" w:rsidP="006F1B71">
      <w:r>
        <w:t>Para esta operación es necesario realizar dos llamadas. La primera será getUsr_(username) a la que se le pasa por la URL el nombre del usuario, esta buscará el usuario mediante el BO de usuario y  devolverá un objeto del tipo Users con la información básica del usuario.</w:t>
      </w:r>
    </w:p>
    <w:p w:rsidR="006F1B71" w:rsidRDefault="006F1B71" w:rsidP="006F1B71">
      <w:r>
        <w:t>La segunda llamada será a editUser que recogerá la información del usuario en un objeto User y la actualizará con userBo.</w:t>
      </w:r>
    </w:p>
    <w:p w:rsidR="006F1B71" w:rsidRPr="008D1D22" w:rsidRDefault="002435D9" w:rsidP="006F1B71">
      <w:r w:rsidRPr="002435D9">
        <w:rPr>
          <w:b/>
        </w:rPr>
        <w:t xml:space="preserve">A5. </w:t>
      </w:r>
      <w:r w:rsidRPr="008D1D22">
        <w:t>Buscar usuario</w:t>
      </w:r>
    </w:p>
    <w:p w:rsidR="002435D9" w:rsidRDefault="002435D9" w:rsidP="006F1B71">
      <w:r>
        <w:t>En este caso se llamará a la dirección find</w:t>
      </w:r>
      <w:r w:rsidR="00E520F2">
        <w:t>_(apellido)</w:t>
      </w:r>
      <w:r>
        <w:t xml:space="preserve"> pasándole por URL el apellido del usuario que se quiere encontrar. Por medio de UserBo se recuperará una lista de objetos tipo User y se devolverá en JSON.</w:t>
      </w:r>
    </w:p>
    <w:p w:rsidR="002435D9" w:rsidRDefault="002435D9" w:rsidP="006F1B71"/>
    <w:p w:rsidR="002435D9" w:rsidRPr="008D1D22" w:rsidRDefault="002435D9" w:rsidP="006F1B71">
      <w:r w:rsidRPr="002435D9">
        <w:rPr>
          <w:b/>
        </w:rPr>
        <w:t xml:space="preserve">C1. </w:t>
      </w:r>
      <w:r w:rsidRPr="008D1D22">
        <w:t>Seguir usuario</w:t>
      </w:r>
    </w:p>
    <w:p w:rsidR="002435D9" w:rsidRDefault="002435D9" w:rsidP="006F1B71">
      <w:r>
        <w:t>El path utilizado en este caso es followUser al que se le pasará un objeto del tipo Follows, esta clase identifica al usuario actual y al que se va a seguir pero con un formato un poco especial ya que el usuario actual se indica mediante el nombre de usuario y el usuario a seguir mediante su id. Esto se debe a como se devuelven las listas de usuarios seguidos y de seguidores.</w:t>
      </w:r>
    </w:p>
    <w:p w:rsidR="002435D9" w:rsidRDefault="002435D9" w:rsidP="006F1B71">
      <w:r>
        <w:t>Mediante esta información se buscarán los usuarios y se guardarán en un objeto User para luego pasárselos a otro del tipo Following que será utilizado por el BO</w:t>
      </w:r>
      <w:r w:rsidR="009C1119">
        <w:t xml:space="preserve"> de follow</w:t>
      </w:r>
      <w:r>
        <w:t>. En esta situación se tiene que indicar a los usuarios también el following para que sepan a quien sigue (el usuario actual) y quie</w:t>
      </w:r>
      <w:r w:rsidR="009C1119">
        <w:t>n el sigue (el usuario seguido), para esto se utilizará UserBo.</w:t>
      </w:r>
    </w:p>
    <w:p w:rsidR="002435D9" w:rsidRPr="008D1D22" w:rsidRDefault="009C1119" w:rsidP="006F1B71">
      <w:r w:rsidRPr="009C1119">
        <w:rPr>
          <w:b/>
        </w:rPr>
        <w:t xml:space="preserve">C2. </w:t>
      </w:r>
      <w:r w:rsidRPr="008D1D22">
        <w:t>No seguir a usuario</w:t>
      </w:r>
    </w:p>
    <w:p w:rsidR="009C1119" w:rsidRDefault="009C1119" w:rsidP="006F1B71">
      <w:r>
        <w:t>Esta es la operación inversa a la anterior y se realiza mediante una llamada a noFollow. Igual que en el caso anterior se va a recibir un objeto del tipo Follows con el que se buscarán a los usuarios para montar un objeto Following que se pasará a FollowBo.</w:t>
      </w:r>
    </w:p>
    <w:p w:rsidR="009C1119" w:rsidRPr="008D1D22" w:rsidRDefault="009C1119" w:rsidP="006F1B71">
      <w:r w:rsidRPr="009C1119">
        <w:rPr>
          <w:b/>
        </w:rPr>
        <w:t>C3.</w:t>
      </w:r>
      <w:r w:rsidRPr="008D1D22">
        <w:t xml:space="preserve"> Usuarios seguidos</w:t>
      </w:r>
    </w:p>
    <w:p w:rsidR="009C1119" w:rsidRDefault="009C1119" w:rsidP="006F1B71">
      <w:r>
        <w:t>En la página principal de la aplicación hay una lista con los usuarios seguidos, para obtenerla se llamará a getFolloweds</w:t>
      </w:r>
      <w:r w:rsidR="00E520F2">
        <w:t>_(usr)</w:t>
      </w:r>
      <w:r>
        <w:t xml:space="preserve"> y se le pasará como parámetro el nombre del usuario actual. Este valor se utilizará para buscar el usuario mediante UserBo, la información sobre los usuarios seguidos está en la clase User que nos devolverá una lista de tipo Following con los usuarios.</w:t>
      </w:r>
    </w:p>
    <w:p w:rsidR="009C1119" w:rsidRDefault="009C1119" w:rsidP="006F1B71">
      <w:r>
        <w:t>Puesto que devuelve un tipo de datos que es una entidad y resulta pesada y puede dar problemas debido a las relaciones se va a convertir a una lista de tipo MiniUser que contiene la información requerida por la aplicación. Esta lista se devuelve entonces en JSON.</w:t>
      </w:r>
    </w:p>
    <w:p w:rsidR="009C1119" w:rsidRPr="008D1D22" w:rsidRDefault="00CA4B76" w:rsidP="006F1B71">
      <w:r w:rsidRPr="00CA4B76">
        <w:rPr>
          <w:b/>
        </w:rPr>
        <w:t xml:space="preserve">C4. </w:t>
      </w:r>
      <w:r w:rsidRPr="008D1D22">
        <w:t>Seguidores</w:t>
      </w:r>
    </w:p>
    <w:p w:rsidR="00CA4B76" w:rsidRDefault="00CA4B76" w:rsidP="006F1B71">
      <w:r>
        <w:t>Este caso funciona exactamente igual que el anterior con la excepción de que ahora se preguntará al usuario los seguidores. Para recuperar esta lista el cliente debe utilizar el path getFollowers</w:t>
      </w:r>
      <w:r w:rsidR="00E520F2">
        <w:t>_(usr)</w:t>
      </w:r>
      <w:r>
        <w:t xml:space="preserve"> con el nombre de usuario actual como parámetro en la URL.</w:t>
      </w:r>
    </w:p>
    <w:p w:rsidR="0061045D" w:rsidRDefault="0061045D" w:rsidP="0061045D">
      <w:pPr>
        <w:pStyle w:val="Ttulo4"/>
      </w:pPr>
      <w:r>
        <w:t>ServicioChips</w:t>
      </w:r>
    </w:p>
    <w:p w:rsidR="0061045D" w:rsidRDefault="0061045D" w:rsidP="0061045D">
      <w:r>
        <w:t>Este otro servicio se encarga del manejo de chips. Funcionará desde la URL chips y como en el servicio anterior se va a analizar a partir de los casos de uso los cuales serán de B1 a B4.</w:t>
      </w:r>
    </w:p>
    <w:p w:rsidR="0061045D" w:rsidRPr="008D1D22" w:rsidRDefault="0061045D" w:rsidP="0061045D">
      <w:r w:rsidRPr="008D1D22">
        <w:rPr>
          <w:b/>
        </w:rPr>
        <w:t>B1.</w:t>
      </w:r>
      <w:r w:rsidRPr="008D1D22">
        <w:t xml:space="preserve"> Mostrar temas de discusión</w:t>
      </w:r>
    </w:p>
    <w:p w:rsidR="0061045D" w:rsidRDefault="0061045D" w:rsidP="0061045D">
      <w:r>
        <w:t>En la página principal se mostrarán los temas de los que cuelgan los chips o respuestas. Los temas serán chips con thread null o lo que es lo mismo, que no responden a ningún otro chip. Por ello será necesario recuperar una lista que solo contenga ese tipo de chips.</w:t>
      </w:r>
    </w:p>
    <w:p w:rsidR="0061045D" w:rsidRDefault="0061045D" w:rsidP="0061045D">
      <w:r>
        <w:t>Para recuperar la lista se hará una llamada en la dirección topics</w:t>
      </w:r>
      <w:r w:rsidR="00FC707A">
        <w:t>. Esta por medio de ChipBo recupera los chips con thread null, esta operación la realiza el DAO de Chips con una búsqueda específica definida en la entidad Chips.</w:t>
      </w:r>
    </w:p>
    <w:p w:rsidR="00FC707A" w:rsidRDefault="00FC707A" w:rsidP="00FC707A">
      <w:pPr>
        <w:pStyle w:val="Sinespaciado"/>
      </w:pPr>
      <w:r w:rsidRPr="00FC707A">
        <w:t xml:space="preserve">@NamedQuery(name="Chip.findThemes",query="SELECT c </w:t>
      </w:r>
      <w:r>
        <w:t>FROM Chip c WHERE c.chip=NULL")</w:t>
      </w:r>
    </w:p>
    <w:p w:rsidR="00FC707A" w:rsidRDefault="00FC707A" w:rsidP="00FC707A">
      <w:pPr>
        <w:pStyle w:val="Sinespaciado"/>
      </w:pPr>
    </w:p>
    <w:p w:rsidR="00FC707A" w:rsidRDefault="00FC707A" w:rsidP="00FC707A">
      <w:r>
        <w:t>Como se puede comprobar en el código la condición para devolver el chip es que su chip sea NULL.</w:t>
      </w:r>
    </w:p>
    <w:p w:rsidR="00FC707A" w:rsidRDefault="00FC707A" w:rsidP="00FC707A">
      <w:r>
        <w:t>Se devolverá una lista de objetos del tipo Topics que es una versión mínima de la entidad Chip. Puesto que el BO devuelve una lista del tipo Chip será necesaria una conversión a este tipo de dato reducido.</w:t>
      </w:r>
    </w:p>
    <w:p w:rsidR="00FC707A" w:rsidRPr="008D1D22" w:rsidRDefault="00FC707A" w:rsidP="00FC707A">
      <w:r w:rsidRPr="00FC707A">
        <w:rPr>
          <w:b/>
        </w:rPr>
        <w:t xml:space="preserve">B2. </w:t>
      </w:r>
      <w:r w:rsidRPr="008D1D22">
        <w:t>Mostrar chips por tag</w:t>
      </w:r>
    </w:p>
    <w:p w:rsidR="00FC707A" w:rsidRDefault="00FC707A" w:rsidP="00FC707A">
      <w:r>
        <w:t xml:space="preserve">Si el usuario elige una entrada de la lista anterior obtendrá el tag del chip, que es </w:t>
      </w:r>
      <w:r w:rsidR="00687107">
        <w:t>el título del tema. Pasándole este tag por url a la dirección tag</w:t>
      </w:r>
      <w:r w:rsidR="00E520F2">
        <w:t>_(tag)</w:t>
      </w:r>
      <w:r w:rsidR="00687107">
        <w:t xml:space="preserve"> se hará una búsqueda de todos los chips relacionados con este. Esto se hace por medio del BO de chips que nos devolverá una lista de tipo Chip, una vez mas hay que hacer una conversión a un tipo de datos menos pesado por lo que en este caso se utilizará el tipo Chips.</w:t>
      </w:r>
    </w:p>
    <w:p w:rsidR="00687107" w:rsidRPr="008D1D22" w:rsidRDefault="00687107" w:rsidP="00FC707A">
      <w:r w:rsidRPr="00687107">
        <w:rPr>
          <w:b/>
        </w:rPr>
        <w:t xml:space="preserve">B3. </w:t>
      </w:r>
      <w:r w:rsidRPr="008D1D22">
        <w:t>Crear tema</w:t>
      </w:r>
    </w:p>
    <w:p w:rsidR="00687107" w:rsidRDefault="00687107" w:rsidP="00FC707A">
      <w:r w:rsidRPr="00687107">
        <w:t>Los usuarios</w:t>
      </w:r>
      <w:r>
        <w:t xml:space="preserve"> de la aplicación tienen la posibilidad de crear nuevos temas. Para ello se realizará una llamada a la dirección addtopic que consume un objeto del tipo Topics en JSON.</w:t>
      </w:r>
    </w:p>
    <w:p w:rsidR="00687107" w:rsidRDefault="00687107" w:rsidP="00FC707A">
      <w:r>
        <w:t>El servicio recoge este objeto y lo convierte a otro del tipo Chip para añadirlo a la base de datos mediante el BO. Para especificar que el thread es null no se cargará el atributo chip con setChip.</w:t>
      </w:r>
    </w:p>
    <w:p w:rsidR="00687107" w:rsidRPr="008D1D22" w:rsidRDefault="00687107" w:rsidP="00FC707A">
      <w:r w:rsidRPr="00687107">
        <w:rPr>
          <w:b/>
        </w:rPr>
        <w:t xml:space="preserve">B4. </w:t>
      </w:r>
      <w:r w:rsidRPr="008D1D22">
        <w:t>Contestar un chip</w:t>
      </w:r>
    </w:p>
    <w:p w:rsidR="00687107" w:rsidRDefault="00687107" w:rsidP="00FC707A">
      <w:r>
        <w:t xml:space="preserve">En la lista de chips de respuesta es posible añadir una respuesta nueva. Esto se hará mediante </w:t>
      </w:r>
      <w:r w:rsidR="008D1D22">
        <w:t>una llamada al path response que recibe un objeto del tipo Chips en JSON.</w:t>
      </w:r>
    </w:p>
    <w:p w:rsidR="008D1D22" w:rsidRDefault="008D1D22" w:rsidP="00FC707A">
      <w:r>
        <w:t>El servicio se encargará de convertirlo a tipo Chip y esta vez sí que se debe especificar el Chip al que responde este. Para ello se obtiene el chip del que cuelga haciendo una búsqueda por id, el id de este se ha guardado previamente en el objeto Chips recibido.</w:t>
      </w:r>
    </w:p>
    <w:p w:rsidR="008D1D22" w:rsidRDefault="008D1D22" w:rsidP="00FC707A">
      <w:r>
        <w:t>Ahora ya se ha obtenido el chip del tema. Se guardan los datos recibidos en un Chip nuevo y le pasamos el chip del tema con setChip para que este ya sea una respuesta.</w:t>
      </w:r>
    </w:p>
    <w:p w:rsidR="008D1D22" w:rsidRDefault="008D1D22" w:rsidP="008D1D22">
      <w:pPr>
        <w:pStyle w:val="Ttulo4"/>
      </w:pPr>
      <w:r>
        <w:t>Otras funciones del servicio</w:t>
      </w:r>
    </w:p>
    <w:p w:rsidR="008D1D22" w:rsidRDefault="008D1D22" w:rsidP="008D1D22">
      <w:r>
        <w:t>Los servicios cuentan con algunas funciones extra que no quedan reflejadas en los casos de uso se puede decir que son funciones de utilidad para los clientes.</w:t>
      </w:r>
    </w:p>
    <w:p w:rsidR="008D1D22" w:rsidRDefault="0088466A" w:rsidP="008D1D22">
      <w:r>
        <w:t>En el servicio de usuarios se puede encontrar la dirección list que devolverá una lista de usuarios. Una utilidad muy importante que ofrece es en el path genkey al que se le pasará el password en texto plano por la url y devolverá también en texto el password codificado en SHA-256, es una función muy útil para el cliente a la hora de añadir usuarios nuevos al sistema.</w:t>
      </w:r>
    </w:p>
    <w:p w:rsidR="0088466A" w:rsidRDefault="0088466A" w:rsidP="0088466A">
      <w:pPr>
        <w:pStyle w:val="Ttulo4"/>
      </w:pPr>
      <w:r>
        <w:t>Definiendo la seguridad</w:t>
      </w:r>
    </w:p>
    <w:p w:rsidR="0088466A" w:rsidRDefault="0088466A" w:rsidP="0088466A">
      <w:r>
        <w:t>Una vez están definidas todas las funciones del servicio hay que añadir a web.xml las que requieran autenticación. Teniendo en cuenta los casos de uso y las funciones utilidad las URL seguras son:</w:t>
      </w:r>
    </w:p>
    <w:p w:rsidR="0088466A" w:rsidRDefault="00406C42" w:rsidP="0088466A">
      <w:pPr>
        <w:pStyle w:val="Prrafodelista"/>
        <w:numPr>
          <w:ilvl w:val="0"/>
          <w:numId w:val="18"/>
        </w:numPr>
      </w:pPr>
      <w:r>
        <w:t>getUsr (GET)</w:t>
      </w:r>
    </w:p>
    <w:p w:rsidR="00406C42" w:rsidRDefault="00406C42" w:rsidP="0088466A">
      <w:pPr>
        <w:pStyle w:val="Prrafodelista"/>
        <w:numPr>
          <w:ilvl w:val="0"/>
          <w:numId w:val="18"/>
        </w:numPr>
      </w:pPr>
      <w:r>
        <w:t>find (GET)</w:t>
      </w:r>
    </w:p>
    <w:p w:rsidR="00406C42" w:rsidRDefault="00406C42" w:rsidP="0088466A">
      <w:pPr>
        <w:pStyle w:val="Prrafodelista"/>
        <w:numPr>
          <w:ilvl w:val="0"/>
          <w:numId w:val="18"/>
        </w:numPr>
      </w:pPr>
      <w:r>
        <w:t>followUser (POST)</w:t>
      </w:r>
    </w:p>
    <w:p w:rsidR="00406C42" w:rsidRDefault="00406C42" w:rsidP="0088466A">
      <w:pPr>
        <w:pStyle w:val="Prrafodelista"/>
        <w:numPr>
          <w:ilvl w:val="0"/>
          <w:numId w:val="18"/>
        </w:numPr>
      </w:pPr>
      <w:r>
        <w:t>noFollow (POST)</w:t>
      </w:r>
    </w:p>
    <w:p w:rsidR="00406C42" w:rsidRDefault="00406C42" w:rsidP="0088466A">
      <w:pPr>
        <w:pStyle w:val="Prrafodelista"/>
        <w:numPr>
          <w:ilvl w:val="0"/>
          <w:numId w:val="18"/>
        </w:numPr>
      </w:pPr>
      <w:r>
        <w:t>getFolloweds (GET)</w:t>
      </w:r>
    </w:p>
    <w:p w:rsidR="00406C42" w:rsidRDefault="00406C42" w:rsidP="0088466A">
      <w:pPr>
        <w:pStyle w:val="Prrafodelista"/>
        <w:numPr>
          <w:ilvl w:val="0"/>
          <w:numId w:val="18"/>
        </w:numPr>
      </w:pPr>
      <w:r>
        <w:lastRenderedPageBreak/>
        <w:t>getFollowers (GET)</w:t>
      </w:r>
    </w:p>
    <w:p w:rsidR="00406C42" w:rsidRDefault="00406C42" w:rsidP="0088466A">
      <w:pPr>
        <w:pStyle w:val="Prrafodelista"/>
        <w:numPr>
          <w:ilvl w:val="0"/>
          <w:numId w:val="18"/>
        </w:numPr>
      </w:pPr>
      <w:r>
        <w:t>topics (GET)</w:t>
      </w:r>
    </w:p>
    <w:p w:rsidR="00406C42" w:rsidRDefault="00406C42" w:rsidP="0088466A">
      <w:pPr>
        <w:pStyle w:val="Prrafodelista"/>
        <w:numPr>
          <w:ilvl w:val="0"/>
          <w:numId w:val="18"/>
        </w:numPr>
      </w:pPr>
      <w:r>
        <w:t>tag (GET)</w:t>
      </w:r>
    </w:p>
    <w:p w:rsidR="00406C42" w:rsidRDefault="00406C42" w:rsidP="0088466A">
      <w:pPr>
        <w:pStyle w:val="Prrafodelista"/>
        <w:numPr>
          <w:ilvl w:val="0"/>
          <w:numId w:val="18"/>
        </w:numPr>
      </w:pPr>
      <w:r>
        <w:t>addtopic (POST)</w:t>
      </w:r>
    </w:p>
    <w:p w:rsidR="00406C42" w:rsidRDefault="00406C42" w:rsidP="0088466A">
      <w:pPr>
        <w:pStyle w:val="Prrafodelista"/>
        <w:numPr>
          <w:ilvl w:val="0"/>
          <w:numId w:val="18"/>
        </w:numPr>
      </w:pPr>
      <w:r>
        <w:t>response (POST)</w:t>
      </w:r>
    </w:p>
    <w:p w:rsidR="00406C42" w:rsidRDefault="00406C42" w:rsidP="0088466A">
      <w:pPr>
        <w:pStyle w:val="Prrafodelista"/>
        <w:numPr>
          <w:ilvl w:val="0"/>
          <w:numId w:val="18"/>
        </w:numPr>
      </w:pPr>
      <w:r>
        <w:t>list (GET)</w:t>
      </w:r>
    </w:p>
    <w:p w:rsidR="00406C42" w:rsidRDefault="00406C42" w:rsidP="0088466A">
      <w:pPr>
        <w:pStyle w:val="Prrafodelista"/>
        <w:numPr>
          <w:ilvl w:val="0"/>
          <w:numId w:val="18"/>
        </w:numPr>
      </w:pPr>
      <w:r>
        <w:t>genkey (GET)</w:t>
      </w:r>
    </w:p>
    <w:p w:rsidR="00406C42" w:rsidRDefault="00406C42" w:rsidP="00406C42">
      <w:r>
        <w:t>Añadiendo las entradas security-constraint necesarios con esta información ya tendremos un servicio seguro.</w:t>
      </w:r>
    </w:p>
    <w:p w:rsidR="00406C42" w:rsidRDefault="005B1359" w:rsidP="005B1359">
      <w:pPr>
        <w:pStyle w:val="Ttulo3"/>
      </w:pPr>
      <w:r>
        <w:t>Cliente Java</w:t>
      </w:r>
    </w:p>
    <w:p w:rsidR="005B1359" w:rsidRDefault="005B1359" w:rsidP="005B1359">
      <w:r>
        <w:t>Para comprobar que el servicio es compatible se tiene que probar con varios clientes, uno de estos se escribirá en Java. Es una aplicación web normal que utiliza Servlets y páginas jsp obteniendo los datos necesarios mediante llamadas al servicio web.</w:t>
      </w:r>
    </w:p>
    <w:p w:rsidR="005B1359" w:rsidRDefault="005B1359" w:rsidP="005B1359">
      <w:pPr>
        <w:pStyle w:val="Ttulo4"/>
      </w:pPr>
      <w:r>
        <w:t>Seguridad y Login</w:t>
      </w:r>
    </w:p>
    <w:p w:rsidR="005B1359" w:rsidRDefault="005B1359" w:rsidP="005B1359">
      <w:r>
        <w:t xml:space="preserve">El primer caso de uso se dejaba para el cliente puesto que la seguridad en el servicio depende del servidor. Cada vez que se hace una llamada a una función del servicio que necesita autenticación por parte del usuario, el cliente debe </w:t>
      </w:r>
      <w:r w:rsidR="00BA7AC9">
        <w:t>enviar sus datos en la cabecera http, el servidor comprueba que son correctos si es así dará acceso a los recursos del servicio, si no, redirigirá a una página que muestra un mensaje de error.</w:t>
      </w:r>
    </w:p>
    <w:p w:rsidR="00BA7AC9" w:rsidRDefault="001F2BA5" w:rsidP="005B1359">
      <w:r>
        <w:t>Para ello el Servlet Login recoge las credenciales del usuario de la página index.jsp, concatena el nombre de usuario y el password separados por el carácter dos puntos “:” y codifica esta cadena en Base64. Estos datos se guardan en el Bean se sesión UserBean:</w:t>
      </w:r>
    </w:p>
    <w:p w:rsidR="001F2BA5" w:rsidRDefault="001F2BA5" w:rsidP="001F2BA5">
      <w:pPr>
        <w:jc w:val="center"/>
      </w:pPr>
      <w:r>
        <w:object w:dxaOrig="3721" w:dyaOrig="1561">
          <v:shape id="_x0000_i1064" type="#_x0000_t75" style="width:186pt;height:78pt" o:ole="">
            <v:imagedata r:id="rId104" o:title=""/>
          </v:shape>
          <o:OLEObject Type="Embed" ProgID="Visio.Drawing.15" ShapeID="_x0000_i1064" DrawAspect="Content" ObjectID="_1502621499" r:id="rId105"/>
        </w:object>
      </w:r>
    </w:p>
    <w:p w:rsidR="001F2BA5" w:rsidRDefault="001F2BA5" w:rsidP="001F2BA5">
      <w:r>
        <w:rPr>
          <w:noProof/>
        </w:rPr>
        <mc:AlternateContent>
          <mc:Choice Requires="wps">
            <w:drawing>
              <wp:anchor distT="45720" distB="45720" distL="114300" distR="114300" simplePos="0" relativeHeight="251679744" behindDoc="0" locked="0" layoutInCell="1" allowOverlap="1" wp14:anchorId="0E299A17" wp14:editId="6D090E2A">
                <wp:simplePos x="0" y="0"/>
                <wp:positionH relativeFrom="margin">
                  <wp:align>right</wp:align>
                </wp:positionH>
                <wp:positionV relativeFrom="paragraph">
                  <wp:posOffset>580390</wp:posOffset>
                </wp:positionV>
                <wp:extent cx="6086475" cy="1404620"/>
                <wp:effectExtent l="0" t="0" r="28575" b="20955"/>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1F2BA5" w:rsidRDefault="001F2BA5" w:rsidP="001F2BA5">
                            <w:pPr>
                              <w:pStyle w:val="Sinespaciado"/>
                            </w:pPr>
                            <w:r>
                              <w:t>UserBean userBean = (UserBean) request.getSession()</w:t>
                            </w:r>
                            <w:r>
                              <w:t>.getAttribute(USERBEAN_ATTR);</w:t>
                            </w:r>
                            <w:r>
                              <w:tab/>
                            </w:r>
                          </w:p>
                          <w:p w:rsidR="001F2BA5" w:rsidRDefault="001F2BA5" w:rsidP="001F2BA5">
                            <w:pPr>
                              <w:pStyle w:val="Sinespaciado"/>
                            </w:pPr>
                            <w:r>
                              <w:tab/>
                            </w:r>
                            <w:r>
                              <w:tab/>
                            </w:r>
                          </w:p>
                          <w:p w:rsidR="001F2BA5" w:rsidRDefault="001F2BA5" w:rsidP="001F2BA5">
                            <w:pPr>
                              <w:pStyle w:val="Sinespaciado"/>
                            </w:pPr>
                            <w:r>
                              <w:t>ClientConfig clientConfig=new ClientConfig();</w:t>
                            </w:r>
                          </w:p>
                          <w:p w:rsidR="001F2BA5" w:rsidRDefault="001F2BA5" w:rsidP="001F2BA5">
                            <w:pPr>
                              <w:pStyle w:val="Sinespaciado"/>
                            </w:pPr>
                          </w:p>
                          <w:p w:rsidR="001F2BA5" w:rsidRDefault="001F2BA5" w:rsidP="001F2BA5">
                            <w:pPr>
                              <w:pStyle w:val="Sinespaciado"/>
                            </w:pPr>
                            <w:r>
                              <w:t>clientConfig.register(Headers.class);</w:t>
                            </w:r>
                          </w:p>
                          <w:p w:rsidR="001F2BA5" w:rsidRDefault="001F2BA5" w:rsidP="001F2BA5">
                            <w:pPr>
                              <w:pStyle w:val="Sinespaciado"/>
                            </w:pPr>
                          </w:p>
                          <w:p w:rsidR="001F2BA5" w:rsidRDefault="001F2BA5" w:rsidP="001F2BA5">
                            <w:pPr>
                              <w:pStyle w:val="Sinespaciado"/>
                            </w:pPr>
                            <w:r>
                              <w:t>Client client=ClientBuilder.newClient(clientConfig);</w:t>
                            </w:r>
                          </w:p>
                          <w:p w:rsidR="001F2BA5" w:rsidRDefault="001F2BA5" w:rsidP="001F2BA5">
                            <w:pPr>
                              <w:pStyle w:val="Sinespaciado"/>
                            </w:pPr>
                          </w:p>
                          <w:p w:rsidR="001F2BA5" w:rsidRDefault="001F2BA5" w:rsidP="001F2BA5">
                            <w:pPr>
                              <w:pStyle w:val="Sinespaciado"/>
                            </w:pPr>
                            <w:r>
                              <w:t>WebTarget targetTopics</w:t>
                            </w:r>
                            <w:r>
                              <w:t xml:space="preserve"> </w:t>
                            </w:r>
                            <w:r>
                              <w:t>=</w:t>
                            </w:r>
                            <w:r>
                              <w:t xml:space="preserve"> </w:t>
                            </w:r>
                            <w:r>
                              <w:t>client.target("http://localhost:8080/SparrowEJB2/rest/chips/topics");</w:t>
                            </w:r>
                          </w:p>
                          <w:p w:rsidR="001F2BA5" w:rsidRDefault="001F2BA5" w:rsidP="001F2BA5">
                            <w:pPr>
                              <w:pStyle w:val="Sinespaciado"/>
                            </w:pPr>
                          </w:p>
                          <w:p w:rsidR="001F2BA5" w:rsidRDefault="001F2BA5"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9A17" id="_x0000_s1037" type="#_x0000_t202" style="position:absolute;left:0;text-align:left;margin-left:428.05pt;margin-top:45.7pt;width:479.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">
                <v:textbox style="mso-fit-shape-to-text:t">
                  <w:txbxContent>
                    <w:p w:rsidR="001F2BA5" w:rsidRDefault="001F2BA5" w:rsidP="001F2BA5">
                      <w:pPr>
                        <w:pStyle w:val="Sinespaciado"/>
                      </w:pPr>
                      <w:r>
                        <w:t>UserBean userBean = (UserBean) request.getSession()</w:t>
                      </w:r>
                      <w:r>
                        <w:t>.getAttribute(USERBEAN_ATTR);</w:t>
                      </w:r>
                      <w:r>
                        <w:tab/>
                      </w:r>
                    </w:p>
                    <w:p w:rsidR="001F2BA5" w:rsidRDefault="001F2BA5" w:rsidP="001F2BA5">
                      <w:pPr>
                        <w:pStyle w:val="Sinespaciado"/>
                      </w:pPr>
                      <w:r>
                        <w:tab/>
                      </w:r>
                      <w:r>
                        <w:tab/>
                      </w:r>
                    </w:p>
                    <w:p w:rsidR="001F2BA5" w:rsidRDefault="001F2BA5" w:rsidP="001F2BA5">
                      <w:pPr>
                        <w:pStyle w:val="Sinespaciado"/>
                      </w:pPr>
                      <w:r>
                        <w:t>ClientConfig clientConfig=new ClientConfig();</w:t>
                      </w:r>
                    </w:p>
                    <w:p w:rsidR="001F2BA5" w:rsidRDefault="001F2BA5" w:rsidP="001F2BA5">
                      <w:pPr>
                        <w:pStyle w:val="Sinespaciado"/>
                      </w:pPr>
                    </w:p>
                    <w:p w:rsidR="001F2BA5" w:rsidRDefault="001F2BA5" w:rsidP="001F2BA5">
                      <w:pPr>
                        <w:pStyle w:val="Sinespaciado"/>
                      </w:pPr>
                      <w:r>
                        <w:t>clientConfig.register(Headers.class);</w:t>
                      </w:r>
                    </w:p>
                    <w:p w:rsidR="001F2BA5" w:rsidRDefault="001F2BA5" w:rsidP="001F2BA5">
                      <w:pPr>
                        <w:pStyle w:val="Sinespaciado"/>
                      </w:pPr>
                    </w:p>
                    <w:p w:rsidR="001F2BA5" w:rsidRDefault="001F2BA5" w:rsidP="001F2BA5">
                      <w:pPr>
                        <w:pStyle w:val="Sinespaciado"/>
                      </w:pPr>
                      <w:r>
                        <w:t>Client client=ClientBuilder.newClient(clientConfig);</w:t>
                      </w:r>
                    </w:p>
                    <w:p w:rsidR="001F2BA5" w:rsidRDefault="001F2BA5" w:rsidP="001F2BA5">
                      <w:pPr>
                        <w:pStyle w:val="Sinespaciado"/>
                      </w:pPr>
                    </w:p>
                    <w:p w:rsidR="001F2BA5" w:rsidRDefault="001F2BA5" w:rsidP="001F2BA5">
                      <w:pPr>
                        <w:pStyle w:val="Sinespaciado"/>
                      </w:pPr>
                      <w:r>
                        <w:t>WebTarget targetTopics</w:t>
                      </w:r>
                      <w:r>
                        <w:t xml:space="preserve"> </w:t>
                      </w:r>
                      <w:r>
                        <w:t>=</w:t>
                      </w:r>
                      <w:r>
                        <w:t xml:space="preserve"> </w:t>
                      </w:r>
                      <w:r>
                        <w:t>client.target("http://localhost:8080/SparrowEJB2/rest/chips/topics");</w:t>
                      </w:r>
                    </w:p>
                    <w:p w:rsidR="001F2BA5" w:rsidRDefault="001F2BA5" w:rsidP="001F2BA5">
                      <w:pPr>
                        <w:pStyle w:val="Sinespaciado"/>
                      </w:pPr>
                    </w:p>
                    <w:p w:rsidR="001F2BA5" w:rsidRDefault="001F2BA5"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v:textbox>
                <w10:wrap type="topAndBottom" anchorx="margin"/>
              </v:shape>
            </w:pict>
          </mc:Fallback>
        </mc:AlternateContent>
      </w:r>
      <w:r>
        <w:t>Este será llamado por el resto de servlets para obtener los datos del usuario. Las llamadas al servicio se hacen mediante la clase Java-RS WebTarget. Un ejemplo de llamada sería:</w:t>
      </w:r>
    </w:p>
    <w:p w:rsidR="001F2BA5" w:rsidRDefault="001F2BA5" w:rsidP="001F2BA5"/>
    <w:p w:rsidR="001F2BA5" w:rsidRDefault="001F2BA5" w:rsidP="001F2BA5">
      <w:r>
        <w:t>Lo primero que se hará es recuperar el Bean que contiene los datos de usuario. Ahora se configura y se crea el cliente que se pasará al WebTarget con la URL a la que se quiere llamar.</w:t>
      </w:r>
    </w:p>
    <w:p w:rsidR="001F2BA5" w:rsidRDefault="001F2BA5" w:rsidP="001F2BA5">
      <w:r>
        <w:t xml:space="preserve">La última línea es la llamada en sí. Podemos ver que en este caso hacemos una petición a topics por lo que en esta línea se cargan datos en una lista de Topics. </w:t>
      </w:r>
      <w:r w:rsidR="004D3DA5">
        <w:t xml:space="preserve">Como se puede ver se añade la cabecera de seguridad Authorization que lleva como datos Basic y el usuario y la clave en Base64. Entonces, esta es la utilidad del Bean que se acaba de crear y este es el sistema que hay para llamar al servicio. Se puede observar que hay código que indica que se envía JSON, en este caso no era necesario. También al final de la línea está la configuración de cómo se van a recibir los datos, se ha hecho una petición GET que quiere recibir una lista. </w:t>
      </w:r>
    </w:p>
    <w:p w:rsidR="004D3DA5" w:rsidRDefault="004D3DA5" w:rsidP="001F2BA5">
      <w:r>
        <w:t>Otro detalle es que aquí ya ha entrado Jersey. Se están utilizando directamente clases Java para la recepción de datos, solo se ha tenido que especificar que los datos deben viajar en JSON y Jersey se encarga de hacer las conversiones necesarias.</w:t>
      </w:r>
    </w:p>
    <w:p w:rsidR="004D3DA5" w:rsidRDefault="001C1162" w:rsidP="001C1162">
      <w:pPr>
        <w:pStyle w:val="Ttulo4"/>
      </w:pPr>
      <w:r>
        <w:t>Casos de uso</w:t>
      </w:r>
    </w:p>
    <w:p w:rsidR="001C1162" w:rsidRDefault="001C1162" w:rsidP="001C1162">
      <w:r>
        <w:t>Puesto que ya estamos en el cliente se van a aplicar los casos de uso de la aplicación original directamente ya que se está buscando el mismo funcionamiento.</w:t>
      </w:r>
    </w:p>
    <w:p w:rsidR="001C1162" w:rsidRDefault="001C1162" w:rsidP="001C1162">
      <w:r w:rsidRPr="001C1162">
        <w:rPr>
          <w:b/>
        </w:rPr>
        <w:t>A1.</w:t>
      </w:r>
      <w:r>
        <w:t xml:space="preserve"> Acceso a zona privada</w:t>
      </w:r>
    </w:p>
    <w:p w:rsidR="001C1162" w:rsidRDefault="001C1162" w:rsidP="001C1162">
      <w:r>
        <w:t>En la página index.jsp tenemos un formulario en el que introducir el nombre de usuario y la clave</w:t>
      </w:r>
      <w:r w:rsidR="002F360E">
        <w:t>. Como hemos visto estos datos los recoge un Servlet y los guarda en un Bean de sesión para ser utilizados más tarde. El acceso a la zona privada en sí es posible. Se podría intentar cargar la página mainPage.jsp pero no tendría datos que mostrar.</w:t>
      </w:r>
    </w:p>
    <w:p w:rsidR="002F360E" w:rsidRDefault="002F360E" w:rsidP="001C1162">
      <w:r>
        <w:t>Al cargar MainMenu este Servlet hará llamadas al servicio web para recuperar los temas, los seguidores y los usuarios seguidos por lo que se accede a zonas privadas del servicio y se requiere la autenticación. Si los datos enviados en la cabecera son correctos, Glassfish “nos dejará pasar“ al servicio y este devolverá los datos que el servlet enviará a la página jsp. Este proceso se puede observar más rápidamente en el siguiente diagrama:</w:t>
      </w:r>
    </w:p>
    <w:p w:rsidR="002F360E" w:rsidRDefault="00E520F2" w:rsidP="002F360E">
      <w:pPr>
        <w:keepNext/>
        <w:jc w:val="center"/>
      </w:pPr>
      <w:r>
        <w:object w:dxaOrig="12510" w:dyaOrig="6481">
          <v:shape id="_x0000_i1066" type="#_x0000_t75" style="width:451.5pt;height:234pt" o:ole="">
            <v:imagedata r:id="rId106" o:title=""/>
          </v:shape>
          <o:OLEObject Type="Embed" ProgID="Visio.Drawing.15" ShapeID="_x0000_i1066" DrawAspect="Content" ObjectID="_1502621500" r:id="rId107"/>
        </w:object>
      </w:r>
    </w:p>
    <w:p w:rsidR="002F360E" w:rsidRDefault="002F360E" w:rsidP="002F360E">
      <w:pPr>
        <w:pStyle w:val="Descripcin"/>
        <w:jc w:val="center"/>
      </w:pPr>
      <w:r>
        <w:t xml:space="preserve">Ilustración </w:t>
      </w:r>
      <w:r>
        <w:fldChar w:fldCharType="begin"/>
      </w:r>
      <w:r>
        <w:instrText xml:space="preserve"> SEQ Ilustración \* ARABIC </w:instrText>
      </w:r>
      <w:r>
        <w:fldChar w:fldCharType="separate"/>
      </w:r>
      <w:r w:rsidR="006E138A">
        <w:rPr>
          <w:noProof/>
        </w:rPr>
        <w:t>23</w:t>
      </w:r>
      <w:r>
        <w:fldChar w:fldCharType="end"/>
      </w:r>
    </w:p>
    <w:p w:rsidR="002F360E" w:rsidRPr="002F360E" w:rsidRDefault="002F360E" w:rsidP="002F360E"/>
    <w:p w:rsidR="002F360E" w:rsidRDefault="009A083C" w:rsidP="001C1162">
      <w:r w:rsidRPr="009A083C">
        <w:rPr>
          <w:b/>
        </w:rPr>
        <w:t>A2.</w:t>
      </w:r>
      <w:r>
        <w:t xml:space="preserve"> Registro de usuario</w:t>
      </w:r>
    </w:p>
    <w:p w:rsidR="009A083C" w:rsidRDefault="009A083C" w:rsidP="001C1162">
      <w:r>
        <w:t xml:space="preserve">En este caso de uso no se necesitan funciones de la zona privada del servicio por lo que las llamadas son más cortas al no tener que incluir cabeceras de autenticación. </w:t>
      </w:r>
      <w:r w:rsidR="00C62643">
        <w:t>El servlet RegistraUsuario</w:t>
      </w:r>
      <w:r>
        <w:t xml:space="preserve"> recoger</w:t>
      </w:r>
      <w:r w:rsidR="00C62643">
        <w:t>á</w:t>
      </w:r>
      <w:r>
        <w:t xml:space="preserve"> los datos de un formulario</w:t>
      </w:r>
      <w:r w:rsidR="00C62643">
        <w:t xml:space="preserve"> en registerUser.jsp</w:t>
      </w:r>
      <w:r>
        <w:t xml:space="preserve"> y </w:t>
      </w:r>
      <w:r w:rsidR="00C62643">
        <w:t>los</w:t>
      </w:r>
      <w:r>
        <w:t xml:space="preserve"> enviará al servicio. Hay que tener en cuenta que la clave debe enviarse tanto en texto plano como codificada en SHA-256, puesto que se está utilizando Java es posible hacer esta conversión en el propio cliente ahorrando llamadas al servicio y evitando posibles problemas de seguridad al mandar los datos.</w:t>
      </w:r>
      <w:r w:rsidR="00C62643">
        <w:t xml:space="preserve"> Al terminar la operación se volverá a la página index.jsp.</w:t>
      </w:r>
    </w:p>
    <w:p w:rsidR="009A083C" w:rsidRDefault="009A083C" w:rsidP="001C1162">
      <w:r w:rsidRPr="009A083C">
        <w:rPr>
          <w:b/>
        </w:rPr>
        <w:t>A3.</w:t>
      </w:r>
      <w:r>
        <w:t xml:space="preserve"> Recuperar clave</w:t>
      </w:r>
    </w:p>
    <w:p w:rsidR="009A083C" w:rsidRDefault="009A083C" w:rsidP="001C1162">
      <w:r>
        <w:t>El usuario tiene que introducir en un formulario</w:t>
      </w:r>
      <w:r w:rsidR="00C62643">
        <w:t xml:space="preserve"> de la página resetPassword.jsp</w:t>
      </w:r>
      <w:r>
        <w:t xml:space="preserve"> su email y su username. Estos datos se envían al servicio en un objeto Password y este devolverá un texto plano con el password o con un mensaje de error. El servlet </w:t>
      </w:r>
      <w:r w:rsidR="00C62643">
        <w:t xml:space="preserve">RecuperaPassword </w:t>
      </w:r>
      <w:r>
        <w:t xml:space="preserve">recibe los datos y redirecciona a </w:t>
      </w:r>
      <w:r w:rsidR="00C62643">
        <w:t xml:space="preserve">getPassword </w:t>
      </w:r>
      <w:r>
        <w:t>que muestra el texto recibido directamente ya que es el servicio el que se encarga de dar el mensaje de error si los datos enviados no eran correctos.</w:t>
      </w:r>
    </w:p>
    <w:p w:rsidR="009A083C" w:rsidRDefault="009A083C" w:rsidP="001C1162">
      <w:r w:rsidRPr="009A083C">
        <w:rPr>
          <w:b/>
        </w:rPr>
        <w:t xml:space="preserve"> A4.</w:t>
      </w:r>
      <w:r>
        <w:t xml:space="preserve"> Gestión de datos del usuario</w:t>
      </w:r>
    </w:p>
    <w:p w:rsidR="009A083C" w:rsidRDefault="00C32FEA" w:rsidP="001C1162">
      <w:r>
        <w:t>En esta ocasión van a ser necesarias dos llamadas a zonas protegidas del servicio. En doGet el servlet pedirá los datos de usuario al servicio y cargará un formulario con estos. En doPost recibirá la información de este formulario y la enviará otra vez al servicio para que este la actualice. Se puede observar este proceso en la ilustración 24.</w:t>
      </w:r>
    </w:p>
    <w:p w:rsidR="006E138A" w:rsidRDefault="006E138A" w:rsidP="006E138A">
      <w:pPr>
        <w:keepNext/>
        <w:jc w:val="center"/>
      </w:pPr>
      <w:r>
        <w:object w:dxaOrig="10276" w:dyaOrig="6466">
          <v:shape id="_x0000_i1065" type="#_x0000_t75" style="width:481.5pt;height:303pt" o:ole="">
            <v:imagedata r:id="rId108" o:title=""/>
          </v:shape>
          <o:OLEObject Type="Embed" ProgID="Visio.Drawing.15" ShapeID="_x0000_i1065" DrawAspect="Content" ObjectID="_1502621501" r:id="rId109"/>
        </w:object>
      </w:r>
    </w:p>
    <w:p w:rsidR="00C32FEA" w:rsidRDefault="006E138A" w:rsidP="006E138A">
      <w:pPr>
        <w:pStyle w:val="Descripcin"/>
        <w:jc w:val="center"/>
      </w:pPr>
      <w:r>
        <w:t xml:space="preserve">Ilustración </w:t>
      </w:r>
      <w:r>
        <w:fldChar w:fldCharType="begin"/>
      </w:r>
      <w:r>
        <w:instrText xml:space="preserve"> SEQ Ilustración \* ARABIC </w:instrText>
      </w:r>
      <w:r>
        <w:fldChar w:fldCharType="separate"/>
      </w:r>
      <w:r>
        <w:rPr>
          <w:noProof/>
        </w:rPr>
        <w:t>24</w:t>
      </w:r>
      <w:r>
        <w:fldChar w:fldCharType="end"/>
      </w:r>
    </w:p>
    <w:p w:rsidR="00C62643" w:rsidRPr="00C62643" w:rsidRDefault="00C62643" w:rsidP="00C62643"/>
    <w:p w:rsidR="006E138A" w:rsidRDefault="006E138A" w:rsidP="006E138A"/>
    <w:p w:rsidR="00C62643" w:rsidRDefault="00C62643" w:rsidP="006E138A">
      <w:r w:rsidRPr="00C62643">
        <w:rPr>
          <w:b/>
        </w:rPr>
        <w:t>A5.</w:t>
      </w:r>
      <w:r>
        <w:t xml:space="preserve"> Buscar usuario</w:t>
      </w:r>
    </w:p>
    <w:p w:rsidR="00C62643" w:rsidRDefault="00C62643" w:rsidP="006E138A">
      <w:r>
        <w:t>Para buscar un usuario el Servlet FindUser envía al usuario a un formulario de búsqueda</w:t>
      </w:r>
      <w:r w:rsidR="00AC06A0">
        <w:t xml:space="preserve"> (searchUsr.jsp)</w:t>
      </w:r>
      <w:r>
        <w:t xml:space="preserve">. Accediendo a la parte con autenticación del servicio enviará los apellidos recogidos del formulario y recibirá una lista de Users que mostrará en </w:t>
      </w:r>
      <w:r w:rsidR="00AC06A0">
        <w:t>searchUsrOK</w:t>
      </w:r>
      <w:r>
        <w:t xml:space="preserve"> desde la cual</w:t>
      </w:r>
      <w:r w:rsidR="00E520F2">
        <w:t xml:space="preserve"> se podrán añadir como seguidos por medio de un enlace que llama a FollowUser pasándole el id del usuario.</w:t>
      </w:r>
    </w:p>
    <w:p w:rsidR="00E520F2" w:rsidRDefault="00E520F2" w:rsidP="006E138A">
      <w:r w:rsidRPr="00E520F2">
        <w:rPr>
          <w:b/>
        </w:rPr>
        <w:t>B1.</w:t>
      </w:r>
      <w:r>
        <w:t xml:space="preserve"> Mostrar temas de discusión</w:t>
      </w:r>
    </w:p>
    <w:p w:rsidR="00AC06A0" w:rsidRDefault="00E520F2" w:rsidP="006E138A">
      <w:r>
        <w:t>Este caso ya se ha visto en A1 pero hay que puntualizar que a la hora de representar los temas en la lista de mainPage.jsp se mostrará el nombre del tag, siendo este texto un enlace a ViewByTag al cual se le pasa como parámetro el tag del tema. También se mostrará el autor del tag.</w:t>
      </w:r>
    </w:p>
    <w:p w:rsidR="00E520F2" w:rsidRDefault="00E520F2" w:rsidP="006E138A">
      <w:r w:rsidRPr="00E520F2">
        <w:rPr>
          <w:b/>
        </w:rPr>
        <w:t>B2.</w:t>
      </w:r>
      <w:r>
        <w:t xml:space="preserve"> Mostrar chips por tag</w:t>
      </w:r>
    </w:p>
    <w:p w:rsidR="00E520F2" w:rsidRDefault="00E520F2" w:rsidP="006E138A">
      <w:r>
        <w:t>Al pulsar sobre el enlace de un tema se llama al servlet ViewByTag que lleva el parámetro tag para saber que tema buscar. Una vez más se hace una llamada a la parte privada del servicio que devolverá una lista de Chips que recoge el servlet y mostrará en la página viendoPorTag.jsp.</w:t>
      </w:r>
    </w:p>
    <w:p w:rsidR="00E520F2" w:rsidRPr="006E138A" w:rsidRDefault="00E520F2" w:rsidP="006E138A">
      <w:r>
        <w:t xml:space="preserve">Esta página incluye un botón </w:t>
      </w:r>
      <w:r w:rsidR="00287B8D">
        <w:t>para crear nuevas respuestas que invocará a ChipResponse enviándole por el parámetro chipActual el id del chip.</w:t>
      </w:r>
      <w:bookmarkStart w:id="0" w:name="_GoBack"/>
      <w:bookmarkEnd w:id="0"/>
    </w:p>
    <w:sectPr w:rsidR="00E520F2" w:rsidRPr="006E138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524" w:rsidRDefault="002C7524" w:rsidP="00662D81">
      <w:pPr>
        <w:spacing w:after="0" w:line="240" w:lineRule="auto"/>
      </w:pPr>
      <w:r>
        <w:separator/>
      </w:r>
    </w:p>
  </w:endnote>
  <w:endnote w:type="continuationSeparator" w:id="0">
    <w:p w:rsidR="002C7524" w:rsidRDefault="002C7524"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charset w:val="00"/>
    <w:family w:val="modern"/>
    <w:pitch w:val="fixed"/>
    <w:sig w:usb0="20000007" w:usb1="00000001" w:usb2="00000000" w:usb3="00000000" w:csb0="00000193" w:csb1="00000000"/>
  </w:font>
  <w:font w:name="Liberation Serif">
    <w:altName w:val="Times New Roman"/>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524" w:rsidRDefault="002C7524" w:rsidP="00662D81">
      <w:pPr>
        <w:spacing w:after="0" w:line="240" w:lineRule="auto"/>
      </w:pPr>
      <w:r>
        <w:separator/>
      </w:r>
    </w:p>
  </w:footnote>
  <w:footnote w:type="continuationSeparator" w:id="0">
    <w:p w:rsidR="002C7524" w:rsidRDefault="002C7524"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5DD586C"/>
    <w:multiLevelType w:val="hybridMultilevel"/>
    <w:tmpl w:val="034A67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5"/>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ES" w:vendorID="64" w:dllVersion="131078" w:nlCheck="1" w:checkStyle="1"/>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173DC"/>
    <w:rsid w:val="00020B83"/>
    <w:rsid w:val="000528BF"/>
    <w:rsid w:val="00062A04"/>
    <w:rsid w:val="000719B8"/>
    <w:rsid w:val="00084BCA"/>
    <w:rsid w:val="000A015B"/>
    <w:rsid w:val="000A5A19"/>
    <w:rsid w:val="000E55D5"/>
    <w:rsid w:val="000E72EE"/>
    <w:rsid w:val="000F183E"/>
    <w:rsid w:val="00107C0C"/>
    <w:rsid w:val="00112F8D"/>
    <w:rsid w:val="001419FB"/>
    <w:rsid w:val="00142B3C"/>
    <w:rsid w:val="001A331B"/>
    <w:rsid w:val="001B4889"/>
    <w:rsid w:val="001C1162"/>
    <w:rsid w:val="001C3EE5"/>
    <w:rsid w:val="001D784F"/>
    <w:rsid w:val="001F0FF0"/>
    <w:rsid w:val="001F2BA5"/>
    <w:rsid w:val="002252F9"/>
    <w:rsid w:val="0022546F"/>
    <w:rsid w:val="002435D9"/>
    <w:rsid w:val="002677F2"/>
    <w:rsid w:val="00287B8D"/>
    <w:rsid w:val="0029471A"/>
    <w:rsid w:val="002C3004"/>
    <w:rsid w:val="002C5674"/>
    <w:rsid w:val="002C7524"/>
    <w:rsid w:val="002C7CFA"/>
    <w:rsid w:val="002D1C10"/>
    <w:rsid w:val="002F360E"/>
    <w:rsid w:val="003079EB"/>
    <w:rsid w:val="00360BBD"/>
    <w:rsid w:val="00395369"/>
    <w:rsid w:val="003C69EC"/>
    <w:rsid w:val="003E3F86"/>
    <w:rsid w:val="003E55A6"/>
    <w:rsid w:val="00406C42"/>
    <w:rsid w:val="00417F15"/>
    <w:rsid w:val="00427EE3"/>
    <w:rsid w:val="0044022A"/>
    <w:rsid w:val="004704CD"/>
    <w:rsid w:val="00487885"/>
    <w:rsid w:val="004930E2"/>
    <w:rsid w:val="004A7BF9"/>
    <w:rsid w:val="004B2AAB"/>
    <w:rsid w:val="004D3DA5"/>
    <w:rsid w:val="004F4A87"/>
    <w:rsid w:val="00536A6D"/>
    <w:rsid w:val="00590B5A"/>
    <w:rsid w:val="005A2F13"/>
    <w:rsid w:val="005A747F"/>
    <w:rsid w:val="005B1359"/>
    <w:rsid w:val="005B54FB"/>
    <w:rsid w:val="00601232"/>
    <w:rsid w:val="0061045D"/>
    <w:rsid w:val="00631216"/>
    <w:rsid w:val="0064176D"/>
    <w:rsid w:val="006546A2"/>
    <w:rsid w:val="00662D81"/>
    <w:rsid w:val="00666510"/>
    <w:rsid w:val="006705CC"/>
    <w:rsid w:val="00672578"/>
    <w:rsid w:val="00672DDB"/>
    <w:rsid w:val="00687107"/>
    <w:rsid w:val="006B7D12"/>
    <w:rsid w:val="006E138A"/>
    <w:rsid w:val="006F1B71"/>
    <w:rsid w:val="006F3F93"/>
    <w:rsid w:val="007138A7"/>
    <w:rsid w:val="00731DA2"/>
    <w:rsid w:val="00747A1C"/>
    <w:rsid w:val="00761151"/>
    <w:rsid w:val="007720DE"/>
    <w:rsid w:val="007A7673"/>
    <w:rsid w:val="007B2277"/>
    <w:rsid w:val="007D638A"/>
    <w:rsid w:val="007E40E5"/>
    <w:rsid w:val="007F4221"/>
    <w:rsid w:val="008545FA"/>
    <w:rsid w:val="00876DBA"/>
    <w:rsid w:val="0088466A"/>
    <w:rsid w:val="008852F2"/>
    <w:rsid w:val="00897423"/>
    <w:rsid w:val="008978CB"/>
    <w:rsid w:val="008D1D22"/>
    <w:rsid w:val="008E6B5B"/>
    <w:rsid w:val="008F12CF"/>
    <w:rsid w:val="00927B4A"/>
    <w:rsid w:val="00934F27"/>
    <w:rsid w:val="00936EBD"/>
    <w:rsid w:val="0094532F"/>
    <w:rsid w:val="00946042"/>
    <w:rsid w:val="009834DE"/>
    <w:rsid w:val="009A083C"/>
    <w:rsid w:val="009A74E7"/>
    <w:rsid w:val="009B4EAF"/>
    <w:rsid w:val="009C1119"/>
    <w:rsid w:val="009D2487"/>
    <w:rsid w:val="009F006B"/>
    <w:rsid w:val="00A070FB"/>
    <w:rsid w:val="00A10983"/>
    <w:rsid w:val="00A160CB"/>
    <w:rsid w:val="00A27C3C"/>
    <w:rsid w:val="00A75251"/>
    <w:rsid w:val="00A8103D"/>
    <w:rsid w:val="00A83439"/>
    <w:rsid w:val="00AA1F2F"/>
    <w:rsid w:val="00AB2EF4"/>
    <w:rsid w:val="00AC06A0"/>
    <w:rsid w:val="00AD6C81"/>
    <w:rsid w:val="00B13A3C"/>
    <w:rsid w:val="00B7087A"/>
    <w:rsid w:val="00BA7AC9"/>
    <w:rsid w:val="00BE22F0"/>
    <w:rsid w:val="00BF55F9"/>
    <w:rsid w:val="00BF6183"/>
    <w:rsid w:val="00C217C8"/>
    <w:rsid w:val="00C23ED6"/>
    <w:rsid w:val="00C32FEA"/>
    <w:rsid w:val="00C616F2"/>
    <w:rsid w:val="00C62643"/>
    <w:rsid w:val="00C66BAA"/>
    <w:rsid w:val="00CA4B76"/>
    <w:rsid w:val="00D10C7C"/>
    <w:rsid w:val="00D10DE6"/>
    <w:rsid w:val="00D35D0D"/>
    <w:rsid w:val="00DA146E"/>
    <w:rsid w:val="00DB2F14"/>
    <w:rsid w:val="00DC0202"/>
    <w:rsid w:val="00DD4A32"/>
    <w:rsid w:val="00E358F8"/>
    <w:rsid w:val="00E520F2"/>
    <w:rsid w:val="00F20136"/>
    <w:rsid w:val="00F465AD"/>
    <w:rsid w:val="00F534BC"/>
    <w:rsid w:val="00F713D8"/>
    <w:rsid w:val="00FA6922"/>
    <w:rsid w:val="00FC707A"/>
    <w:rsid w:val="00FD30BD"/>
    <w:rsid w:val="00FD696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aliases w:val="Codigo"/>
    <w:uiPriority w:val="1"/>
    <w:qFormat/>
    <w:rsid w:val="00DA146E"/>
    <w:pPr>
      <w:spacing w:after="0" w:line="24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1.emf"/><Relationship Id="rId47" Type="http://schemas.openxmlformats.org/officeDocument/2006/relationships/package" Target="embeddings/Dibujo_de_Microsoft_Visio14.vsdx"/><Relationship Id="rId63" Type="http://schemas.openxmlformats.org/officeDocument/2006/relationships/package" Target="embeddings/Dibujo_de_Microsoft_Visio22.vsdx"/><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package" Target="embeddings/Dibujo_de_Microsoft_Visio35.vsdx"/><Relationship Id="rId16" Type="http://schemas.openxmlformats.org/officeDocument/2006/relationships/image" Target="media/image4.png"/><Relationship Id="rId107" Type="http://schemas.openxmlformats.org/officeDocument/2006/relationships/package" Target="embeddings/Dibujo_de_Microsoft_Visio41.vsdx"/><Relationship Id="rId11" Type="http://schemas.openxmlformats.org/officeDocument/2006/relationships/image" Target="media/image2.emf"/><Relationship Id="rId32" Type="http://schemas.openxmlformats.org/officeDocument/2006/relationships/image" Target="media/image16.emf"/><Relationship Id="rId37" Type="http://schemas.openxmlformats.org/officeDocument/2006/relationships/package" Target="embeddings/Dibujo_de_Microsoft_Visio9.vsdx"/><Relationship Id="rId53" Type="http://schemas.openxmlformats.org/officeDocument/2006/relationships/package" Target="embeddings/Dibujo_de_Microsoft_Visio17.vsdx"/><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package" Target="embeddings/Dibujo_de_Microsoft_Visio30.vsdx"/><Relationship Id="rId102" Type="http://schemas.openxmlformats.org/officeDocument/2006/relationships/package" Target="embeddings/Dibujo_de_Microsoft_Visio39.vsdx"/><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image" Target="media/image48.png"/><Relationship Id="rId22" Type="http://schemas.openxmlformats.org/officeDocument/2006/relationships/image" Target="media/image9.png"/><Relationship Id="rId27" Type="http://schemas.openxmlformats.org/officeDocument/2006/relationships/package" Target="embeddings/Dibujo_de_Microsoft_Visio4.vsdx"/><Relationship Id="rId43" Type="http://schemas.openxmlformats.org/officeDocument/2006/relationships/package" Target="embeddings/Dibujo_de_Microsoft_Visio12.vsdx"/><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package" Target="embeddings/Dibujo_de_Microsoft_Visio25.vsdx"/><Relationship Id="rId80" Type="http://schemas.openxmlformats.org/officeDocument/2006/relationships/image" Target="media/image40.emf"/><Relationship Id="rId85" Type="http://schemas.openxmlformats.org/officeDocument/2006/relationships/package" Target="embeddings/Dibujo_de_Microsoft_Visio33.vsdx"/><Relationship Id="rId12" Type="http://schemas.openxmlformats.org/officeDocument/2006/relationships/package" Target="embeddings/Dibujo_de_Microsoft_Visio2.vsdx"/><Relationship Id="rId17" Type="http://schemas.openxmlformats.org/officeDocument/2006/relationships/image" Target="media/image5.emf"/><Relationship Id="rId33" Type="http://schemas.openxmlformats.org/officeDocument/2006/relationships/package" Target="embeddings/Dibujo_de_Microsoft_Visio7.vsdx"/><Relationship Id="rId38" Type="http://schemas.openxmlformats.org/officeDocument/2006/relationships/image" Target="media/image19.emf"/><Relationship Id="rId59" Type="http://schemas.openxmlformats.org/officeDocument/2006/relationships/package" Target="embeddings/Dibujo_de_Microsoft_Visio20.vsdx"/><Relationship Id="rId103" Type="http://schemas.openxmlformats.org/officeDocument/2006/relationships/image" Target="media/image54.jpg"/><Relationship Id="rId108" Type="http://schemas.openxmlformats.org/officeDocument/2006/relationships/image" Target="media/image57.emf"/><Relationship Id="rId54" Type="http://schemas.openxmlformats.org/officeDocument/2006/relationships/image" Target="media/image27.emf"/><Relationship Id="rId70" Type="http://schemas.openxmlformats.org/officeDocument/2006/relationships/image" Target="media/image35.emf"/><Relationship Id="rId75" Type="http://schemas.openxmlformats.org/officeDocument/2006/relationships/package" Target="embeddings/Dibujo_de_Microsoft_Visio28.vsdx"/><Relationship Id="rId91" Type="http://schemas.openxmlformats.org/officeDocument/2006/relationships/image" Target="media/image46.emf"/><Relationship Id="rId96"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Dibujo_de_Microsoft_Visio15.vsdx"/><Relationship Id="rId57" Type="http://schemas.openxmlformats.org/officeDocument/2006/relationships/package" Target="embeddings/Dibujo_de_Microsoft_Visio19.vsdx"/><Relationship Id="rId106" Type="http://schemas.openxmlformats.org/officeDocument/2006/relationships/image" Target="media/image56.emf"/><Relationship Id="rId10" Type="http://schemas.openxmlformats.org/officeDocument/2006/relationships/package" Target="embeddings/Dibujo_de_Microsoft_Visio1.vsdx"/><Relationship Id="rId31" Type="http://schemas.openxmlformats.org/officeDocument/2006/relationships/package" Target="embeddings/Dibujo_de_Microsoft_Visio6.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Dibujo_de_Microsoft_Visio23.vsdx"/><Relationship Id="rId73" Type="http://schemas.openxmlformats.org/officeDocument/2006/relationships/package" Target="embeddings/Dibujo_de_Microsoft_Visio27.vsdx"/><Relationship Id="rId78" Type="http://schemas.openxmlformats.org/officeDocument/2006/relationships/image" Target="media/image39.emf"/><Relationship Id="rId81" Type="http://schemas.openxmlformats.org/officeDocument/2006/relationships/package" Target="embeddings/Dibujo_de_Microsoft_Visio31.vsdx"/><Relationship Id="rId86" Type="http://schemas.openxmlformats.org/officeDocument/2006/relationships/image" Target="media/image43.emf"/><Relationship Id="rId94" Type="http://schemas.openxmlformats.org/officeDocument/2006/relationships/package" Target="embeddings/Dibujo_de_Microsoft_Visio37.vsdx"/><Relationship Id="rId99" Type="http://schemas.openxmlformats.org/officeDocument/2006/relationships/image" Target="media/image51.png"/><Relationship Id="rId101" Type="http://schemas.openxmlformats.org/officeDocument/2006/relationships/image" Target="media/image53.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jsonplaceholder.typicode.com/users" TargetMode="External"/><Relationship Id="rId18" Type="http://schemas.openxmlformats.org/officeDocument/2006/relationships/package" Target="embeddings/Dibujo_de_Microsoft_Visio3.vsdx"/><Relationship Id="rId39" Type="http://schemas.openxmlformats.org/officeDocument/2006/relationships/package" Target="embeddings/Dibujo_de_Microsoft_Visio10.vsdx"/><Relationship Id="rId109" Type="http://schemas.openxmlformats.org/officeDocument/2006/relationships/package" Target="embeddings/Dibujo_de_Microsoft_Visio42.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Dibujo_de_Microsoft_Visio18.vsdx"/><Relationship Id="rId76" Type="http://schemas.openxmlformats.org/officeDocument/2006/relationships/image" Target="media/image38.emf"/><Relationship Id="rId97" Type="http://schemas.openxmlformats.org/officeDocument/2006/relationships/package" Target="embeddings/Dibujo_de_Microsoft_Visio38.vsdx"/><Relationship Id="rId104" Type="http://schemas.openxmlformats.org/officeDocument/2006/relationships/image" Target="media/image55.emf"/><Relationship Id="rId7" Type="http://schemas.openxmlformats.org/officeDocument/2006/relationships/footnotes" Target="footnotes.xml"/><Relationship Id="rId71" Type="http://schemas.openxmlformats.org/officeDocument/2006/relationships/package" Target="embeddings/Dibujo_de_Microsoft_Visio26.vsdx"/><Relationship Id="rId92" Type="http://schemas.openxmlformats.org/officeDocument/2006/relationships/package" Target="embeddings/Dibujo_de_Microsoft_Visio36.vsdx"/><Relationship Id="rId2" Type="http://schemas.openxmlformats.org/officeDocument/2006/relationships/customXml" Target="../customXml/item2.xml"/><Relationship Id="rId29" Type="http://schemas.openxmlformats.org/officeDocument/2006/relationships/package" Target="embeddings/Dibujo_de_Microsoft_Visio5.vsdx"/><Relationship Id="rId24" Type="http://schemas.openxmlformats.org/officeDocument/2006/relationships/image" Target="media/image11.png"/><Relationship Id="rId40" Type="http://schemas.openxmlformats.org/officeDocument/2006/relationships/image" Target="media/image20.emf"/><Relationship Id="rId45" Type="http://schemas.openxmlformats.org/officeDocument/2006/relationships/package" Target="embeddings/Dibujo_de_Microsoft_Visio13.vsdx"/><Relationship Id="rId66" Type="http://schemas.openxmlformats.org/officeDocument/2006/relationships/image" Target="media/image33.emf"/><Relationship Id="rId87" Type="http://schemas.openxmlformats.org/officeDocument/2006/relationships/package" Target="embeddings/Dibujo_de_Microsoft_Visio34.vsdx"/><Relationship Id="rId110" Type="http://schemas.openxmlformats.org/officeDocument/2006/relationships/fontTable" Target="fontTable.xml"/><Relationship Id="rId61" Type="http://schemas.openxmlformats.org/officeDocument/2006/relationships/package" Target="embeddings/Dibujo_de_Microsoft_Visio21.vsdx"/><Relationship Id="rId82" Type="http://schemas.openxmlformats.org/officeDocument/2006/relationships/image" Target="media/image41.emf"/><Relationship Id="rId19" Type="http://schemas.openxmlformats.org/officeDocument/2006/relationships/image" Target="media/image6.png"/><Relationship Id="rId14" Type="http://schemas.openxmlformats.org/officeDocument/2006/relationships/hyperlink" Target="http://jsonplaceholder.typicode.com/users/10" TargetMode="External"/><Relationship Id="rId30" Type="http://schemas.openxmlformats.org/officeDocument/2006/relationships/image" Target="media/image15.emf"/><Relationship Id="rId35" Type="http://schemas.openxmlformats.org/officeDocument/2006/relationships/package" Target="embeddings/Dibujo_de_Microsoft_Visio8.vsdx"/><Relationship Id="rId56" Type="http://schemas.openxmlformats.org/officeDocument/2006/relationships/image" Target="media/image28.emf"/><Relationship Id="rId77" Type="http://schemas.openxmlformats.org/officeDocument/2006/relationships/package" Target="embeddings/Dibujo_de_Microsoft_Visio29.vsdx"/><Relationship Id="rId100" Type="http://schemas.openxmlformats.org/officeDocument/2006/relationships/image" Target="media/image52.png"/><Relationship Id="rId105" Type="http://schemas.openxmlformats.org/officeDocument/2006/relationships/package" Target="embeddings/Dibujo_de_Microsoft_Visio40.vsdx"/><Relationship Id="rId8" Type="http://schemas.openxmlformats.org/officeDocument/2006/relationships/endnotes" Target="endnotes.xml"/><Relationship Id="rId51" Type="http://schemas.openxmlformats.org/officeDocument/2006/relationships/package" Target="embeddings/Dibujo_de_Microsoft_Visio16.vsdx"/><Relationship Id="rId72" Type="http://schemas.openxmlformats.org/officeDocument/2006/relationships/image" Target="media/image36.emf"/><Relationship Id="rId93" Type="http://schemas.openxmlformats.org/officeDocument/2006/relationships/image" Target="media/image47.emf"/><Relationship Id="rId98" Type="http://schemas.openxmlformats.org/officeDocument/2006/relationships/image" Target="media/image50.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23.emf"/><Relationship Id="rId67" Type="http://schemas.openxmlformats.org/officeDocument/2006/relationships/package" Target="embeddings/Dibujo_de_Microsoft_Visio24.vsdx"/><Relationship Id="rId20" Type="http://schemas.openxmlformats.org/officeDocument/2006/relationships/image" Target="media/image7.png"/><Relationship Id="rId41" Type="http://schemas.openxmlformats.org/officeDocument/2006/relationships/package" Target="embeddings/Dibujo_de_Microsoft_Visio11.vsdx"/><Relationship Id="rId62" Type="http://schemas.openxmlformats.org/officeDocument/2006/relationships/image" Target="media/image31.emf"/><Relationship Id="rId83" Type="http://schemas.openxmlformats.org/officeDocument/2006/relationships/package" Target="embeddings/Dibujo_de_Microsoft_Visio32.vsdx"/><Relationship Id="rId88" Type="http://schemas.openxmlformats.org/officeDocument/2006/relationships/image" Target="media/image44.emf"/><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F8A1DB1-0109-47A5-82A2-A5C0A82E7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1285</TotalTime>
  <Pages>40</Pages>
  <Words>9458</Words>
  <Characters>52021</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17</cp:revision>
  <dcterms:created xsi:type="dcterms:W3CDTF">2015-08-18T16:13:00Z</dcterms:created>
  <dcterms:modified xsi:type="dcterms:W3CDTF">2015-09-01T12:01:00Z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